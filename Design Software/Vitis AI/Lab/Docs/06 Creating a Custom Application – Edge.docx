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3B898" w14:textId="155B85F4" w:rsidR="00D52AD3" w:rsidRPr="00112A5F" w:rsidRDefault="00932C04" w:rsidP="00112A5F">
      <w:pPr>
        <w:pStyle w:val="Heading1"/>
      </w:pPr>
      <w:bookmarkStart w:id="0" w:name="_Toc101339254"/>
      <w:r w:rsidRPr="00112A5F">
        <w:t>Creating a Custom Application – Edge</w:t>
      </w:r>
      <w:bookmarkEnd w:id="0"/>
    </w:p>
    <w:p w14:paraId="370D8D5D" w14:textId="77777777" w:rsidR="00D52AD3" w:rsidRPr="00112A5F" w:rsidRDefault="00932C04" w:rsidP="00112A5F">
      <w:pPr>
        <w:pStyle w:val="Sub-title"/>
      </w:pPr>
      <w:r w:rsidRPr="00112A5F">
        <w:t>Vitis AI Development Environment 2.0</w:t>
      </w:r>
    </w:p>
    <w:p w14:paraId="1DF5033A" w14:textId="77777777" w:rsidR="00D52AD3" w:rsidRPr="00112A5F" w:rsidRDefault="00D52AD3" w:rsidP="00112A5F">
      <w:pPr>
        <w:pStyle w:val="AllowPageBreak"/>
      </w:pPr>
    </w:p>
    <w:p w14:paraId="5B8984C3" w14:textId="77777777" w:rsidR="00D52AD3" w:rsidRPr="00112A5F" w:rsidRDefault="00932C04" w:rsidP="00112A5F">
      <w:pPr>
        <w:pStyle w:val="Heading2"/>
      </w:pPr>
      <w:bookmarkStart w:id="1" w:name="O_161200"/>
      <w:bookmarkEnd w:id="1"/>
      <w:r w:rsidRPr="00112A5F">
        <w:t>Abstract</w:t>
      </w:r>
    </w:p>
    <w:p w14:paraId="45B70BA0" w14:textId="77777777" w:rsidR="00D52AD3" w:rsidRPr="00112A5F" w:rsidRDefault="00932C04" w:rsidP="00112A5F">
      <w:pPr>
        <w:pStyle w:val="BodyText"/>
      </w:pPr>
      <w:r w:rsidRPr="00112A5F">
        <w:t>This lab walks you through the steps to create a hardware design using the Vivado® Design Suite, build a Linux image using the PetaLinux tool, and use a trained Resnet50 model that will be optimized using the Vitis™ AI quantizer and will be compiled by the AI compiler. In the last step, you will run the application on a target ZCU104 board.</w:t>
      </w:r>
    </w:p>
    <w:p w14:paraId="1A45CA5A" w14:textId="77777777" w:rsidR="00D52AD3" w:rsidRPr="00112A5F" w:rsidRDefault="00932C04" w:rsidP="00112A5F">
      <w:pPr>
        <w:pStyle w:val="BodyText"/>
      </w:pPr>
      <w:r w:rsidRPr="00112A5F">
        <w:t>This lab should take approximately 120 minutes.</w:t>
      </w:r>
    </w:p>
    <w:p w14:paraId="02708E47" w14:textId="77777777" w:rsidR="00D52AD3" w:rsidRPr="00112A5F" w:rsidRDefault="00932C04" w:rsidP="00112A5F">
      <w:pPr>
        <w:pStyle w:val="BodyText"/>
      </w:pPr>
      <w:r w:rsidRPr="00112A5F">
        <w:rPr>
          <w:rStyle w:val="SpecialBold"/>
        </w:rPr>
        <w:t>CloudShare users</w:t>
      </w:r>
      <w:r w:rsidRPr="00112A5F">
        <w:t xml:space="preserve">: You can perform all the steps in this lab except for the last two ("Preparing the SD Card" and "Running the Design on the Target Board") in the CloudShare environment. For the last two steps, you will need to perform them in your Linux environment locally. You will also need to have a ZCU104 board to perform these last two steps. </w:t>
      </w:r>
    </w:p>
    <w:p w14:paraId="330EFA62" w14:textId="77777777" w:rsidR="00D52AD3" w:rsidRPr="00112A5F" w:rsidRDefault="00932C04" w:rsidP="00112A5F">
      <w:pPr>
        <w:pStyle w:val="BodyText"/>
      </w:pPr>
      <w:r w:rsidRPr="00112A5F">
        <w:t>CloudShare user requirements (to perform the last two steps):</w:t>
      </w:r>
    </w:p>
    <w:p w14:paraId="60A84B1B" w14:textId="77777777" w:rsidR="00D52AD3" w:rsidRPr="00112A5F" w:rsidRDefault="00932C04" w:rsidP="00112A5F">
      <w:pPr>
        <w:pStyle w:val="ListBullet"/>
      </w:pPr>
      <w:r w:rsidRPr="00112A5F">
        <w:t>Zynq® UltraScale+™ MPSoC ZCU104 evaluation kit</w:t>
      </w:r>
    </w:p>
    <w:p w14:paraId="335642EB" w14:textId="77777777" w:rsidR="00D52AD3" w:rsidRPr="00112A5F" w:rsidRDefault="00932C04" w:rsidP="00112A5F">
      <w:pPr>
        <w:pStyle w:val="ListBullet"/>
      </w:pPr>
      <w:r w:rsidRPr="00112A5F">
        <w:t>Linux environment</w:t>
      </w:r>
    </w:p>
    <w:p w14:paraId="0F5211BB" w14:textId="77777777" w:rsidR="00D52AD3" w:rsidRPr="00112A5F" w:rsidRDefault="00D52AD3" w:rsidP="00112A5F">
      <w:pPr>
        <w:pStyle w:val="AllowPageBreak"/>
      </w:pPr>
    </w:p>
    <w:p w14:paraId="5A7EFD09" w14:textId="77777777" w:rsidR="00D52AD3" w:rsidRPr="00112A5F" w:rsidRDefault="00932C04" w:rsidP="00112A5F">
      <w:pPr>
        <w:pStyle w:val="Heading2"/>
      </w:pPr>
      <w:bookmarkStart w:id="2" w:name="O_166716_5"/>
      <w:bookmarkEnd w:id="2"/>
      <w:r w:rsidRPr="00112A5F">
        <w:t>CloudShare Users Only</w:t>
      </w:r>
    </w:p>
    <w:p w14:paraId="54BE34C2" w14:textId="77777777" w:rsidR="00D52AD3" w:rsidRPr="00112A5F" w:rsidRDefault="00932C04" w:rsidP="00112A5F">
      <w:pPr>
        <w:pStyle w:val="BodyText"/>
      </w:pPr>
      <w:r w:rsidRPr="00112A5F">
        <w:t>You are provided three attempts to access a lab, and the time allotted to complete each lab is 2X the time expected to complete the lab. Once the timer starts, you cannot pause the timer. Also, each lab attempt will reset the previous attempt—that is, your work from a previous attempt is not saved.</w:t>
      </w:r>
    </w:p>
    <w:p w14:paraId="1FFAE54C" w14:textId="77777777" w:rsidR="00D52AD3" w:rsidRPr="00112A5F" w:rsidRDefault="00D52AD3" w:rsidP="00112A5F">
      <w:pPr>
        <w:pStyle w:val="AllowPageBreak"/>
      </w:pPr>
    </w:p>
    <w:p w14:paraId="773B60E2" w14:textId="77777777" w:rsidR="00D52AD3" w:rsidRPr="00112A5F" w:rsidRDefault="00932C04" w:rsidP="00112A5F">
      <w:pPr>
        <w:pStyle w:val="Heading2"/>
      </w:pPr>
      <w:bookmarkStart w:id="3" w:name="O_161201"/>
      <w:bookmarkEnd w:id="3"/>
      <w:r w:rsidRPr="00112A5F">
        <w:t>Objectives</w:t>
      </w:r>
    </w:p>
    <w:p w14:paraId="3C00BADC" w14:textId="77777777" w:rsidR="00D52AD3" w:rsidRPr="00112A5F" w:rsidRDefault="00932C04" w:rsidP="00112A5F">
      <w:pPr>
        <w:pStyle w:val="BodyText"/>
      </w:pPr>
      <w:r w:rsidRPr="00112A5F">
        <w:t>After completing this lab, you will be able to:</w:t>
      </w:r>
    </w:p>
    <w:p w14:paraId="030D4E09" w14:textId="77777777" w:rsidR="00D52AD3" w:rsidRPr="00112A5F" w:rsidRDefault="00932C04" w:rsidP="00112A5F">
      <w:pPr>
        <w:pStyle w:val="ListBullet"/>
      </w:pPr>
      <w:r w:rsidRPr="00112A5F">
        <w:t>Create a hardware design</w:t>
      </w:r>
    </w:p>
    <w:p w14:paraId="30776704" w14:textId="77777777" w:rsidR="00D52AD3" w:rsidRPr="00112A5F" w:rsidRDefault="00932C04" w:rsidP="00112A5F">
      <w:pPr>
        <w:pStyle w:val="ListBullet"/>
      </w:pPr>
      <w:r w:rsidRPr="00112A5F">
        <w:t xml:space="preserve">Build a Linux image using the PetaLinux tool </w:t>
      </w:r>
    </w:p>
    <w:p w14:paraId="6FB7E3B0" w14:textId="77777777" w:rsidR="00D52AD3" w:rsidRPr="00112A5F" w:rsidRDefault="00932C04" w:rsidP="00112A5F">
      <w:pPr>
        <w:pStyle w:val="ListBullet"/>
      </w:pPr>
      <w:r w:rsidRPr="00112A5F">
        <w:t xml:space="preserve">Configure the rootfs </w:t>
      </w:r>
    </w:p>
    <w:p w14:paraId="7CA6C29B" w14:textId="77777777" w:rsidR="00D52AD3" w:rsidRPr="00112A5F" w:rsidRDefault="00932C04" w:rsidP="00112A5F">
      <w:pPr>
        <w:pStyle w:val="ListBullet"/>
      </w:pPr>
      <w:r w:rsidRPr="00112A5F">
        <w:t>Build a model (Resnet50)</w:t>
      </w:r>
    </w:p>
    <w:p w14:paraId="2484B543" w14:textId="77777777" w:rsidR="00D52AD3" w:rsidRPr="00112A5F" w:rsidRDefault="00932C04" w:rsidP="00112A5F">
      <w:pPr>
        <w:pStyle w:val="ListBullet"/>
      </w:pPr>
      <w:r w:rsidRPr="00112A5F">
        <w:t>Run a design on a target board</w:t>
      </w:r>
    </w:p>
    <w:p w14:paraId="122A960C" w14:textId="77777777" w:rsidR="00D52AD3" w:rsidRPr="00112A5F" w:rsidRDefault="00D52AD3" w:rsidP="00112A5F">
      <w:pPr>
        <w:pStyle w:val="AllowPageBreak"/>
      </w:pPr>
    </w:p>
    <w:p w14:paraId="06CB0183" w14:textId="77777777" w:rsidR="00D52AD3" w:rsidRPr="00112A5F" w:rsidRDefault="00932C04" w:rsidP="00112A5F">
      <w:pPr>
        <w:pStyle w:val="Heading2"/>
      </w:pPr>
      <w:bookmarkStart w:id="4" w:name="O_161202"/>
      <w:bookmarkEnd w:id="4"/>
      <w:r w:rsidRPr="00112A5F">
        <w:lastRenderedPageBreak/>
        <w:t>Introduction</w:t>
      </w:r>
    </w:p>
    <w:p w14:paraId="3505A614" w14:textId="77777777" w:rsidR="00D52AD3" w:rsidRPr="00112A5F" w:rsidRDefault="00932C04" w:rsidP="00112A5F">
      <w:pPr>
        <w:pStyle w:val="BodyText"/>
        <w:keepNext/>
      </w:pPr>
      <w:r w:rsidRPr="00112A5F">
        <w:t>Here is the complete Vitis AI environment development flow using the Vivado Design Suite to build a custom application.</w:t>
      </w:r>
    </w:p>
    <w:p w14:paraId="34C11C8A" w14:textId="77777777" w:rsidR="00112A5F" w:rsidRDefault="00F547D1" w:rsidP="00932C04">
      <w:pPr>
        <w:pStyle w:val="BodyText"/>
        <w:keepNext/>
        <w:spacing w:before="160"/>
      </w:pPr>
      <w:r>
        <w:pict w14:anchorId="2AC60F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468.5pt;height:161.25pt">
            <v:imagedata r:id="rId7" o:title=""/>
          </v:shape>
        </w:pict>
      </w:r>
    </w:p>
    <w:p w14:paraId="6F70BAB6" w14:textId="6E8B7F3F" w:rsidR="00D52AD3" w:rsidRPr="00112A5F" w:rsidRDefault="00932C04" w:rsidP="00932C04">
      <w:pPr>
        <w:pStyle w:val="Caption"/>
        <w:ind w:left="0"/>
      </w:pPr>
      <w:bookmarkStart w:id="5" w:name="O_161249"/>
      <w:r>
        <w:t>Figure 6</w:t>
      </w:r>
      <w:r>
        <w:noBreakHyphen/>
      </w:r>
      <w:fldSimple w:instr=" SEQ Figure \* ARABIC \s 1 ">
        <w:r w:rsidR="006268EC">
          <w:rPr>
            <w:noProof/>
          </w:rPr>
          <w:t>1</w:t>
        </w:r>
      </w:fldSimple>
      <w:r w:rsidR="00112A5F">
        <w:t>: Custom Application Development Flow Using the Vivado Design Suite</w:t>
      </w:r>
      <w:bookmarkEnd w:id="5"/>
    </w:p>
    <w:p w14:paraId="52B7DD7D" w14:textId="77777777" w:rsidR="00D52AD3" w:rsidRPr="00112A5F" w:rsidRDefault="00932C04" w:rsidP="00932C04">
      <w:pPr>
        <w:pStyle w:val="BodyText"/>
      </w:pPr>
      <w:r w:rsidRPr="00112A5F">
        <w:t>In this lab, you will be focusing on "</w:t>
      </w:r>
      <w:r w:rsidRPr="00112A5F">
        <w:rPr>
          <w:rStyle w:val="BoldItalic"/>
        </w:rPr>
        <w:t>Hardware Creation</w:t>
      </w:r>
      <w:r w:rsidRPr="00112A5F">
        <w:t>" (Step 1: HW Platform Creation), "</w:t>
      </w:r>
      <w:r w:rsidRPr="00112A5F">
        <w:rPr>
          <w:rStyle w:val="BoldItalic"/>
        </w:rPr>
        <w:t>Building a Linux Image</w:t>
      </w:r>
      <w:r w:rsidRPr="00112A5F">
        <w:t xml:space="preserve">" (Step 2: Build a Linux OS), </w:t>
      </w:r>
      <w:r w:rsidRPr="00112A5F">
        <w:rPr>
          <w:rStyle w:val="BoldItalic"/>
        </w:rPr>
        <w:t xml:space="preserve">"Build a Model" </w:t>
      </w:r>
      <w:r w:rsidRPr="00112A5F">
        <w:t>(Step 3), and running the design on a board with the custom application.</w:t>
      </w:r>
    </w:p>
    <w:p w14:paraId="72B8EA89" w14:textId="77777777" w:rsidR="00D52AD3" w:rsidRPr="00112A5F" w:rsidRDefault="00932C04" w:rsidP="00112A5F">
      <w:pPr>
        <w:pStyle w:val="BodyText"/>
      </w:pPr>
      <w:r w:rsidRPr="00112A5F">
        <w:t>You will be using the following PetaLinux tool commands in this lab:</w:t>
      </w:r>
    </w:p>
    <w:p w14:paraId="3B0A79B7" w14:textId="77777777" w:rsidR="00D52AD3" w:rsidRPr="00112A5F" w:rsidRDefault="00932C04" w:rsidP="00112A5F">
      <w:pPr>
        <w:pStyle w:val="BodyText"/>
      </w:pPr>
      <w:r w:rsidRPr="00112A5F">
        <w:rPr>
          <w:rStyle w:val="SpecialBold"/>
        </w:rPr>
        <w:t>petalinux-create</w:t>
      </w:r>
      <w:r w:rsidRPr="00112A5F">
        <w:t>: Creates objects that are part of a PetaLinux project.</w:t>
      </w:r>
    </w:p>
    <w:p w14:paraId="1BEC2358" w14:textId="77777777" w:rsidR="00D52AD3" w:rsidRPr="00112A5F" w:rsidRDefault="00932C04" w:rsidP="00112A5F">
      <w:pPr>
        <w:pStyle w:val="BodyText"/>
      </w:pPr>
      <w:r w:rsidRPr="00112A5F">
        <w:t xml:space="preserve">Syntax: </w:t>
      </w:r>
      <w:r w:rsidRPr="00112A5F">
        <w:rPr>
          <w:rStyle w:val="MonospaceBold"/>
        </w:rPr>
        <w:t>$petalinux-create -t &lt;TYPE&gt; --template &lt;CPU_TYPE&gt; --name &lt;PROJECT NAME&gt; -s &lt;PATH TO BSP&gt;</w:t>
      </w:r>
    </w:p>
    <w:p w14:paraId="4D14B3D8" w14:textId="77777777" w:rsidR="00D52AD3" w:rsidRPr="00112A5F" w:rsidRDefault="00932C04" w:rsidP="00112A5F">
      <w:pPr>
        <w:pStyle w:val="BodyText"/>
      </w:pPr>
      <w:r w:rsidRPr="00112A5F">
        <w:rPr>
          <w:rStyle w:val="SpecialBold"/>
        </w:rPr>
        <w:t xml:space="preserve">petalinux-config: </w:t>
      </w:r>
      <w:r w:rsidRPr="00112A5F">
        <w:t>Allows you to use a standard menuconfig interface t</w:t>
      </w:r>
      <w:bookmarkStart w:id="6" w:name="_GoBack"/>
      <w:bookmarkEnd w:id="6"/>
      <w:r w:rsidRPr="00112A5F">
        <w:t>o control how the embedded Linux system is built.</w:t>
      </w:r>
    </w:p>
    <w:p w14:paraId="2E444D3F" w14:textId="77777777" w:rsidR="00D52AD3" w:rsidRPr="00112A5F" w:rsidRDefault="00932C04" w:rsidP="00112A5F">
      <w:pPr>
        <w:pStyle w:val="BodyText"/>
      </w:pPr>
      <w:r w:rsidRPr="00112A5F">
        <w:t xml:space="preserve">Example for </w:t>
      </w:r>
      <w:r w:rsidRPr="00112A5F">
        <w:rPr>
          <w:rStyle w:val="Monospace"/>
        </w:rPr>
        <w:t>petalinux-config --get-hw-description</w:t>
      </w:r>
      <w:r w:rsidRPr="00112A5F">
        <w:t xml:space="preserve">: </w:t>
      </w:r>
    </w:p>
    <w:p w14:paraId="0D543352" w14:textId="77777777" w:rsidR="00D52AD3" w:rsidRPr="00112A5F" w:rsidRDefault="00932C04" w:rsidP="00112A5F">
      <w:pPr>
        <w:pStyle w:val="BodyText"/>
      </w:pPr>
      <w:r w:rsidRPr="00112A5F">
        <w:t xml:space="preserve">Initialize a PetaLinux project within the project directory with an external HDF: </w:t>
      </w:r>
    </w:p>
    <w:p w14:paraId="72418490" w14:textId="77777777" w:rsidR="00D52AD3" w:rsidRPr="00112A5F" w:rsidRDefault="00932C04" w:rsidP="00112A5F">
      <w:pPr>
        <w:pStyle w:val="BodyText"/>
      </w:pPr>
      <w:r w:rsidRPr="00112A5F">
        <w:rPr>
          <w:rStyle w:val="Monospace"/>
        </w:rPr>
        <w:t>$petalinux-config --get-hw-description=&lt;PATH-TO-HDF-DIRECTORY&gt;</w:t>
      </w:r>
    </w:p>
    <w:p w14:paraId="568775DB" w14:textId="77777777" w:rsidR="00D52AD3" w:rsidRPr="00112A5F" w:rsidRDefault="00932C04" w:rsidP="00112A5F">
      <w:pPr>
        <w:pStyle w:val="BodyText"/>
      </w:pPr>
      <w:r w:rsidRPr="00112A5F">
        <w:t>Initialize a PetaLinux project from within the directory containing an HDF:</w:t>
      </w:r>
    </w:p>
    <w:p w14:paraId="25C141FB" w14:textId="77777777" w:rsidR="00D52AD3" w:rsidRPr="00112A5F" w:rsidRDefault="00932C04" w:rsidP="00112A5F">
      <w:pPr>
        <w:pStyle w:val="BodyText"/>
      </w:pPr>
      <w:r w:rsidRPr="00112A5F">
        <w:rPr>
          <w:rStyle w:val="Monospace"/>
        </w:rPr>
        <w:t>$ petalinux-config --get-hw-description -p &lt;PATH-TO-PETALINUX-PROJECT&gt;</w:t>
      </w:r>
    </w:p>
    <w:p w14:paraId="020CF17C" w14:textId="77777777" w:rsidR="00D52AD3" w:rsidRPr="00112A5F" w:rsidRDefault="00932C04" w:rsidP="00112A5F">
      <w:pPr>
        <w:pStyle w:val="BodyText"/>
      </w:pPr>
      <w:r w:rsidRPr="00112A5F">
        <w:rPr>
          <w:rStyle w:val="SpecialBold"/>
        </w:rPr>
        <w:t>petalinux-build:</w:t>
      </w:r>
      <w:r w:rsidRPr="00112A5F">
        <w:t xml:space="preserve"> Builds the entire embedded Linux system or a specified component of a Linux system.</w:t>
      </w:r>
    </w:p>
    <w:p w14:paraId="4598D779" w14:textId="77777777" w:rsidR="00D52AD3" w:rsidRPr="00112A5F" w:rsidRDefault="00932C04" w:rsidP="00112A5F">
      <w:pPr>
        <w:pStyle w:val="BodyText"/>
      </w:pPr>
      <w:r w:rsidRPr="00112A5F">
        <w:rPr>
          <w:rStyle w:val="SpecialBold"/>
        </w:rPr>
        <w:t>Understanding the Lab Environment</w:t>
      </w:r>
    </w:p>
    <w:p w14:paraId="138F03FF" w14:textId="77777777" w:rsidR="00D52AD3" w:rsidRPr="00112A5F" w:rsidRDefault="00932C04" w:rsidP="00112A5F">
      <w:pPr>
        <w:pStyle w:val="BodyText"/>
      </w:pPr>
      <w:r w:rsidRPr="00112A5F">
        <w:t xml:space="preserve">Customizable environment variables enable you to tailor your environment for specific machine configurations. The only environment variable (shown below) used in the customer training environment (CustEd_VM) points to the training directory where all the lab files are located. </w:t>
      </w:r>
    </w:p>
    <w:p w14:paraId="7098F93E" w14:textId="77777777" w:rsidR="00D52AD3" w:rsidRPr="00112A5F" w:rsidRDefault="00932C04" w:rsidP="00112A5F">
      <w:pPr>
        <w:pStyle w:val="BodyText"/>
      </w:pPr>
      <w:r w:rsidRPr="00112A5F">
        <w:t xml:space="preserve">This environment variable can be customized according to your specific location and can be set for Linux systems in the </w:t>
      </w:r>
      <w:r w:rsidRPr="00112A5F">
        <w:rPr>
          <w:rStyle w:val="Monospace"/>
        </w:rPr>
        <w:t>/etc/profile</w:t>
      </w:r>
      <w:r w:rsidRPr="00112A5F">
        <w:t xml:space="preserve"> file.</w:t>
      </w:r>
    </w:p>
    <w:p w14:paraId="379EB4C9" w14:textId="77777777" w:rsidR="00D52AD3" w:rsidRPr="00112A5F" w:rsidRDefault="00932C04" w:rsidP="00112A5F">
      <w:pPr>
        <w:pStyle w:val="BodyText"/>
      </w:pPr>
      <w:r w:rsidRPr="00112A5F">
        <w:lastRenderedPageBreak/>
        <w:t>The following is the environment variable used in the customer training VM:</w:t>
      </w:r>
    </w:p>
    <w:tbl>
      <w:tblPr>
        <w:tblW w:w="0" w:type="auto"/>
        <w:tblLayout w:type="fixed"/>
        <w:tblCellMar>
          <w:left w:w="62" w:type="dxa"/>
          <w:right w:w="62" w:type="dxa"/>
        </w:tblCellMar>
        <w:tblLook w:val="0000" w:firstRow="0" w:lastRow="0" w:firstColumn="0" w:lastColumn="0" w:noHBand="0" w:noVBand="0"/>
      </w:tblPr>
      <w:tblGrid>
        <w:gridCol w:w="2880"/>
        <w:gridCol w:w="6552"/>
      </w:tblGrid>
      <w:tr w:rsidR="00D52AD3" w:rsidRPr="00112A5F" w14:paraId="3D1EF685" w14:textId="77777777" w:rsidTr="00112A5F">
        <w:trPr>
          <w:cantSplit/>
          <w:tblHeader/>
        </w:trPr>
        <w:tc>
          <w:tcPr>
            <w:tcW w:w="288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5E8A6732" w14:textId="77777777" w:rsidR="00D52AD3" w:rsidRPr="00112A5F" w:rsidRDefault="00932C04" w:rsidP="00112A5F">
            <w:pPr>
              <w:pStyle w:val="TableBodyTextCenter"/>
            </w:pPr>
            <w:r w:rsidRPr="00112A5F">
              <w:rPr>
                <w:rStyle w:val="SpecialBold"/>
              </w:rPr>
              <w:t>Environment Variable Name</w:t>
            </w:r>
          </w:p>
        </w:tc>
        <w:tc>
          <w:tcPr>
            <w:tcW w:w="6552"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7EA5E3BE" w14:textId="77777777" w:rsidR="00D52AD3" w:rsidRDefault="00932C04" w:rsidP="00112A5F">
            <w:pPr>
              <w:pStyle w:val="TableBodyTextCenter"/>
              <w:rPr>
                <w:lang w:val="en-NZ"/>
              </w:rPr>
            </w:pPr>
            <w:r w:rsidRPr="00112A5F">
              <w:rPr>
                <w:rStyle w:val="SpecialBold"/>
              </w:rPr>
              <w:t>Description</w:t>
            </w:r>
          </w:p>
        </w:tc>
      </w:tr>
      <w:tr w:rsidR="00D52AD3" w:rsidRPr="00112A5F" w14:paraId="6E93F7A7" w14:textId="77777777" w:rsidTr="00112A5F">
        <w:trPr>
          <w:cantSplit/>
        </w:trPr>
        <w:tc>
          <w:tcPr>
            <w:tcW w:w="288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67E427F4" w14:textId="77777777" w:rsidR="00D52AD3" w:rsidRDefault="00932C04" w:rsidP="00112A5F">
            <w:pPr>
              <w:pStyle w:val="TableBodyText"/>
              <w:rPr>
                <w:lang w:val="en-NZ"/>
              </w:rPr>
            </w:pPr>
            <w:r w:rsidRPr="00112A5F">
              <w:rPr>
                <w:rStyle w:val="Monospace"/>
              </w:rPr>
              <w:t>$TRAINING_PATH</w:t>
            </w:r>
          </w:p>
        </w:tc>
        <w:tc>
          <w:tcPr>
            <w:tcW w:w="6552"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tcPr>
          <w:p w14:paraId="36DD9B1A" w14:textId="77777777" w:rsidR="00D52AD3" w:rsidRPr="00112A5F" w:rsidRDefault="00932C04" w:rsidP="00112A5F">
            <w:pPr>
              <w:pStyle w:val="TableBodyText"/>
            </w:pPr>
            <w:r w:rsidRPr="00112A5F">
              <w:t xml:space="preserve">Points to the space allocated for students to work through their labs. This directory includes prebuilt images and starting points for the labs and demos. In the customer training VM, </w:t>
            </w:r>
            <w:r w:rsidRPr="00112A5F">
              <w:rPr>
                <w:rStyle w:val="Monospace"/>
              </w:rPr>
              <w:t>$TRAINING_PATH</w:t>
            </w:r>
            <w:r w:rsidRPr="00112A5F">
              <w:t xml:space="preserve"> sets to the </w:t>
            </w:r>
            <w:r w:rsidRPr="00112A5F">
              <w:rPr>
                <w:rStyle w:val="Monospace"/>
              </w:rPr>
              <w:t>/home/xilinx/training</w:t>
            </w:r>
            <w:r w:rsidRPr="00112A5F">
              <w:t xml:space="preserve"> directory.</w:t>
            </w:r>
          </w:p>
        </w:tc>
      </w:tr>
    </w:tbl>
    <w:p w14:paraId="3D90BF40" w14:textId="77777777" w:rsidR="00D52AD3" w:rsidRPr="00112A5F" w:rsidRDefault="00932C04" w:rsidP="00112A5F">
      <w:pPr>
        <w:pStyle w:val="BodyText"/>
      </w:pPr>
      <w:r w:rsidRPr="00112A5F">
        <w:rPr>
          <w:rStyle w:val="SpecialBold"/>
        </w:rPr>
        <w:t>Note</w:t>
      </w:r>
      <w:r w:rsidRPr="00112A5F">
        <w:t xml:space="preserve">: Environment variables are not supported from the Vitis IDE GUI. When using this tool, you must manually replace </w:t>
      </w:r>
      <w:r w:rsidRPr="00112A5F">
        <w:rPr>
          <w:rStyle w:val="MonospaceBold"/>
        </w:rPr>
        <w:t>$TRAINING_PATH</w:t>
      </w:r>
      <w:r w:rsidRPr="00112A5F">
        <w:t xml:space="preserve"> with the value of the variable, which in the customer training virtual machine, is </w:t>
      </w:r>
      <w:r w:rsidRPr="00112A5F">
        <w:rPr>
          <w:rStyle w:val="MonospaceBold"/>
        </w:rPr>
        <w:t>/home/xilinx/training</w:t>
      </w:r>
      <w:r w:rsidRPr="00112A5F">
        <w:t>.</w:t>
      </w:r>
    </w:p>
    <w:p w14:paraId="7505BE35" w14:textId="77777777" w:rsidR="00D52AD3" w:rsidRPr="00112A5F" w:rsidRDefault="00D52AD3" w:rsidP="00112A5F">
      <w:pPr>
        <w:pStyle w:val="AllowPageBreak"/>
      </w:pPr>
    </w:p>
    <w:p w14:paraId="785EEDCA" w14:textId="77777777" w:rsidR="00D52AD3" w:rsidRPr="00112A5F" w:rsidRDefault="00932C04" w:rsidP="00112A5F">
      <w:pPr>
        <w:pStyle w:val="Heading2"/>
      </w:pPr>
      <w:bookmarkStart w:id="7" w:name="O_161203"/>
      <w:bookmarkEnd w:id="7"/>
      <w:r w:rsidRPr="00112A5F">
        <w:t>General Flow</w:t>
      </w:r>
    </w:p>
    <w:tbl>
      <w:tblPr>
        <w:tblW w:w="9504" w:type="dxa"/>
        <w:tblLayout w:type="fixed"/>
        <w:tblCellMar>
          <w:left w:w="62" w:type="dxa"/>
          <w:right w:w="62" w:type="dxa"/>
        </w:tblCellMar>
        <w:tblLook w:val="0000" w:firstRow="0" w:lastRow="0" w:firstColumn="0" w:lastColumn="0" w:noHBand="0" w:noVBand="0"/>
      </w:tblPr>
      <w:tblGrid>
        <w:gridCol w:w="1440"/>
        <w:gridCol w:w="576"/>
        <w:gridCol w:w="1440"/>
        <w:gridCol w:w="576"/>
        <w:gridCol w:w="1440"/>
        <w:gridCol w:w="576"/>
        <w:gridCol w:w="1440"/>
        <w:gridCol w:w="576"/>
        <w:gridCol w:w="1440"/>
      </w:tblGrid>
      <w:tr w:rsidR="00D52AD3" w:rsidRPr="00112A5F" w14:paraId="49807477" w14:textId="77777777" w:rsidTr="00112A5F">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6CD54602" w14:textId="77777777" w:rsidR="00D52AD3" w:rsidRDefault="00932C04" w:rsidP="00112A5F">
            <w:pPr>
              <w:pStyle w:val="TableBodyTextCenter"/>
              <w:rPr>
                <w:lang w:val="en-NZ"/>
              </w:rPr>
            </w:pPr>
            <w:r w:rsidRPr="00112A5F">
              <w:t xml:space="preserve">Step 1: </w:t>
            </w:r>
            <w:r w:rsidRPr="00112A5F">
              <w:br/>
              <w:t xml:space="preserve">Creating </w:t>
            </w:r>
            <w:r w:rsidRPr="00112A5F">
              <w:br/>
              <w:t>a Hardware Platform</w:t>
            </w:r>
          </w:p>
        </w:tc>
        <w:tc>
          <w:tcPr>
            <w:tcW w:w="576" w:type="dxa"/>
            <w:tcBorders>
              <w:top w:val="nil"/>
              <w:left w:val="nil"/>
              <w:bottom w:val="nil"/>
              <w:right w:val="single" w:sz="6" w:space="0" w:color="auto"/>
            </w:tcBorders>
            <w:tcMar>
              <w:top w:w="0" w:type="dxa"/>
              <w:left w:w="62" w:type="dxa"/>
              <w:bottom w:w="0" w:type="dxa"/>
              <w:right w:w="62" w:type="dxa"/>
            </w:tcMar>
            <w:vAlign w:val="center"/>
          </w:tcPr>
          <w:p w14:paraId="4CEB9CA8" w14:textId="77777777" w:rsidR="00D52AD3" w:rsidRDefault="00F547D1" w:rsidP="00932C04">
            <w:pPr>
              <w:pStyle w:val="TableBodyTextCenter"/>
              <w:spacing w:before="160"/>
              <w:rPr>
                <w:lang w:val="en-NZ"/>
              </w:rPr>
            </w:pPr>
            <w:r>
              <w:pict w14:anchorId="0B42E75C">
                <v:shape id="_x0000_i1091" type="#_x0000_t75" style="width:19.25pt;height:14.2pt">
                  <v:imagedata r:id="rId8" o:title=""/>
                  <o:lock v:ext="edit" aspectratio="f"/>
                </v:shape>
              </w:pic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05E5C276" w14:textId="77777777" w:rsidR="00D52AD3" w:rsidRDefault="00932C04" w:rsidP="00112A5F">
            <w:pPr>
              <w:pStyle w:val="TableBodyTextCenter"/>
              <w:rPr>
                <w:lang w:val="en-NZ"/>
              </w:rPr>
            </w:pPr>
            <w:r w:rsidRPr="00112A5F">
              <w:t xml:space="preserve">Step 2: </w:t>
            </w:r>
            <w:r w:rsidRPr="00112A5F">
              <w:br/>
              <w:t>Creating a PetaLinux Project</w:t>
            </w:r>
          </w:p>
        </w:tc>
        <w:tc>
          <w:tcPr>
            <w:tcW w:w="576" w:type="dxa"/>
            <w:tcBorders>
              <w:top w:val="nil"/>
              <w:left w:val="single" w:sz="6" w:space="0" w:color="auto"/>
              <w:bottom w:val="nil"/>
              <w:right w:val="single" w:sz="6" w:space="0" w:color="auto"/>
            </w:tcBorders>
            <w:tcMar>
              <w:top w:w="0" w:type="dxa"/>
              <w:left w:w="62" w:type="dxa"/>
              <w:bottom w:w="0" w:type="dxa"/>
              <w:right w:w="62" w:type="dxa"/>
            </w:tcMar>
            <w:vAlign w:val="center"/>
          </w:tcPr>
          <w:p w14:paraId="5A61CBC8" w14:textId="77777777" w:rsidR="00D52AD3" w:rsidRDefault="00F547D1" w:rsidP="00932C04">
            <w:pPr>
              <w:pStyle w:val="TableBodyTextCenter"/>
              <w:spacing w:before="160"/>
              <w:rPr>
                <w:lang w:val="en-NZ"/>
              </w:rPr>
            </w:pPr>
            <w:r>
              <w:pict w14:anchorId="20B26C3F">
                <v:shape id="_x0000_i1092" type="#_x0000_t75" style="width:19.25pt;height:14.2pt">
                  <v:imagedata r:id="rId8" o:title=""/>
                  <o:lock v:ext="edit" aspectratio="f"/>
                </v:shape>
              </w:pic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74D3AA38" w14:textId="77777777" w:rsidR="00D52AD3" w:rsidRDefault="00932C04" w:rsidP="00112A5F">
            <w:pPr>
              <w:pStyle w:val="TableBodyTextCenter"/>
              <w:rPr>
                <w:lang w:val="en-NZ"/>
              </w:rPr>
            </w:pPr>
            <w:r w:rsidRPr="00112A5F">
              <w:t xml:space="preserve">Step 3: </w:t>
            </w:r>
            <w:r w:rsidRPr="00112A5F">
              <w:br/>
              <w:t>Configuring and Building the Image</w:t>
            </w:r>
          </w:p>
        </w:tc>
        <w:tc>
          <w:tcPr>
            <w:tcW w:w="576" w:type="dxa"/>
            <w:tcBorders>
              <w:top w:val="nil"/>
              <w:left w:val="single" w:sz="6" w:space="0" w:color="auto"/>
              <w:bottom w:val="nil"/>
              <w:right w:val="single" w:sz="6" w:space="0" w:color="auto"/>
            </w:tcBorders>
            <w:tcMar>
              <w:top w:w="0" w:type="dxa"/>
              <w:left w:w="62" w:type="dxa"/>
              <w:bottom w:w="0" w:type="dxa"/>
              <w:right w:w="62" w:type="dxa"/>
            </w:tcMar>
            <w:vAlign w:val="center"/>
          </w:tcPr>
          <w:p w14:paraId="77361C21" w14:textId="77777777" w:rsidR="00D52AD3" w:rsidRDefault="00F547D1" w:rsidP="00932C04">
            <w:pPr>
              <w:pStyle w:val="TableBodyTextCenter"/>
              <w:spacing w:before="160"/>
              <w:rPr>
                <w:lang w:val="en-NZ"/>
              </w:rPr>
            </w:pPr>
            <w:r>
              <w:pict w14:anchorId="77EF6CB9">
                <v:shape id="_x0000_i1093" type="#_x0000_t75" style="width:19.25pt;height:14.2pt">
                  <v:imagedata r:id="rId8" o:title=""/>
                  <o:lock v:ext="edit" aspectratio="f"/>
                </v:shape>
              </w:pic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71E20C81" w14:textId="77777777" w:rsidR="00D52AD3" w:rsidRDefault="00932C04" w:rsidP="00112A5F">
            <w:pPr>
              <w:pStyle w:val="TableBodyTextCenter"/>
              <w:rPr>
                <w:lang w:val="en-NZ"/>
              </w:rPr>
            </w:pPr>
            <w:r w:rsidRPr="00112A5F">
              <w:t xml:space="preserve">Step 4: </w:t>
            </w:r>
            <w:r w:rsidRPr="00112A5F">
              <w:br/>
              <w:t xml:space="preserve">Building </w:t>
            </w:r>
            <w:r w:rsidRPr="00112A5F">
              <w:br/>
              <w:t xml:space="preserve">the </w:t>
            </w:r>
            <w:r w:rsidRPr="00112A5F">
              <w:br/>
              <w:t>Model</w:t>
            </w:r>
          </w:p>
        </w:tc>
        <w:tc>
          <w:tcPr>
            <w:tcW w:w="576" w:type="dxa"/>
            <w:tcBorders>
              <w:top w:val="nil"/>
              <w:left w:val="single" w:sz="6" w:space="0" w:color="auto"/>
              <w:bottom w:val="nil"/>
              <w:right w:val="single" w:sz="6" w:space="0" w:color="auto"/>
            </w:tcBorders>
            <w:tcMar>
              <w:top w:w="0" w:type="dxa"/>
              <w:left w:w="62" w:type="dxa"/>
              <w:bottom w:w="0" w:type="dxa"/>
              <w:right w:w="62" w:type="dxa"/>
            </w:tcMar>
            <w:vAlign w:val="center"/>
          </w:tcPr>
          <w:p w14:paraId="0806AE12" w14:textId="77777777" w:rsidR="00D52AD3" w:rsidRDefault="00F547D1" w:rsidP="00932C04">
            <w:pPr>
              <w:pStyle w:val="TableBodyTextCenter"/>
              <w:spacing w:before="160"/>
              <w:rPr>
                <w:lang w:val="en-NZ"/>
              </w:rPr>
            </w:pPr>
            <w:r>
              <w:pict w14:anchorId="372AEC1E">
                <v:shape id="_x0000_i1094" type="#_x0000_t75" style="width:19.25pt;height:14.2pt">
                  <v:imagedata r:id="rId8" o:title=""/>
                  <o:lock v:ext="edit" aspectratio="f"/>
                </v:shape>
              </w:pict>
            </w:r>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0350B01A" w14:textId="77777777" w:rsidR="00D52AD3" w:rsidRPr="00112A5F" w:rsidRDefault="00932C04" w:rsidP="00112A5F">
            <w:pPr>
              <w:pStyle w:val="TableBodyTextCenter"/>
            </w:pPr>
            <w:r w:rsidRPr="00112A5F">
              <w:t xml:space="preserve">Step 5: </w:t>
            </w:r>
            <w:r w:rsidRPr="00112A5F">
              <w:br/>
              <w:t xml:space="preserve">Reviewing </w:t>
            </w:r>
            <w:r w:rsidRPr="00112A5F">
              <w:br/>
              <w:t xml:space="preserve">the </w:t>
            </w:r>
            <w:r w:rsidRPr="00112A5F">
              <w:br/>
              <w:t>Application</w:t>
            </w:r>
          </w:p>
        </w:tc>
      </w:tr>
    </w:tbl>
    <w:p w14:paraId="6000DAB6" w14:textId="77777777" w:rsidR="00D52AD3" w:rsidRPr="00112A5F" w:rsidRDefault="00D52AD3" w:rsidP="00112A5F">
      <w:pPr>
        <w:pStyle w:val="GeneralFlowSpacer"/>
      </w:pPr>
    </w:p>
    <w:tbl>
      <w:tblPr>
        <w:tblW w:w="0" w:type="auto"/>
        <w:tblLayout w:type="fixed"/>
        <w:tblCellMar>
          <w:left w:w="62" w:type="dxa"/>
          <w:right w:w="62" w:type="dxa"/>
        </w:tblCellMar>
        <w:tblLook w:val="0000" w:firstRow="0" w:lastRow="0" w:firstColumn="0" w:lastColumn="0" w:noHBand="0" w:noVBand="0"/>
      </w:tblPr>
      <w:tblGrid>
        <w:gridCol w:w="1440"/>
        <w:gridCol w:w="576"/>
        <w:gridCol w:w="1440"/>
      </w:tblGrid>
      <w:tr w:rsidR="00D52AD3" w:rsidRPr="00112A5F" w14:paraId="09C6DC49" w14:textId="77777777" w:rsidTr="00112A5F">
        <w:trPr>
          <w:cantSplit/>
        </w:trPr>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1BD37506" w14:textId="77777777" w:rsidR="00D52AD3" w:rsidRDefault="00932C04" w:rsidP="00112A5F">
            <w:pPr>
              <w:pStyle w:val="TableBodyTextCenter"/>
              <w:rPr>
                <w:lang w:val="en-NZ"/>
              </w:rPr>
            </w:pPr>
            <w:r w:rsidRPr="00112A5F">
              <w:t xml:space="preserve">Step 6: </w:t>
            </w:r>
            <w:r w:rsidRPr="00112A5F">
              <w:br/>
              <w:t xml:space="preserve">Preparing </w:t>
            </w:r>
            <w:r w:rsidRPr="00112A5F">
              <w:br/>
              <w:t xml:space="preserve">the </w:t>
            </w:r>
            <w:r w:rsidRPr="00112A5F">
              <w:br/>
              <w:t>SD Card</w:t>
            </w:r>
          </w:p>
        </w:tc>
        <w:tc>
          <w:tcPr>
            <w:tcW w:w="576" w:type="dxa"/>
            <w:tcBorders>
              <w:top w:val="nil"/>
              <w:left w:val="nil"/>
              <w:bottom w:val="nil"/>
              <w:right w:val="single" w:sz="6" w:space="0" w:color="auto"/>
            </w:tcBorders>
            <w:tcMar>
              <w:top w:w="0" w:type="dxa"/>
              <w:left w:w="62" w:type="dxa"/>
              <w:bottom w:w="0" w:type="dxa"/>
              <w:right w:w="62" w:type="dxa"/>
            </w:tcMar>
            <w:vAlign w:val="center"/>
          </w:tcPr>
          <w:p w14:paraId="1A3D3927" w14:textId="77777777" w:rsidR="00D52AD3" w:rsidRDefault="00F547D1" w:rsidP="00932C04">
            <w:pPr>
              <w:pStyle w:val="TableBodyTextCenter"/>
              <w:spacing w:before="160"/>
              <w:rPr>
                <w:lang w:val="en-NZ"/>
              </w:rPr>
            </w:pPr>
            <w:bookmarkStart w:id="8" w:name="O_81017"/>
            <w:r>
              <w:pict w14:anchorId="04B11EEF">
                <v:shape id="_x0000_i1095" type="#_x0000_t75" style="width:19.25pt;height:14.2pt">
                  <v:imagedata r:id="rId8" o:title=""/>
                  <o:lock v:ext="edit" aspectratio="f"/>
                </v:shape>
              </w:pict>
            </w:r>
            <w:bookmarkEnd w:id="8"/>
          </w:p>
        </w:tc>
        <w:tc>
          <w:tcPr>
            <w:tcW w:w="1440" w:type="dxa"/>
            <w:tcBorders>
              <w:top w:val="single" w:sz="6" w:space="0" w:color="auto"/>
              <w:left w:val="single" w:sz="6" w:space="0" w:color="auto"/>
              <w:bottom w:val="single" w:sz="6" w:space="0" w:color="auto"/>
              <w:right w:val="single" w:sz="6" w:space="0" w:color="auto"/>
            </w:tcBorders>
            <w:tcMar>
              <w:top w:w="0" w:type="dxa"/>
              <w:left w:w="62" w:type="dxa"/>
              <w:bottom w:w="0" w:type="dxa"/>
              <w:right w:w="62" w:type="dxa"/>
            </w:tcMar>
            <w:vAlign w:val="center"/>
          </w:tcPr>
          <w:p w14:paraId="39C65C11" w14:textId="77777777" w:rsidR="00D52AD3" w:rsidRPr="00112A5F" w:rsidRDefault="00932C04" w:rsidP="00112A5F">
            <w:pPr>
              <w:pStyle w:val="TableBodyTextCenter"/>
            </w:pPr>
            <w:r w:rsidRPr="00112A5F">
              <w:t xml:space="preserve">Step 7: </w:t>
            </w:r>
            <w:r w:rsidRPr="00112A5F">
              <w:br/>
              <w:t xml:space="preserve">Running the Design on </w:t>
            </w:r>
            <w:r w:rsidRPr="00112A5F">
              <w:br/>
              <w:t>the Board</w:t>
            </w:r>
          </w:p>
        </w:tc>
      </w:tr>
    </w:tbl>
    <w:p w14:paraId="2CFD8369" w14:textId="77777777" w:rsidR="00D52AD3" w:rsidRPr="00112A5F" w:rsidRDefault="00D52AD3" w:rsidP="00112A5F">
      <w:pPr>
        <w:pStyle w:val="GeneralFlowSpacer"/>
      </w:pPr>
    </w:p>
    <w:p w14:paraId="14A7110A" w14:textId="77777777" w:rsidR="00D52AD3" w:rsidRPr="00112A5F" w:rsidRDefault="00D52AD3" w:rsidP="00112A5F">
      <w:pPr>
        <w:pStyle w:val="AllowPageBreak"/>
      </w:pPr>
    </w:p>
    <w:p w14:paraId="68456175" w14:textId="6A5E9CF7" w:rsidR="00D52AD3" w:rsidRPr="00112A5F" w:rsidRDefault="00932C04" w:rsidP="00265A0B">
      <w:pPr>
        <w:pStyle w:val="StepHeading"/>
      </w:pPr>
      <w:bookmarkStart w:id="9" w:name="O_163560"/>
      <w:bookmarkEnd w:id="9"/>
      <w:r w:rsidRPr="00112A5F">
        <w:lastRenderedPageBreak/>
        <w:t>Creating a Hardware Platform Using the Vivado Design Suite</w:t>
      </w:r>
      <w:r>
        <w:tab/>
        <w:t xml:space="preserve">Step </w:t>
      </w:r>
      <w:r w:rsidR="0075451C">
        <w:fldChar w:fldCharType="begin"/>
      </w:r>
      <w:r w:rsidR="0075451C">
        <w:instrText xml:space="preserve"> SEQ StepHeading \R 1 \* MERGEFORMAT </w:instrText>
      </w:r>
      <w:r w:rsidR="0075451C">
        <w:fldChar w:fldCharType="separate"/>
      </w:r>
      <w:r w:rsidR="006268EC">
        <w:rPr>
          <w:noProof/>
        </w:rPr>
        <w:t>1</w:t>
      </w:r>
      <w:r w:rsidR="0075451C">
        <w:rPr>
          <w:noProof/>
        </w:rPr>
        <w:fldChar w:fldCharType="end"/>
      </w:r>
    </w:p>
    <w:p w14:paraId="48B8A184" w14:textId="77777777" w:rsidR="00D52AD3" w:rsidRPr="00112A5F" w:rsidRDefault="00932C04" w:rsidP="00265A0B">
      <w:pPr>
        <w:pStyle w:val="General"/>
        <w:keepNext/>
      </w:pPr>
      <w:r w:rsidRPr="00112A5F">
        <w:t xml:space="preserve">You will build the hardware design with the DPU IP. </w:t>
      </w:r>
    </w:p>
    <w:p w14:paraId="6E1920E3" w14:textId="77777777" w:rsidR="00D52AD3" w:rsidRPr="00112A5F" w:rsidRDefault="00932C04" w:rsidP="00265A0B">
      <w:pPr>
        <w:pStyle w:val="General"/>
        <w:keepNext/>
      </w:pPr>
      <w:r w:rsidRPr="00112A5F">
        <w:t>The default settings of the DPU include the following:</w:t>
      </w:r>
    </w:p>
    <w:p w14:paraId="550F9FCC" w14:textId="77777777" w:rsidR="00D52AD3" w:rsidRPr="00112A5F" w:rsidRDefault="00932C04" w:rsidP="00265A0B">
      <w:pPr>
        <w:pStyle w:val="GeneralBullet"/>
        <w:keepNext/>
      </w:pPr>
      <w:r w:rsidRPr="00112A5F">
        <w:t>B4096 with RAM_USAGE_LOW</w:t>
      </w:r>
    </w:p>
    <w:p w14:paraId="53722E59" w14:textId="77777777" w:rsidR="00D52AD3" w:rsidRPr="00112A5F" w:rsidRDefault="00932C04" w:rsidP="00265A0B">
      <w:pPr>
        <w:pStyle w:val="GeneralBullet"/>
        <w:keepNext/>
      </w:pPr>
      <w:r w:rsidRPr="00112A5F">
        <w:t>CHANNEL_AUGMENTATION_ENABLE</w:t>
      </w:r>
    </w:p>
    <w:p w14:paraId="5E68F2FB" w14:textId="77777777" w:rsidR="00D52AD3" w:rsidRPr="00112A5F" w:rsidRDefault="00932C04" w:rsidP="00265A0B">
      <w:pPr>
        <w:pStyle w:val="GeneralBullet"/>
        <w:keepNext/>
      </w:pPr>
      <w:r w:rsidRPr="00112A5F">
        <w:t>DWCV_ENABLE</w:t>
      </w:r>
    </w:p>
    <w:p w14:paraId="7B3E818A" w14:textId="77777777" w:rsidR="00D52AD3" w:rsidRPr="00112A5F" w:rsidRDefault="00932C04" w:rsidP="00265A0B">
      <w:pPr>
        <w:pStyle w:val="GeneralBullet"/>
        <w:keepNext/>
      </w:pPr>
      <w:r w:rsidRPr="00112A5F">
        <w:t>POOL_AVG_ENABLE</w:t>
      </w:r>
    </w:p>
    <w:p w14:paraId="27FC7CBA" w14:textId="77777777" w:rsidR="00D52AD3" w:rsidRPr="00112A5F" w:rsidRDefault="00932C04" w:rsidP="00112A5F">
      <w:pPr>
        <w:pStyle w:val="GeneralBullet"/>
        <w:keepNext/>
      </w:pPr>
      <w:r w:rsidRPr="00112A5F">
        <w:t xml:space="preserve">RELU_LEAKYRELU_RELU6 </w:t>
      </w:r>
    </w:p>
    <w:p w14:paraId="1C49AD23" w14:textId="5C76F554" w:rsidR="00112A5F" w:rsidRDefault="00F547D1" w:rsidP="00932C04">
      <w:pPr>
        <w:pStyle w:val="General"/>
        <w:keepNext/>
        <w:spacing w:before="160"/>
      </w:pPr>
      <w:r>
        <w:pict w14:anchorId="19FC56BF">
          <v:shape id="_x0000_i1096" type="#_x0000_t75" style="width:323.5pt;height:98.35pt">
            <v:imagedata r:id="rId9" o:title=""/>
          </v:shape>
        </w:pict>
      </w:r>
    </w:p>
    <w:p w14:paraId="5183C8B8" w14:textId="7116B6A3" w:rsidR="00D52AD3" w:rsidRPr="00112A5F" w:rsidRDefault="00932C04" w:rsidP="00932C04">
      <w:pPr>
        <w:pStyle w:val="Caption"/>
        <w:ind w:left="0"/>
      </w:pPr>
      <w:bookmarkStart w:id="10" w:name="O_163567"/>
      <w:r>
        <w:t>Figure 6</w:t>
      </w:r>
      <w:r>
        <w:noBreakHyphen/>
      </w:r>
      <w:fldSimple w:instr=" SEQ Figure \* ARABIC \s 1 ">
        <w:r w:rsidR="006268EC">
          <w:rPr>
            <w:noProof/>
          </w:rPr>
          <w:t>2</w:t>
        </w:r>
      </w:fldSimple>
      <w:r w:rsidR="00112A5F">
        <w:t>: Step 1: Hardware Creation</w:t>
      </w:r>
      <w:bookmarkEnd w:id="10"/>
    </w:p>
    <w:p w14:paraId="47B80CBD" w14:textId="305574D6" w:rsidR="00D52AD3" w:rsidRPr="00112A5F" w:rsidRDefault="00932C04" w:rsidP="00932C0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6268EC">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112A5F">
        <w:t>Source the Vivado Design Suite and run a TCL script to build the block design.</w:t>
      </w:r>
    </w:p>
    <w:p w14:paraId="7ACD9CF4" w14:textId="2317FFC4" w:rsidR="00D52AD3" w:rsidRPr="00112A5F" w:rsidRDefault="00932C04" w:rsidP="00932C04">
      <w:pPr>
        <w:pStyle w:val="Stepx-x-x"/>
        <w:spacing w:before="160"/>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Click the </w:t>
      </w:r>
      <w:r w:rsidRPr="00112A5F">
        <w:rPr>
          <w:rStyle w:val="SpecialBold"/>
        </w:rPr>
        <w:t>Terminal</w:t>
      </w:r>
      <w:r w:rsidRPr="00112A5F">
        <w:t xml:space="preserve"> icon in the taskbar (</w:t>
      </w:r>
      <w:r w:rsidR="00F547D1">
        <w:pict w14:anchorId="00989F67">
          <v:shape id="_x0000_i1097" type="#_x0000_t75" style="width:13.2pt;height:10.15pt">
            <v:imagedata r:id="rId10" o:title=""/>
            <o:lock v:ext="edit" aspectratio="f"/>
          </v:shape>
        </w:pict>
      </w:r>
      <w:r w:rsidRPr="00112A5F">
        <w:t>) to open a new terminal window.</w:t>
      </w:r>
    </w:p>
    <w:p w14:paraId="3D0B24DE" w14:textId="77777777" w:rsidR="00D52AD3" w:rsidRPr="00112A5F" w:rsidRDefault="00932C04" w:rsidP="00112A5F">
      <w:pPr>
        <w:pStyle w:val="ListContinue2"/>
      </w:pPr>
      <w:r w:rsidRPr="00112A5F">
        <w:t>Alternatively, press &lt;</w:t>
      </w:r>
      <w:r w:rsidRPr="00112A5F">
        <w:rPr>
          <w:rStyle w:val="SpecialBold"/>
        </w:rPr>
        <w:t>Ctrl</w:t>
      </w:r>
      <w:r w:rsidRPr="00112A5F">
        <w:t xml:space="preserve"> + </w:t>
      </w:r>
      <w:r w:rsidRPr="00112A5F">
        <w:rPr>
          <w:rStyle w:val="SpecialBold"/>
        </w:rPr>
        <w:t>Alt</w:t>
      </w:r>
      <w:r w:rsidRPr="00112A5F">
        <w:t xml:space="preserve"> + </w:t>
      </w:r>
      <w:r w:rsidRPr="00112A5F">
        <w:rPr>
          <w:rStyle w:val="SpecialBold"/>
        </w:rPr>
        <w:t>T</w:t>
      </w:r>
      <w:r w:rsidRPr="00112A5F">
        <w:t>&gt; to open a new terminal.</w:t>
      </w:r>
    </w:p>
    <w:p w14:paraId="6F922599" w14:textId="3DE30E6C"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source the Vivado Design Suite:</w:t>
      </w:r>
    </w:p>
    <w:p w14:paraId="54B94D53" w14:textId="77777777" w:rsidR="00D52AD3" w:rsidRPr="00112A5F" w:rsidRDefault="00932C04" w:rsidP="00112A5F">
      <w:pPr>
        <w:pStyle w:val="ListContinue2"/>
      </w:pPr>
      <w:r w:rsidRPr="00112A5F">
        <w:rPr>
          <w:rStyle w:val="MonospaceBold"/>
        </w:rPr>
        <w:t>[host]$ source /opt/Xilinx/Vivado/2021.2/settings64.sh</w:t>
      </w:r>
    </w:p>
    <w:p w14:paraId="63D854F9" w14:textId="77777777" w:rsidR="00D52AD3" w:rsidRPr="00112A5F" w:rsidRDefault="00932C04" w:rsidP="00112A5F">
      <w:pPr>
        <w:pStyle w:val="ListContinue2"/>
      </w:pPr>
      <w:r w:rsidRPr="00112A5F">
        <w:rPr>
          <w:rStyle w:val="SpecialBold"/>
        </w:rPr>
        <w:t>Note:</w:t>
      </w:r>
      <w:r w:rsidRPr="00112A5F">
        <w:t xml:space="preserve"> The customer training environment (CustEd_VM) sets the Vivado Design Suite install path to </w:t>
      </w:r>
      <w:r w:rsidRPr="00112A5F">
        <w:rPr>
          <w:rStyle w:val="Monospace"/>
        </w:rPr>
        <w:t>/opt/Xilinx/Vivado</w:t>
      </w:r>
      <w:r w:rsidRPr="00112A5F">
        <w:t>. If the Vivado Design Suite is installed in a different location in your environment, use that install path.</w:t>
      </w:r>
    </w:p>
    <w:p w14:paraId="7D40BCE7" w14:textId="0DB1BCEC"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change the path to the project directory:</w:t>
      </w:r>
    </w:p>
    <w:p w14:paraId="379BF210" w14:textId="77777777" w:rsidR="00D52AD3" w:rsidRPr="00112A5F" w:rsidRDefault="00932C04" w:rsidP="00112A5F">
      <w:pPr>
        <w:pStyle w:val="ListContinue2"/>
      </w:pPr>
      <w:r w:rsidRPr="00112A5F">
        <w:rPr>
          <w:rStyle w:val="MonospaceBold"/>
        </w:rPr>
        <w:t>[host]$ cd $TRAINING_PATH/custom_app_dev/lab/hw</w:t>
      </w:r>
    </w:p>
    <w:p w14:paraId="74A22B4C" w14:textId="7F69D26A"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build the block design:</w:t>
      </w:r>
    </w:p>
    <w:p w14:paraId="0C63FA80" w14:textId="77777777" w:rsidR="00D52AD3" w:rsidRPr="00112A5F" w:rsidRDefault="00932C04" w:rsidP="00112A5F">
      <w:pPr>
        <w:pStyle w:val="ListContinue2"/>
      </w:pPr>
      <w:r w:rsidRPr="00112A5F">
        <w:rPr>
          <w:rStyle w:val="MonospaceBold"/>
        </w:rPr>
        <w:t>[host]$ vivado -source ../../support/custom_zcu104_hw.tcl</w:t>
      </w:r>
    </w:p>
    <w:p w14:paraId="728DA596" w14:textId="77777777" w:rsidR="00D52AD3" w:rsidRPr="00112A5F" w:rsidRDefault="00932C04" w:rsidP="00112A5F">
      <w:pPr>
        <w:pStyle w:val="ListContinue2"/>
      </w:pPr>
      <w:r w:rsidRPr="00112A5F">
        <w:rPr>
          <w:rStyle w:val="SpecialBold"/>
        </w:rPr>
        <w:t>Note:</w:t>
      </w:r>
      <w:r w:rsidRPr="00112A5F">
        <w:t xml:space="preserve"> It may take approximately 3-5 minutes to build the block design.</w:t>
      </w:r>
    </w:p>
    <w:p w14:paraId="3F166853" w14:textId="77777777" w:rsidR="00D52AD3" w:rsidRPr="00112A5F" w:rsidRDefault="00932C04" w:rsidP="00112A5F">
      <w:pPr>
        <w:pStyle w:val="ListContinue2"/>
        <w:keepNext/>
      </w:pPr>
      <w:r w:rsidRPr="00112A5F">
        <w:lastRenderedPageBreak/>
        <w:t>After the script completes, the generated Vivado IPI block design should be as shown below.</w:t>
      </w:r>
    </w:p>
    <w:p w14:paraId="59AD034E" w14:textId="77777777" w:rsidR="00112A5F" w:rsidRDefault="00F547D1" w:rsidP="00932C04">
      <w:pPr>
        <w:pStyle w:val="ListContinue2"/>
        <w:keepNext/>
        <w:spacing w:before="160"/>
      </w:pPr>
      <w:r>
        <w:pict w14:anchorId="7A27E6DD">
          <v:shape id="_x0000_i1098" type="#_x0000_t75" style="width:6in;height:237.3pt">
            <v:imagedata r:id="rId11" o:title=""/>
          </v:shape>
        </w:pict>
      </w:r>
    </w:p>
    <w:p w14:paraId="5D64A84B" w14:textId="05279CAE" w:rsidR="00D52AD3" w:rsidRPr="00112A5F" w:rsidRDefault="00932C04" w:rsidP="00932C04">
      <w:pPr>
        <w:pStyle w:val="Caption"/>
      </w:pPr>
      <w:bookmarkStart w:id="11" w:name="O_163562"/>
      <w:r>
        <w:t>Figure 6</w:t>
      </w:r>
      <w:r>
        <w:noBreakHyphen/>
      </w:r>
      <w:fldSimple w:instr=" SEQ Figure \* ARABIC \s 1 ">
        <w:r w:rsidR="006268EC">
          <w:rPr>
            <w:noProof/>
          </w:rPr>
          <w:t>3</w:t>
        </w:r>
      </w:fldSimple>
      <w:r w:rsidR="00112A5F">
        <w:t>: Custom Hardware - Block Design</w:t>
      </w:r>
      <w:bookmarkEnd w:id="11"/>
    </w:p>
    <w:p w14:paraId="799920BB" w14:textId="4F0CF676" w:rsidR="00D52AD3" w:rsidRPr="00112A5F" w:rsidRDefault="00932C04" w:rsidP="00932C0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6268EC">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tab/>
      </w:r>
      <w:r w:rsidRPr="00112A5F">
        <w:t>Review the DPU IP re-customize block.</w:t>
      </w:r>
    </w:p>
    <w:p w14:paraId="02899DD3" w14:textId="693307E8" w:rsidR="00D52AD3" w:rsidRPr="00112A5F" w:rsidRDefault="00932C04" w:rsidP="00112A5F">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In the Vivado Design Suite, click the '</w:t>
      </w:r>
      <w:r w:rsidRPr="00112A5F">
        <w:rPr>
          <w:rStyle w:val="SpecialBold"/>
        </w:rPr>
        <w:t>+</w:t>
      </w:r>
      <w:r w:rsidRPr="00112A5F">
        <w:t>' in the hier_dpu sub-block in the Diagram tab.</w:t>
      </w:r>
    </w:p>
    <w:p w14:paraId="74784CBD" w14:textId="77777777" w:rsidR="00112A5F" w:rsidRDefault="00F547D1" w:rsidP="00932C04">
      <w:pPr>
        <w:pStyle w:val="ListContinue2"/>
        <w:keepNext/>
        <w:spacing w:before="160"/>
      </w:pPr>
      <w:r>
        <w:pict w14:anchorId="67D0B22E">
          <v:shape id="_x0000_i1099" type="#_x0000_t75" style="width:6in;height:185.6pt">
            <v:imagedata r:id="rId12" o:title=""/>
            <o:lock v:ext="edit" aspectratio="f"/>
          </v:shape>
        </w:pict>
      </w:r>
    </w:p>
    <w:p w14:paraId="4624EB7E" w14:textId="20A7B796" w:rsidR="00D52AD3" w:rsidRPr="00112A5F" w:rsidRDefault="00932C04" w:rsidP="00932C04">
      <w:pPr>
        <w:pStyle w:val="Caption"/>
      </w:pPr>
      <w:bookmarkStart w:id="12" w:name="O_161224"/>
      <w:r>
        <w:t>Figure 6</w:t>
      </w:r>
      <w:r>
        <w:noBreakHyphen/>
      </w:r>
      <w:fldSimple w:instr=" SEQ Figure \* ARABIC \s 1 ">
        <w:r w:rsidR="006268EC">
          <w:rPr>
            <w:noProof/>
          </w:rPr>
          <w:t>4</w:t>
        </w:r>
      </w:fldSimple>
      <w:r w:rsidR="00112A5F">
        <w:t>: Hierarchical Block of the DPU IP</w:t>
      </w:r>
      <w:bookmarkEnd w:id="12"/>
    </w:p>
    <w:p w14:paraId="116B22DC" w14:textId="7CD6282B" w:rsidR="00D52AD3" w:rsidRPr="00112A5F" w:rsidRDefault="00932C04" w:rsidP="00932C0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Observe all the blocks in hier_dpu.</w:t>
      </w:r>
    </w:p>
    <w:p w14:paraId="5624FC7B" w14:textId="31812927" w:rsidR="00D52AD3" w:rsidRPr="00112A5F" w:rsidRDefault="00932C04" w:rsidP="00112A5F">
      <w:pPr>
        <w:pStyle w:val="Stepx-x-x"/>
        <w:keepNext/>
      </w:pPr>
      <w:r>
        <w:rPr>
          <w:rFonts w:ascii="Segoe UI Bold" w:hAnsi="Segoe UI Bold"/>
          <w:sz w:val="20"/>
        </w:rPr>
        <w:lastRenderedPageBreak/>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Double-click the </w:t>
      </w:r>
      <w:r w:rsidRPr="00112A5F">
        <w:rPr>
          <w:rStyle w:val="SpecialBold"/>
        </w:rPr>
        <w:t>Deep Learning Processing Unit (DPU)</w:t>
      </w:r>
      <w:r w:rsidRPr="00112A5F">
        <w:t xml:space="preserve"> IP to open the Re-customize IP window.</w:t>
      </w:r>
    </w:p>
    <w:p w14:paraId="63F6DB1D" w14:textId="77777777" w:rsidR="00112A5F" w:rsidRDefault="00F547D1" w:rsidP="00932C04">
      <w:pPr>
        <w:pStyle w:val="ListContinue2"/>
        <w:keepNext/>
        <w:spacing w:before="160"/>
      </w:pPr>
      <w:r>
        <w:pict w14:anchorId="4C508ADE">
          <v:shape id="_x0000_i1100" type="#_x0000_t75" style="width:351.9pt;height:182.55pt" o:bordertopcolor="this" o:borderleftcolor="this" o:borderbottomcolor="this" o:borderrightcolor="this">
            <v:imagedata r:id="rId13" o:title=""/>
            <o:lock v:ext="edit" aspectratio="f"/>
            <w10:bordertop type="single" width="4"/>
            <w10:borderleft type="single" width="4"/>
            <w10:borderbottom type="single" width="4"/>
            <w10:borderright type="single" width="4"/>
          </v:shape>
        </w:pict>
      </w:r>
    </w:p>
    <w:p w14:paraId="1040DEF9" w14:textId="0A495AF9" w:rsidR="00D52AD3" w:rsidRPr="00112A5F" w:rsidRDefault="00932C04" w:rsidP="00932C04">
      <w:pPr>
        <w:pStyle w:val="Caption"/>
      </w:pPr>
      <w:bookmarkStart w:id="13" w:name="O_163563"/>
      <w:r>
        <w:t>Figure 6</w:t>
      </w:r>
      <w:r>
        <w:noBreakHyphen/>
      </w:r>
      <w:fldSimple w:instr=" SEQ Figure \* ARABIC \s 1 ">
        <w:r w:rsidR="006268EC">
          <w:rPr>
            <w:noProof/>
          </w:rPr>
          <w:t>5</w:t>
        </w:r>
      </w:fldSimple>
      <w:r w:rsidR="00112A5F">
        <w:t>: DPU IP Customization - Arch Tab</w:t>
      </w:r>
      <w:bookmarkEnd w:id="13"/>
    </w:p>
    <w:p w14:paraId="23B6BE77" w14:textId="4E520951" w:rsidR="00D52AD3" w:rsidRPr="00112A5F" w:rsidRDefault="00932C04" w:rsidP="00932C0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Review all the options.</w:t>
      </w:r>
    </w:p>
    <w:p w14:paraId="34B5A410" w14:textId="77777777" w:rsidR="00D52AD3" w:rsidRPr="00112A5F" w:rsidRDefault="00932C04" w:rsidP="00112A5F">
      <w:pPr>
        <w:pStyle w:val="ListContinue2"/>
      </w:pPr>
      <w:r w:rsidRPr="00112A5F">
        <w:t xml:space="preserve">You can see that the settings are based on the </w:t>
      </w:r>
      <w:r w:rsidRPr="00112A5F">
        <w:rPr>
          <w:rStyle w:val="Monospace"/>
        </w:rPr>
        <w:t>custom_zcu104_hw.tcl</w:t>
      </w:r>
      <w:r w:rsidRPr="00112A5F">
        <w:t xml:space="preserve"> script. </w:t>
      </w:r>
    </w:p>
    <w:p w14:paraId="3763C292" w14:textId="67280B04"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Verify the drop-down options for all the fields.</w:t>
      </w:r>
    </w:p>
    <w:p w14:paraId="092C1CD4" w14:textId="77777777" w:rsidR="00D52AD3" w:rsidRPr="00112A5F" w:rsidRDefault="00932C04" w:rsidP="00112A5F">
      <w:pPr>
        <w:pStyle w:val="ListContinue2"/>
      </w:pPr>
      <w:r w:rsidRPr="00112A5F">
        <w:rPr>
          <w:rStyle w:val="SpecialBold"/>
        </w:rPr>
        <w:t>Note:</w:t>
      </w:r>
      <w:r w:rsidRPr="00112A5F">
        <w:t xml:space="preserve"> Do not change any settings.</w:t>
      </w:r>
    </w:p>
    <w:p w14:paraId="7C5AB6EC" w14:textId="1FCA77E3"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Select the </w:t>
      </w:r>
      <w:r w:rsidRPr="00112A5F">
        <w:rPr>
          <w:rStyle w:val="SpecialBold"/>
        </w:rPr>
        <w:t xml:space="preserve">Advanced </w:t>
      </w:r>
      <w:r w:rsidRPr="00112A5F">
        <w:t>tab and review the settings.</w:t>
      </w:r>
    </w:p>
    <w:p w14:paraId="3F2867A2" w14:textId="365522C8"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Select the </w:t>
      </w:r>
      <w:r w:rsidRPr="00112A5F">
        <w:rPr>
          <w:rStyle w:val="SpecialBold"/>
        </w:rPr>
        <w:t xml:space="preserve">Summary </w:t>
      </w:r>
      <w:r w:rsidRPr="00112A5F">
        <w:t>tab to verify the selected options.</w:t>
      </w:r>
    </w:p>
    <w:p w14:paraId="0C1C7AE9" w14:textId="140A169D"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Click </w:t>
      </w:r>
      <w:r w:rsidRPr="00112A5F">
        <w:rPr>
          <w:rStyle w:val="SpecialBold"/>
        </w:rPr>
        <w:t xml:space="preserve">Cancel </w:t>
      </w:r>
      <w:r w:rsidRPr="00112A5F">
        <w:t>to keep the original settings.</w:t>
      </w:r>
    </w:p>
    <w:p w14:paraId="3BA3F3F1" w14:textId="6BFD06D0"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Select the </w:t>
      </w:r>
      <w:r w:rsidRPr="00112A5F">
        <w:rPr>
          <w:rStyle w:val="SpecialBold"/>
        </w:rPr>
        <w:t>IP Sources</w:t>
      </w:r>
      <w:r w:rsidRPr="00112A5F">
        <w:t> tab in the Sources view.</w:t>
      </w:r>
    </w:p>
    <w:p w14:paraId="1BD24057" w14:textId="4C07DF8C"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10</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Select </w:t>
      </w:r>
      <w:r w:rsidRPr="00112A5F">
        <w:rPr>
          <w:rStyle w:val="SpecialBold"/>
        </w:rPr>
        <w:t>top</w:t>
      </w:r>
      <w:r w:rsidRPr="00112A5F">
        <w:t xml:space="preserve"> under Block Designs, right-click, and select </w:t>
      </w:r>
      <w:r w:rsidRPr="00112A5F">
        <w:rPr>
          <w:rStyle w:val="SpecialBold"/>
        </w:rPr>
        <w:t>Create HDL Wrapper</w:t>
      </w:r>
      <w:r w:rsidRPr="00112A5F">
        <w:t>.</w:t>
      </w:r>
    </w:p>
    <w:p w14:paraId="6BFB10A3" w14:textId="004BEE12"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11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Select </w:t>
      </w:r>
      <w:r w:rsidRPr="00112A5F">
        <w:rPr>
          <w:rStyle w:val="SpecialBold"/>
        </w:rPr>
        <w:t>Let Vivado manage wrapper and auto-update</w:t>
      </w:r>
      <w:r w:rsidRPr="00112A5F">
        <w:t>.</w:t>
      </w:r>
    </w:p>
    <w:p w14:paraId="19BA1E8D" w14:textId="36874952"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12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Click </w:t>
      </w:r>
      <w:r w:rsidRPr="00112A5F">
        <w:rPr>
          <w:rStyle w:val="SpecialBold"/>
        </w:rPr>
        <w:t>OK</w:t>
      </w:r>
      <w:r w:rsidRPr="00112A5F">
        <w:t>.</w:t>
      </w:r>
    </w:p>
    <w:p w14:paraId="1432B8E7" w14:textId="77777777" w:rsidR="00D52AD3" w:rsidRPr="00112A5F" w:rsidRDefault="00D52AD3" w:rsidP="00112A5F">
      <w:pPr>
        <w:pStyle w:val="ListContinue"/>
      </w:pPr>
    </w:p>
    <w:p w14:paraId="78EC39CD" w14:textId="77777777" w:rsidR="00D52AD3" w:rsidRPr="00112A5F" w:rsidRDefault="00932C04" w:rsidP="00112A5F">
      <w:pPr>
        <w:pStyle w:val="General"/>
      </w:pPr>
      <w:r w:rsidRPr="00112A5F">
        <w:t>The DPU configuration is done and all the connections were made. Now it is time to generate the bitstream.</w:t>
      </w:r>
    </w:p>
    <w:p w14:paraId="19725D0B" w14:textId="77777777" w:rsidR="00D52AD3" w:rsidRPr="00112A5F" w:rsidRDefault="00932C04" w:rsidP="00112A5F">
      <w:pPr>
        <w:pStyle w:val="Warning"/>
      </w:pPr>
      <w:r w:rsidRPr="00112A5F">
        <w:rPr>
          <w:rStyle w:val="SpecialBold"/>
        </w:rPr>
        <w:t>Note:</w:t>
      </w:r>
      <w:r w:rsidRPr="00112A5F">
        <w:t xml:space="preserve"> Do not perform the following steps as generating the bitstream and exporting the hardware will take approximately 3-4 hours depending on your system configuration. The instructions below are provided for review on what the necessary actions are. After reviewing the instructions that follow, you can proceed to the "Creating a PetaLinux Project" step.</w:t>
      </w:r>
    </w:p>
    <w:p w14:paraId="5368344E" w14:textId="77777777" w:rsidR="00D52AD3" w:rsidRPr="00112A5F" w:rsidRDefault="00932C04" w:rsidP="00112A5F">
      <w:pPr>
        <w:pStyle w:val="Warning"/>
      </w:pPr>
      <w:r w:rsidRPr="00112A5F">
        <w:t>For CloudShare users, if you are going to perform these steps, you should do so in your local environment, not in CloudShare. This is because the memory available in CloudShare is 12 GB, and 16 GB is the minimum requirement. Generating the bitstream will still take approximately 3-4 hours.</w:t>
      </w:r>
    </w:p>
    <w:p w14:paraId="5FAB6ED9" w14:textId="726AEF13" w:rsidR="00D52AD3" w:rsidRPr="00112A5F" w:rsidRDefault="00932C04" w:rsidP="00112A5F">
      <w:pPr>
        <w:pStyle w:val="Stepx-x"/>
      </w:pPr>
      <w:r>
        <w:rPr>
          <w:rFonts w:ascii="Segoe UI Bold" w:hAnsi="Segoe UI Bold"/>
        </w:rPr>
        <w:lastRenderedPageBreak/>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6268EC">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tab/>
      </w:r>
      <w:r w:rsidRPr="00112A5F">
        <w:t>Generate the bitstream.</w:t>
      </w:r>
    </w:p>
    <w:p w14:paraId="4EC864DB" w14:textId="1B074D62" w:rsidR="00D52AD3" w:rsidRPr="00112A5F" w:rsidRDefault="00932C04" w:rsidP="00112A5F">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Locate the </w:t>
      </w:r>
      <w:r w:rsidRPr="00112A5F">
        <w:rPr>
          <w:rStyle w:val="SpecialBold"/>
        </w:rPr>
        <w:t>Generate Bitstream</w:t>
      </w:r>
      <w:r w:rsidRPr="00112A5F">
        <w:t xml:space="preserve"> entry under Program and Debug in the Flow Navigator.</w:t>
      </w:r>
    </w:p>
    <w:p w14:paraId="78D20038" w14:textId="77777777" w:rsidR="00112A5F" w:rsidRDefault="00F547D1" w:rsidP="00932C04">
      <w:pPr>
        <w:pStyle w:val="ListContinue2"/>
        <w:keepNext/>
        <w:spacing w:before="160"/>
      </w:pPr>
      <w:r>
        <w:pict w14:anchorId="48EC3FAA">
          <v:shape id="_x0000_i1101" type="#_x0000_t75" style="width:176.45pt;height:69.95pt" o:bordertopcolor="this" o:borderleftcolor="this" o:borderbottomcolor="this" o:borderrightcolor="this">
            <v:imagedata r:id="rId14" o:title=""/>
            <o:lock v:ext="edit" aspectratio="f"/>
            <w10:bordertop type="single" width="4"/>
            <w10:borderleft type="single" width="4"/>
            <w10:borderbottom type="single" width="4"/>
            <w10:borderright type="single" width="4"/>
          </v:shape>
        </w:pict>
      </w:r>
    </w:p>
    <w:p w14:paraId="2B5F5C4E" w14:textId="7792567E" w:rsidR="00D52AD3" w:rsidRPr="00112A5F" w:rsidRDefault="00932C04" w:rsidP="00932C04">
      <w:pPr>
        <w:pStyle w:val="Caption"/>
      </w:pPr>
      <w:bookmarkStart w:id="14" w:name="O_104668"/>
      <w:r>
        <w:t>Figure 6</w:t>
      </w:r>
      <w:r>
        <w:noBreakHyphen/>
      </w:r>
      <w:fldSimple w:instr=" SEQ Figure \* ARABIC \s 1 ">
        <w:r w:rsidR="006268EC">
          <w:rPr>
            <w:noProof/>
          </w:rPr>
          <w:t>6</w:t>
        </w:r>
      </w:fldSimple>
      <w:r w:rsidR="00112A5F">
        <w:t>: Generate Bitstream in the Flow Navigator</w:t>
      </w:r>
      <w:bookmarkEnd w:id="14"/>
    </w:p>
    <w:p w14:paraId="0464EED6" w14:textId="511E478B" w:rsidR="00D52AD3" w:rsidRPr="00112A5F" w:rsidRDefault="00932C04" w:rsidP="00932C0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Click </w:t>
      </w:r>
      <w:r w:rsidRPr="00112A5F">
        <w:rPr>
          <w:rStyle w:val="SpecialBold"/>
        </w:rPr>
        <w:t>Generate Bitstream</w:t>
      </w:r>
      <w:r w:rsidRPr="00112A5F">
        <w:t xml:space="preserve"> to start the bitstream generation.</w:t>
      </w:r>
    </w:p>
    <w:p w14:paraId="2F2B3AB2" w14:textId="77777777" w:rsidR="00D52AD3" w:rsidRPr="00112A5F" w:rsidRDefault="00932C04" w:rsidP="00112A5F">
      <w:pPr>
        <w:pStyle w:val="ListContinue2"/>
      </w:pPr>
      <w:r w:rsidRPr="00112A5F">
        <w:rPr>
          <w:rStyle w:val="SpecialBold"/>
        </w:rPr>
        <w:t>Note:</w:t>
      </w:r>
      <w:r w:rsidRPr="00112A5F">
        <w:t xml:space="preserve"> If a window appears with “No Implementation Results available”, click </w:t>
      </w:r>
      <w:r w:rsidRPr="00112A5F">
        <w:rPr>
          <w:rStyle w:val="SpecialBold"/>
        </w:rPr>
        <w:t>Yes</w:t>
      </w:r>
      <w:r w:rsidRPr="00112A5F">
        <w:t xml:space="preserve">. Then if any window appears with “Launch Runs”, click </w:t>
      </w:r>
      <w:r w:rsidRPr="00112A5F">
        <w:rPr>
          <w:rStyle w:val="SpecialBold"/>
        </w:rPr>
        <w:t>OK</w:t>
      </w:r>
      <w:r w:rsidRPr="00112A5F">
        <w:t>.</w:t>
      </w:r>
    </w:p>
    <w:p w14:paraId="287785EC" w14:textId="77777777" w:rsidR="00D52AD3" w:rsidRPr="00112A5F" w:rsidRDefault="00932C04" w:rsidP="00112A5F">
      <w:pPr>
        <w:pStyle w:val="ListContinue2"/>
      </w:pPr>
      <w:r w:rsidRPr="00112A5F">
        <w:t>The status indicator in the upper-right corner of the workspace, as well as in the design runs console, will indicate when bitstream generation is complete.</w:t>
      </w:r>
    </w:p>
    <w:p w14:paraId="0C597E9D" w14:textId="77777777" w:rsidR="00D52AD3" w:rsidRPr="00112A5F" w:rsidRDefault="00D52AD3" w:rsidP="00112A5F">
      <w:pPr>
        <w:pStyle w:val="ListContinue"/>
      </w:pPr>
    </w:p>
    <w:p w14:paraId="605AF246" w14:textId="77777777" w:rsidR="00D52AD3" w:rsidRPr="00112A5F" w:rsidRDefault="00932C04" w:rsidP="00112A5F">
      <w:pPr>
        <w:pStyle w:val="General"/>
      </w:pPr>
      <w:r w:rsidRPr="00112A5F">
        <w:t xml:space="preserve">After the bitstream generation is completed, export the hardware platform for software development (in this case, input to the PetaLinux tool) to build the Linux image. </w:t>
      </w:r>
    </w:p>
    <w:p w14:paraId="1C0D4BD6" w14:textId="77777777" w:rsidR="00D52AD3" w:rsidRPr="00112A5F" w:rsidRDefault="00932C04" w:rsidP="00112A5F">
      <w:pPr>
        <w:pStyle w:val="General"/>
      </w:pPr>
      <w:r w:rsidRPr="00112A5F">
        <w:t>Note that the JSON file is an important file that is needed by the Vitis AI compiler and will be generated at the time of exporting the hardware platform.</w:t>
      </w:r>
    </w:p>
    <w:p w14:paraId="45231381" w14:textId="555BE44F"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6268EC">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tab/>
      </w:r>
      <w:r w:rsidRPr="00112A5F">
        <w:t>Export the hardware.</w:t>
      </w:r>
    </w:p>
    <w:p w14:paraId="6DB00FA1" w14:textId="6510A0AC"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Select </w:t>
      </w:r>
      <w:r w:rsidRPr="00112A5F">
        <w:rPr>
          <w:rStyle w:val="SpecialBold"/>
        </w:rPr>
        <w:t>File</w:t>
      </w:r>
      <w:r w:rsidRPr="00112A5F">
        <w:t xml:space="preserve"> &gt; </w:t>
      </w:r>
      <w:r w:rsidRPr="00112A5F">
        <w:rPr>
          <w:rStyle w:val="SpecialBold"/>
        </w:rPr>
        <w:t>Export</w:t>
      </w:r>
      <w:r w:rsidRPr="00112A5F">
        <w:t xml:space="preserve"> &gt; </w:t>
      </w:r>
      <w:r w:rsidRPr="00112A5F">
        <w:rPr>
          <w:rStyle w:val="SpecialBold"/>
        </w:rPr>
        <w:t>Export Hardware</w:t>
      </w:r>
      <w:r w:rsidRPr="00112A5F">
        <w:t>.</w:t>
      </w:r>
    </w:p>
    <w:p w14:paraId="1654968A" w14:textId="047954C5"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Click </w:t>
      </w:r>
      <w:r w:rsidRPr="00112A5F">
        <w:rPr>
          <w:rStyle w:val="SpecialBold"/>
        </w:rPr>
        <w:t>Next</w:t>
      </w:r>
      <w:r w:rsidRPr="00112A5F">
        <w:t>.</w:t>
      </w:r>
    </w:p>
    <w:p w14:paraId="461FFA22" w14:textId="73376CAF"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Select </w:t>
      </w:r>
      <w:r w:rsidRPr="00112A5F">
        <w:rPr>
          <w:rStyle w:val="SpecialBold"/>
        </w:rPr>
        <w:t>Include bitstream</w:t>
      </w:r>
      <w:r w:rsidRPr="00112A5F">
        <w:t xml:space="preserve"> and click </w:t>
      </w:r>
      <w:r w:rsidRPr="00112A5F">
        <w:rPr>
          <w:rStyle w:val="SpecialBold"/>
        </w:rPr>
        <w:t>Finish</w:t>
      </w:r>
      <w:r w:rsidRPr="00112A5F">
        <w:t>.</w:t>
      </w:r>
    </w:p>
    <w:p w14:paraId="53CBC790" w14:textId="77777777" w:rsidR="00D52AD3" w:rsidRPr="00112A5F" w:rsidRDefault="00932C04" w:rsidP="00112A5F">
      <w:pPr>
        <w:pStyle w:val="ListContinue2"/>
      </w:pPr>
      <w:r w:rsidRPr="00112A5F">
        <w:t>This will export the XSA file.</w:t>
      </w:r>
    </w:p>
    <w:p w14:paraId="4BB3B7A7" w14:textId="3D21604B" w:rsidR="00D52AD3" w:rsidRPr="00112A5F" w:rsidRDefault="00932C04" w:rsidP="00112A5F">
      <w:pPr>
        <w:pStyle w:val="ListContinue2"/>
      </w:pPr>
      <w:r w:rsidRPr="00112A5F">
        <w:t xml:space="preserve">The JSON file is an important file that is needed by the Vitis AI compiler. This file was created during compilation by the Vivado Design Suite. It works together with the Vitis AI compiler to support model compilation under various DPU configurations. If you have generated the bitstream, you will find the </w:t>
      </w:r>
      <w:r w:rsidRPr="00112A5F">
        <w:rPr>
          <w:rStyle w:val="Monospace"/>
        </w:rPr>
        <w:t>arch.json</w:t>
      </w:r>
      <w:r w:rsidRPr="00112A5F">
        <w:t xml:space="preserve"> file in the </w:t>
      </w:r>
      <w:r w:rsidRPr="00112A5F">
        <w:rPr>
          <w:rStyle w:val="Monospace"/>
        </w:rPr>
        <w:t>$TRAINING_PATH/</w:t>
      </w:r>
      <w:r w:rsidR="00FA2B84">
        <w:rPr>
          <w:rStyle w:val="Monospace"/>
        </w:rPr>
        <w:br/>
      </w:r>
      <w:r w:rsidRPr="00112A5F">
        <w:rPr>
          <w:rStyle w:val="Monospace"/>
        </w:rPr>
        <w:t>custom_app_dev/lab/hw/srcs/top/ip/top_dpu_0</w:t>
      </w:r>
      <w:r w:rsidRPr="00112A5F">
        <w:t xml:space="preserve"> directory.</w:t>
      </w:r>
    </w:p>
    <w:p w14:paraId="4899616D" w14:textId="76313F1F" w:rsidR="00D52AD3" w:rsidRPr="00112A5F" w:rsidRDefault="00932C04" w:rsidP="00112A5F">
      <w:pPr>
        <w:pStyle w:val="ListContinue2"/>
      </w:pPr>
      <w:r w:rsidRPr="00112A5F">
        <w:rPr>
          <w:rStyle w:val="SpecialBold"/>
        </w:rPr>
        <w:t>Note:</w:t>
      </w:r>
      <w:r w:rsidRPr="00112A5F">
        <w:t xml:space="preserve"> The prebuilt file is located at </w:t>
      </w:r>
      <w:r w:rsidRPr="00112A5F">
        <w:rPr>
          <w:rStyle w:val="Monospace"/>
        </w:rPr>
        <w:t>$TRAINING_PATH/custom_app_dev/support/</w:t>
      </w:r>
      <w:r w:rsidR="00FA2B84">
        <w:rPr>
          <w:rStyle w:val="Monospace"/>
        </w:rPr>
        <w:br/>
      </w:r>
      <w:r w:rsidRPr="00112A5F">
        <w:rPr>
          <w:rStyle w:val="Monospace"/>
        </w:rPr>
        <w:t>pre-built/hw</w:t>
      </w:r>
      <w:r w:rsidRPr="00112A5F">
        <w:t>.</w:t>
      </w:r>
    </w:p>
    <w:p w14:paraId="3F3B71AF" w14:textId="561DBB69" w:rsidR="00D52AD3" w:rsidRPr="00112A5F" w:rsidRDefault="00932C04" w:rsidP="00FC4691">
      <w:pPr>
        <w:pStyle w:val="Stepx-x"/>
      </w:pPr>
      <w:r>
        <w:rPr>
          <w:rFonts w:ascii="Segoe UI Bold" w:hAnsi="Segoe UI Bold"/>
        </w:rPr>
        <w:lastRenderedPageBreak/>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6268EC">
        <w:rPr>
          <w:rFonts w:ascii="Segoe UI Bold" w:hAnsi="Segoe UI Bold"/>
          <w:noProof/>
        </w:rPr>
        <w:t>5</w:t>
      </w:r>
      <w:r>
        <w:rPr>
          <w:rFonts w:ascii="Segoe UI Bold" w:hAnsi="Segoe UI Bold"/>
        </w:rPr>
        <w:fldChar w:fldCharType="end"/>
      </w:r>
      <w:r>
        <w:rPr>
          <w:rFonts w:ascii="Segoe UI Bold" w:hAnsi="Segoe UI Bold"/>
        </w:rPr>
        <w:t>.</w:t>
      </w:r>
      <w:r>
        <w:rPr>
          <w:rFonts w:ascii="Segoe UI Bold" w:hAnsi="Segoe UI Bold"/>
        </w:rPr>
        <w:tab/>
      </w:r>
      <w:r w:rsidRPr="00112A5F">
        <w:t>Close the Vivado Design Suite.</w:t>
      </w:r>
    </w:p>
    <w:p w14:paraId="66850D4E" w14:textId="341C1395" w:rsidR="00D52AD3" w:rsidRPr="00112A5F" w:rsidRDefault="00932C04" w:rsidP="00FC4691">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Select </w:t>
      </w:r>
      <w:r w:rsidRPr="00112A5F">
        <w:rPr>
          <w:rStyle w:val="SpecialBold"/>
        </w:rPr>
        <w:t>File</w:t>
      </w:r>
      <w:r w:rsidRPr="00112A5F">
        <w:t xml:space="preserve"> &gt; </w:t>
      </w:r>
      <w:r w:rsidRPr="00112A5F">
        <w:rPr>
          <w:rStyle w:val="SpecialBold"/>
        </w:rPr>
        <w:t>Exit</w:t>
      </w:r>
      <w:r w:rsidRPr="00112A5F">
        <w:t>.</w:t>
      </w:r>
    </w:p>
    <w:p w14:paraId="195C5529" w14:textId="77777777" w:rsidR="00D52AD3" w:rsidRPr="00112A5F" w:rsidRDefault="00932C04" w:rsidP="00112A5F">
      <w:pPr>
        <w:pStyle w:val="ListContinue2"/>
        <w:keepNext/>
      </w:pPr>
      <w:r w:rsidRPr="00112A5F">
        <w:t>The Exit Vivado dialog box opens.</w:t>
      </w:r>
    </w:p>
    <w:p w14:paraId="063BC7FC" w14:textId="77777777" w:rsidR="00112A5F" w:rsidRDefault="00F547D1" w:rsidP="00932C04">
      <w:pPr>
        <w:pStyle w:val="ListContinue2"/>
        <w:keepNext/>
        <w:spacing w:before="160"/>
      </w:pPr>
      <w:r>
        <w:pict w14:anchorId="2A532E82">
          <v:shape id="_x0000_i1102" type="#_x0000_t75" style="width:141.95pt;height:102.4pt">
            <v:imagedata r:id="rId15" o:title=""/>
            <o:lock v:ext="edit" aspectratio="f"/>
          </v:shape>
        </w:pict>
      </w:r>
    </w:p>
    <w:p w14:paraId="3E73C9F7" w14:textId="0D7D3571" w:rsidR="00D52AD3" w:rsidRPr="00112A5F" w:rsidRDefault="00932C04" w:rsidP="00932C04">
      <w:pPr>
        <w:pStyle w:val="Caption"/>
      </w:pPr>
      <w:bookmarkStart w:id="15" w:name="O_84509"/>
      <w:r>
        <w:t>Figure 6</w:t>
      </w:r>
      <w:r>
        <w:noBreakHyphen/>
      </w:r>
      <w:fldSimple w:instr=" SEQ Figure \* ARABIC \s 1 ">
        <w:r w:rsidR="006268EC">
          <w:rPr>
            <w:noProof/>
          </w:rPr>
          <w:t>7</w:t>
        </w:r>
      </w:fldSimple>
      <w:r w:rsidR="00112A5F">
        <w:t>: Exit Vivado Dialog Box</w:t>
      </w:r>
      <w:bookmarkEnd w:id="15"/>
    </w:p>
    <w:p w14:paraId="7B17E424" w14:textId="6D422F58" w:rsidR="00D52AD3" w:rsidRPr="00112A5F" w:rsidRDefault="00932C04" w:rsidP="00932C0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If you are asked to save the project or a portion of the project, select whichever elements of the project you want to save, then click </w:t>
      </w:r>
      <w:r w:rsidRPr="00112A5F">
        <w:rPr>
          <w:rStyle w:val="SpecialBold"/>
        </w:rPr>
        <w:t xml:space="preserve">Save </w:t>
      </w:r>
      <w:r w:rsidRPr="00112A5F">
        <w:t xml:space="preserve">to save the selected elements; otherwise, click </w:t>
      </w:r>
      <w:r w:rsidRPr="00112A5F">
        <w:rPr>
          <w:rStyle w:val="SpecialBold"/>
        </w:rPr>
        <w:t>Don't Save</w:t>
      </w:r>
      <w:r w:rsidRPr="00112A5F">
        <w:t>.</w:t>
      </w:r>
    </w:p>
    <w:p w14:paraId="5E9829FE" w14:textId="73B54EC7"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Click </w:t>
      </w:r>
      <w:r w:rsidRPr="00112A5F">
        <w:rPr>
          <w:rStyle w:val="SpecialBold"/>
        </w:rPr>
        <w:t>OK</w:t>
      </w:r>
      <w:r w:rsidRPr="00112A5F">
        <w:t xml:space="preserve"> when you are asked to exit the Vivado Design Suite.</w:t>
      </w:r>
    </w:p>
    <w:p w14:paraId="0E8FEB4A" w14:textId="77777777" w:rsidR="00D52AD3" w:rsidRPr="00112A5F" w:rsidRDefault="00932C04" w:rsidP="00112A5F">
      <w:pPr>
        <w:pStyle w:val="ListContinue2"/>
      </w:pPr>
      <w:r w:rsidRPr="00112A5F">
        <w:rPr>
          <w:rStyle w:val="SpecialBold"/>
        </w:rPr>
        <w:t>Note:</w:t>
      </w:r>
      <w:r w:rsidRPr="00112A5F">
        <w:t xml:space="preserve"> You can choose to select the </w:t>
      </w:r>
      <w:r w:rsidRPr="00112A5F">
        <w:rPr>
          <w:rStyle w:val="Emphasis"/>
        </w:rPr>
        <w:t>Don't show this dialog again</w:t>
      </w:r>
      <w:r w:rsidRPr="00112A5F">
        <w:t xml:space="preserve"> option to avoid being asked for confirmation when exiting the Vivado Design Suite.</w:t>
      </w:r>
    </w:p>
    <w:p w14:paraId="42422C95" w14:textId="6081D143"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Close the terminal.</w:t>
      </w:r>
    </w:p>
    <w:p w14:paraId="7FB51A87" w14:textId="77777777" w:rsidR="00D52AD3" w:rsidRPr="00112A5F" w:rsidRDefault="00D52AD3" w:rsidP="00112A5F">
      <w:pPr>
        <w:pStyle w:val="AllowPageBreak"/>
      </w:pPr>
    </w:p>
    <w:p w14:paraId="61C7BB68" w14:textId="66BE2921" w:rsidR="00D52AD3" w:rsidRPr="00112A5F" w:rsidRDefault="00FC4691" w:rsidP="00FC4691">
      <w:pPr>
        <w:pStyle w:val="StepHeading"/>
        <w:spacing w:before="0"/>
      </w:pPr>
      <w:bookmarkStart w:id="16" w:name="O_161207"/>
      <w:bookmarkEnd w:id="16"/>
      <w:r>
        <w:br w:type="page"/>
      </w:r>
      <w:r w:rsidR="00932C04" w:rsidRPr="00112A5F">
        <w:lastRenderedPageBreak/>
        <w:t>Creating a PetaLinux Project</w:t>
      </w:r>
      <w:r w:rsidR="00932C04">
        <w:tab/>
        <w:t xml:space="preserve">Step </w:t>
      </w:r>
      <w:r w:rsidR="0075451C">
        <w:fldChar w:fldCharType="begin"/>
      </w:r>
      <w:r w:rsidR="0075451C">
        <w:instrText xml:space="preserve"> SEQ S</w:instrText>
      </w:r>
      <w:r w:rsidR="0075451C">
        <w:instrText xml:space="preserve">tepHeading \* MERGEFORMAT </w:instrText>
      </w:r>
      <w:r w:rsidR="0075451C">
        <w:fldChar w:fldCharType="separate"/>
      </w:r>
      <w:r w:rsidR="006268EC">
        <w:rPr>
          <w:noProof/>
        </w:rPr>
        <w:t>2</w:t>
      </w:r>
      <w:r w:rsidR="0075451C">
        <w:rPr>
          <w:noProof/>
        </w:rPr>
        <w:fldChar w:fldCharType="end"/>
      </w:r>
    </w:p>
    <w:p w14:paraId="466D631E" w14:textId="77777777" w:rsidR="00D52AD3" w:rsidRPr="00112A5F" w:rsidRDefault="00932C04" w:rsidP="00FC4691">
      <w:pPr>
        <w:pStyle w:val="General"/>
        <w:keepNext/>
      </w:pPr>
      <w:r w:rsidRPr="00112A5F">
        <w:t>You will now create a PetaLinux project and configure the project with the hardware platform that was generated from the Vivado Design Suite.</w:t>
      </w:r>
    </w:p>
    <w:p w14:paraId="6D8043AC" w14:textId="77777777" w:rsidR="00112A5F" w:rsidRDefault="00F547D1" w:rsidP="00FC4691">
      <w:pPr>
        <w:pStyle w:val="General"/>
        <w:keepNext/>
        <w:spacing w:before="160"/>
      </w:pPr>
      <w:r>
        <w:pict w14:anchorId="542BEB38">
          <v:shape id="_x0000_i1103" type="#_x0000_t75" style="width:327.55pt;height:112.55pt">
            <v:imagedata r:id="rId16" o:title=""/>
            <o:lock v:ext="edit" aspectratio="f"/>
          </v:shape>
        </w:pict>
      </w:r>
    </w:p>
    <w:p w14:paraId="6CB10C27" w14:textId="6E43C2CC" w:rsidR="00D52AD3" w:rsidRPr="00112A5F" w:rsidRDefault="00932C04" w:rsidP="00FC4691">
      <w:pPr>
        <w:pStyle w:val="Caption"/>
        <w:keepNext/>
        <w:ind w:left="0"/>
      </w:pPr>
      <w:bookmarkStart w:id="17" w:name="O_163568"/>
      <w:r>
        <w:t>Figure 6</w:t>
      </w:r>
      <w:r>
        <w:noBreakHyphen/>
      </w:r>
      <w:fldSimple w:instr=" SEQ Figure \* ARABIC \s 1 ">
        <w:r w:rsidR="006268EC">
          <w:rPr>
            <w:noProof/>
          </w:rPr>
          <w:t>8</w:t>
        </w:r>
      </w:fldSimple>
      <w:r w:rsidR="00112A5F">
        <w:t>: Step 2: Build a Linux Image</w:t>
      </w:r>
      <w:bookmarkEnd w:id="17"/>
    </w:p>
    <w:p w14:paraId="5F2C18F2" w14:textId="062AF9F9" w:rsidR="00D52AD3" w:rsidRPr="00112A5F" w:rsidRDefault="00932C04" w:rsidP="00932C0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6268EC">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112A5F">
        <w:t>Set up the PetaLinux environment.</w:t>
      </w:r>
    </w:p>
    <w:p w14:paraId="39C5E198" w14:textId="46E6683D" w:rsidR="00D52AD3" w:rsidRPr="00112A5F" w:rsidRDefault="00932C04" w:rsidP="00932C04">
      <w:pPr>
        <w:pStyle w:val="Stepx-x-x"/>
        <w:spacing w:before="160"/>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Click the </w:t>
      </w:r>
      <w:r w:rsidRPr="00112A5F">
        <w:rPr>
          <w:rStyle w:val="SpecialBold"/>
        </w:rPr>
        <w:t>Terminal</w:t>
      </w:r>
      <w:r w:rsidRPr="00112A5F">
        <w:t xml:space="preserve"> icon in the taskbar (</w:t>
      </w:r>
      <w:bookmarkStart w:id="18" w:name="O_160719"/>
      <w:r w:rsidR="00F547D1">
        <w:pict w14:anchorId="33EBB3D0">
          <v:shape id="_x0000_i1104" type="#_x0000_t75" style="width:13.2pt;height:10.15pt">
            <v:imagedata r:id="rId10" o:title=""/>
            <o:lock v:ext="edit" aspectratio="f"/>
          </v:shape>
        </w:pict>
      </w:r>
      <w:bookmarkEnd w:id="18"/>
      <w:r w:rsidRPr="00112A5F">
        <w:t>) to open a new terminal window.</w:t>
      </w:r>
    </w:p>
    <w:p w14:paraId="776C4A59" w14:textId="77777777" w:rsidR="00D52AD3" w:rsidRPr="00112A5F" w:rsidRDefault="00932C04" w:rsidP="00112A5F">
      <w:pPr>
        <w:pStyle w:val="ListContinue2"/>
      </w:pPr>
      <w:r w:rsidRPr="00112A5F">
        <w:t>Alternatively, press &lt;</w:t>
      </w:r>
      <w:r w:rsidRPr="00112A5F">
        <w:rPr>
          <w:rStyle w:val="SpecialBold"/>
        </w:rPr>
        <w:t xml:space="preserve">Ctrl </w:t>
      </w:r>
      <w:r w:rsidRPr="00112A5F">
        <w:t xml:space="preserve">+ </w:t>
      </w:r>
      <w:r w:rsidRPr="00112A5F">
        <w:rPr>
          <w:rStyle w:val="SpecialBold"/>
        </w:rPr>
        <w:t xml:space="preserve">Alt </w:t>
      </w:r>
      <w:r w:rsidRPr="00112A5F">
        <w:t xml:space="preserve">+ </w:t>
      </w:r>
      <w:r w:rsidRPr="00112A5F">
        <w:rPr>
          <w:rStyle w:val="SpecialBold"/>
        </w:rPr>
        <w:t>T</w:t>
      </w:r>
      <w:r w:rsidRPr="00112A5F">
        <w:t>&gt; to open a new terminal.</w:t>
      </w:r>
    </w:p>
    <w:p w14:paraId="106D3923" w14:textId="00632066"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set up the PetaLinux environment:</w:t>
      </w:r>
    </w:p>
    <w:p w14:paraId="4935B07B" w14:textId="77777777" w:rsidR="00D52AD3" w:rsidRPr="00112A5F" w:rsidRDefault="00932C04" w:rsidP="00112A5F">
      <w:pPr>
        <w:pStyle w:val="ListContinue2"/>
      </w:pPr>
      <w:r w:rsidRPr="00112A5F">
        <w:rPr>
          <w:rStyle w:val="MonospaceBold"/>
        </w:rPr>
        <w:t>[host] $ source /opt/Xilinx/PetaLinux/2021.2/tool/settings.sh</w:t>
      </w:r>
    </w:p>
    <w:p w14:paraId="2BC04470" w14:textId="77777777" w:rsidR="00D52AD3" w:rsidRPr="00112A5F" w:rsidRDefault="00932C04" w:rsidP="00112A5F">
      <w:pPr>
        <w:pStyle w:val="ListContinue2"/>
      </w:pPr>
      <w:r w:rsidRPr="00112A5F">
        <w:rPr>
          <w:rStyle w:val="SpecialBold"/>
        </w:rPr>
        <w:t>Note:</w:t>
      </w:r>
      <w:r w:rsidRPr="00112A5F">
        <w:t xml:space="preserve"> The path provided here is valid for the customer training (CustEd_VM) and the CloudShare environments. If you are running on another platform, you will need to replace </w:t>
      </w:r>
      <w:r w:rsidRPr="00112A5F">
        <w:rPr>
          <w:rStyle w:val="Monospace"/>
        </w:rPr>
        <w:t>/opt/Xilinx</w:t>
      </w:r>
      <w:r w:rsidRPr="00112A5F">
        <w:t xml:space="preserve"> with the install path for your machine.</w:t>
      </w:r>
    </w:p>
    <w:p w14:paraId="0A0E49CB" w14:textId="1923544E"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6268EC">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tab/>
      </w:r>
      <w:r w:rsidRPr="00112A5F">
        <w:t xml:space="preserve">Use the </w:t>
      </w:r>
      <w:r w:rsidRPr="00112A5F">
        <w:rPr>
          <w:rStyle w:val="Monospace"/>
        </w:rPr>
        <w:t>petalinux-create</w:t>
      </w:r>
      <w:r w:rsidRPr="00112A5F">
        <w:t xml:space="preserve"> command to create a new embedded Linux platform and choose the platform.</w:t>
      </w:r>
    </w:p>
    <w:p w14:paraId="6131A0B3" w14:textId="6F194BAD"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change directory:</w:t>
      </w:r>
    </w:p>
    <w:p w14:paraId="47EED675" w14:textId="77777777" w:rsidR="00D52AD3" w:rsidRPr="00112A5F" w:rsidRDefault="00932C04" w:rsidP="00112A5F">
      <w:pPr>
        <w:pStyle w:val="ListContinue2"/>
      </w:pPr>
      <w:r w:rsidRPr="00112A5F">
        <w:rPr>
          <w:rStyle w:val="MonospaceBold"/>
        </w:rPr>
        <w:t>[host]$ cd $TRAINING_PATH/custom_app_dev/lab/sw</w:t>
      </w:r>
    </w:p>
    <w:p w14:paraId="30A621C5" w14:textId="19B30BD5"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create a new PetaLinux project:</w:t>
      </w:r>
    </w:p>
    <w:p w14:paraId="706A3F2E" w14:textId="77777777" w:rsidR="00D52AD3" w:rsidRPr="00112A5F" w:rsidRDefault="00932C04" w:rsidP="00112A5F">
      <w:pPr>
        <w:pStyle w:val="ListContinue2"/>
      </w:pPr>
      <w:r w:rsidRPr="00112A5F">
        <w:rPr>
          <w:rStyle w:val="MonospaceBold"/>
        </w:rPr>
        <w:t>[host]$ petalinux-create -t project -s ../../support/</w:t>
      </w:r>
      <w:r w:rsidR="00484443">
        <w:rPr>
          <w:rStyle w:val="MonospaceBold"/>
        </w:rPr>
        <w:br/>
      </w:r>
      <w:r w:rsidRPr="00112A5F">
        <w:rPr>
          <w:rStyle w:val="MonospaceBold"/>
        </w:rPr>
        <w:t>custom-app-zcu104-2021.2.bsp</w:t>
      </w:r>
    </w:p>
    <w:p w14:paraId="3706C5E4" w14:textId="77777777" w:rsidR="00D52AD3" w:rsidRPr="00112A5F" w:rsidRDefault="00932C04" w:rsidP="00112A5F">
      <w:pPr>
        <w:pStyle w:val="ListContinue2"/>
      </w:pPr>
      <w:r w:rsidRPr="00112A5F">
        <w:t xml:space="preserve">You should see the project directory at </w:t>
      </w:r>
      <w:r w:rsidRPr="00112A5F">
        <w:rPr>
          <w:rStyle w:val="Monospace"/>
        </w:rPr>
        <w:t>$TRAINING_PATH/custom_app_dev/lab/sw</w:t>
      </w:r>
      <w:r w:rsidRPr="00112A5F">
        <w:t xml:space="preserve">: </w:t>
      </w:r>
      <w:r w:rsidRPr="00112A5F">
        <w:rPr>
          <w:rStyle w:val="Monospace"/>
        </w:rPr>
        <w:t>custom-app-zcu104-2021.2</w:t>
      </w:r>
      <w:r w:rsidRPr="00112A5F">
        <w:t>.</w:t>
      </w:r>
    </w:p>
    <w:p w14:paraId="19E2912D" w14:textId="77777777" w:rsidR="00D52AD3" w:rsidRPr="00112A5F" w:rsidRDefault="00932C04" w:rsidP="00112A5F">
      <w:pPr>
        <w:pStyle w:val="ListContinue2"/>
      </w:pPr>
      <w:r w:rsidRPr="00112A5F">
        <w:t>This BSP has been synced with the same hardware created in the previous step. However, for an understanding of the complete flow, the instructions for importing the hardware configuration with the custom hardware platform that was generated from the Vivado Design Suite has been provided below.</w:t>
      </w:r>
    </w:p>
    <w:p w14:paraId="23E81A8E" w14:textId="367EE382"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change to the PetaLinux project directory:</w:t>
      </w:r>
    </w:p>
    <w:p w14:paraId="1A4F7DB3" w14:textId="77777777" w:rsidR="00D52AD3" w:rsidRPr="00112A5F" w:rsidRDefault="00932C04" w:rsidP="00112A5F">
      <w:pPr>
        <w:pStyle w:val="ListContinue2"/>
      </w:pPr>
      <w:r w:rsidRPr="00112A5F">
        <w:rPr>
          <w:rStyle w:val="MonospaceBold"/>
        </w:rPr>
        <w:t>[host]$ cd custom-app-zcu104-2021.2</w:t>
      </w:r>
    </w:p>
    <w:p w14:paraId="7695F3C5" w14:textId="77777777" w:rsidR="00D52AD3" w:rsidRPr="00112A5F" w:rsidRDefault="00D52AD3" w:rsidP="00112A5F">
      <w:pPr>
        <w:pStyle w:val="AllowPageBreak"/>
      </w:pPr>
    </w:p>
    <w:p w14:paraId="71B5D229" w14:textId="14F16D61" w:rsidR="00D52AD3" w:rsidRPr="00112A5F" w:rsidRDefault="00932C04" w:rsidP="00FC4691">
      <w:pPr>
        <w:pStyle w:val="StepHeading"/>
      </w:pPr>
      <w:bookmarkStart w:id="19" w:name="O_161208"/>
      <w:bookmarkEnd w:id="19"/>
      <w:r w:rsidRPr="00112A5F">
        <w:lastRenderedPageBreak/>
        <w:t>Configuring the PetaLinux Project and Building the Image</w:t>
      </w:r>
      <w:r>
        <w:tab/>
        <w:t xml:space="preserve">Step </w:t>
      </w:r>
      <w:r w:rsidR="0075451C">
        <w:fldChar w:fldCharType="begin"/>
      </w:r>
      <w:r w:rsidR="0075451C">
        <w:instrText xml:space="preserve"> SEQ StepHeading \* MERGEFORMAT </w:instrText>
      </w:r>
      <w:r w:rsidR="0075451C">
        <w:fldChar w:fldCharType="separate"/>
      </w:r>
      <w:r w:rsidR="006268EC">
        <w:rPr>
          <w:noProof/>
        </w:rPr>
        <w:t>3</w:t>
      </w:r>
      <w:r w:rsidR="0075451C">
        <w:rPr>
          <w:noProof/>
        </w:rPr>
        <w:fldChar w:fldCharType="end"/>
      </w:r>
    </w:p>
    <w:p w14:paraId="674C6A00" w14:textId="77777777" w:rsidR="00D52AD3" w:rsidRPr="00112A5F" w:rsidRDefault="00932C04" w:rsidP="00FC4691">
      <w:pPr>
        <w:pStyle w:val="General"/>
        <w:keepNext/>
      </w:pPr>
      <w:r w:rsidRPr="00112A5F">
        <w:t>This section explains the process of updating an existing or newly created PetaLinux project with a new hardware configuration. This enables you to make the PetaLinux tools software platform ready for building a Linux system, customized to your new hardware platform.</w:t>
      </w:r>
    </w:p>
    <w:p w14:paraId="798B6C9F" w14:textId="00D3E5E0" w:rsidR="00D52AD3" w:rsidRPr="00112A5F" w:rsidRDefault="00932C04" w:rsidP="00FC4691">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6268EC">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112A5F">
        <w:t>Import the hardware configuration with the custom hardware platform that was generated from the Vivado Design Suite.</w:t>
      </w:r>
    </w:p>
    <w:p w14:paraId="74D2FBCE" w14:textId="3C2DF934" w:rsidR="00D52AD3" w:rsidRPr="00112A5F" w:rsidRDefault="00932C04" w:rsidP="00FC4691">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Use the </w:t>
      </w:r>
      <w:r w:rsidRPr="00112A5F">
        <w:rPr>
          <w:rStyle w:val="Monospace"/>
        </w:rPr>
        <w:t>petalinux-config</w:t>
      </w:r>
      <w:r w:rsidRPr="00112A5F">
        <w:t xml:space="preserve"> command to import the hardware configuration:</w:t>
      </w:r>
    </w:p>
    <w:p w14:paraId="5D130B57" w14:textId="77777777" w:rsidR="00D52AD3" w:rsidRPr="00112A5F" w:rsidRDefault="00932C04" w:rsidP="00FC4691">
      <w:pPr>
        <w:pStyle w:val="ListContinue2"/>
        <w:keepNext/>
      </w:pPr>
      <w:r w:rsidRPr="00112A5F">
        <w:t>[Using the XSA file you built yourself]:</w:t>
      </w:r>
    </w:p>
    <w:p w14:paraId="3EA6EC09" w14:textId="77777777" w:rsidR="00D52AD3" w:rsidRPr="00112A5F" w:rsidRDefault="00932C04" w:rsidP="00FC4691">
      <w:pPr>
        <w:pStyle w:val="ListContinue2"/>
        <w:keepNext/>
      </w:pPr>
      <w:r w:rsidRPr="00112A5F">
        <w:rPr>
          <w:rStyle w:val="MonospaceBold"/>
        </w:rPr>
        <w:t>[host]$ petalinux-config --get-hw-description=$TRAINING_PATH/</w:t>
      </w:r>
      <w:r w:rsidR="00484443">
        <w:rPr>
          <w:rStyle w:val="MonospaceBold"/>
        </w:rPr>
        <w:br/>
      </w:r>
      <w:r w:rsidRPr="00112A5F">
        <w:rPr>
          <w:rStyle w:val="MonospaceBold"/>
        </w:rPr>
        <w:t>custom_app_dev/lab/&lt;&lt;EXPORT_PATH_OF_XSA&gt;&gt;</w:t>
      </w:r>
    </w:p>
    <w:p w14:paraId="24B9F089" w14:textId="77777777" w:rsidR="00D52AD3" w:rsidRPr="00112A5F" w:rsidRDefault="00932C04" w:rsidP="00FC4691">
      <w:pPr>
        <w:pStyle w:val="ListContinue2"/>
        <w:keepNext/>
      </w:pPr>
      <w:r w:rsidRPr="00112A5F">
        <w:t>[Using the prebuilt XSA file]:</w:t>
      </w:r>
    </w:p>
    <w:p w14:paraId="0C4D7464" w14:textId="77777777" w:rsidR="00D52AD3" w:rsidRPr="00112A5F" w:rsidRDefault="00932C04" w:rsidP="00112A5F">
      <w:pPr>
        <w:pStyle w:val="ListContinue2"/>
      </w:pPr>
      <w:r w:rsidRPr="00112A5F">
        <w:rPr>
          <w:rStyle w:val="MonospaceBold"/>
        </w:rPr>
        <w:t>[host]$ petalinux-config --get-hw-description=$TRAINING_PATH/</w:t>
      </w:r>
      <w:r w:rsidR="00484443">
        <w:rPr>
          <w:rStyle w:val="MonospaceBold"/>
        </w:rPr>
        <w:br/>
      </w:r>
      <w:r w:rsidRPr="00112A5F">
        <w:rPr>
          <w:rStyle w:val="MonospaceBold"/>
        </w:rPr>
        <w:t>custom_app_dev/support/pre-built/hw</w:t>
      </w:r>
    </w:p>
    <w:p w14:paraId="1276D1C9" w14:textId="77777777" w:rsidR="00D52AD3" w:rsidRPr="00112A5F" w:rsidRDefault="00932C04" w:rsidP="00112A5F">
      <w:pPr>
        <w:pStyle w:val="ListContinue2"/>
      </w:pPr>
      <w:r w:rsidRPr="00112A5F">
        <w:t xml:space="preserve">After initialization, the tool displays the system-level menuconfig interface. This automatic launch of the system-level menuconfig interface occurs after the first time PetaLinux initializes a project. To return to this menuconfig later, execute </w:t>
      </w:r>
      <w:r w:rsidRPr="00112A5F">
        <w:rPr>
          <w:rStyle w:val="Monospace"/>
        </w:rPr>
        <w:t>petalinux-config</w:t>
      </w:r>
      <w:r w:rsidRPr="00112A5F">
        <w:t xml:space="preserve"> from within the PetaLinux project directory.</w:t>
      </w:r>
    </w:p>
    <w:p w14:paraId="735ABAFF" w14:textId="0AAAA702"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Select </w:t>
      </w:r>
      <w:r w:rsidRPr="00112A5F">
        <w:rPr>
          <w:rStyle w:val="SpecialBold"/>
        </w:rPr>
        <w:t>Subsystem AUTO Hardware Settings</w:t>
      </w:r>
      <w:r w:rsidRPr="00112A5F">
        <w:t xml:space="preserve"> &gt; </w:t>
      </w:r>
      <w:r w:rsidRPr="00112A5F">
        <w:rPr>
          <w:rStyle w:val="SpecialBold"/>
        </w:rPr>
        <w:t xml:space="preserve">SD/SDIO Settings </w:t>
      </w:r>
      <w:r w:rsidRPr="00112A5F">
        <w:t xml:space="preserve">&gt; </w:t>
      </w:r>
      <w:r w:rsidRPr="00112A5F">
        <w:rPr>
          <w:rStyle w:val="SpecialBold"/>
        </w:rPr>
        <w:t>Primary SD/SDIO (psu_sd_1)</w:t>
      </w:r>
      <w:r w:rsidRPr="00112A5F">
        <w:t>.</w:t>
      </w:r>
    </w:p>
    <w:p w14:paraId="7AC4C491" w14:textId="77777777" w:rsidR="00D52AD3" w:rsidRPr="00112A5F" w:rsidRDefault="00932C04" w:rsidP="00112A5F">
      <w:pPr>
        <w:pStyle w:val="ListContinue2"/>
        <w:keepNext/>
      </w:pPr>
      <w:r w:rsidRPr="00112A5F">
        <w:rPr>
          <w:rStyle w:val="SpecialBold"/>
        </w:rPr>
        <w:t xml:space="preserve">Note: </w:t>
      </w:r>
      <w:r w:rsidRPr="00112A5F">
        <w:t>Press</w:t>
      </w:r>
      <w:r w:rsidRPr="00112A5F">
        <w:rPr>
          <w:rStyle w:val="SpecialBold"/>
        </w:rPr>
        <w:t xml:space="preserve"> </w:t>
      </w:r>
      <w:r w:rsidRPr="00112A5F">
        <w:t>&lt;</w:t>
      </w:r>
      <w:r w:rsidRPr="00112A5F">
        <w:rPr>
          <w:rStyle w:val="SpecialBold"/>
        </w:rPr>
        <w:t>Enter</w:t>
      </w:r>
      <w:r w:rsidRPr="00112A5F">
        <w:t>&gt;</w:t>
      </w:r>
      <w:r w:rsidRPr="00112A5F">
        <w:rPr>
          <w:rStyle w:val="SpecialBold"/>
        </w:rPr>
        <w:t xml:space="preserve"> </w:t>
      </w:r>
      <w:r w:rsidRPr="00112A5F">
        <w:t>to go into the sub-menu.</w:t>
      </w:r>
    </w:p>
    <w:p w14:paraId="69B5D94C" w14:textId="77777777" w:rsidR="00112A5F" w:rsidRDefault="00F547D1" w:rsidP="00932C04">
      <w:pPr>
        <w:pStyle w:val="ListContinue2"/>
        <w:keepNext/>
        <w:spacing w:before="160"/>
      </w:pPr>
      <w:r>
        <w:pict w14:anchorId="745DFEB0">
          <v:shape id="_x0000_i1105" type="#_x0000_t75" style="width:329.6pt;height:234.25pt">
            <v:imagedata r:id="rId17" o:title=""/>
            <o:lock v:ext="edit" aspectratio="f"/>
          </v:shape>
        </w:pict>
      </w:r>
    </w:p>
    <w:p w14:paraId="005E24BC" w14:textId="7CA50570" w:rsidR="00D52AD3" w:rsidRPr="00112A5F" w:rsidRDefault="00932C04" w:rsidP="00932C04">
      <w:pPr>
        <w:pStyle w:val="Caption"/>
      </w:pPr>
      <w:bookmarkStart w:id="20" w:name="O_103511"/>
      <w:r>
        <w:t>Figure 6</w:t>
      </w:r>
      <w:r>
        <w:noBreakHyphen/>
      </w:r>
      <w:fldSimple w:instr=" SEQ Figure \* ARABIC \s 1 ">
        <w:r w:rsidR="006268EC">
          <w:rPr>
            <w:noProof/>
          </w:rPr>
          <w:t>9</w:t>
        </w:r>
      </w:fldSimple>
      <w:r w:rsidR="00112A5F">
        <w:t>: Selecting the Image Storage Media</w:t>
      </w:r>
      <w:bookmarkEnd w:id="20"/>
    </w:p>
    <w:p w14:paraId="36B3F7E5" w14:textId="092AC5F1" w:rsidR="00D52AD3" w:rsidRPr="00112A5F" w:rsidRDefault="00932C04" w:rsidP="00932C04">
      <w:pPr>
        <w:pStyle w:val="Stepx-x-x"/>
      </w:pPr>
      <w:r>
        <w:rPr>
          <w:rFonts w:ascii="Segoe UI Bold" w:hAnsi="Segoe UI Bold"/>
          <w:sz w:val="20"/>
        </w:rPr>
        <w:lastRenderedPageBreak/>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Verify that the default image storage media is</w:t>
      </w:r>
      <w:r w:rsidRPr="00112A5F">
        <w:rPr>
          <w:rStyle w:val="SpecialBold"/>
        </w:rPr>
        <w:t xml:space="preserve"> primary sd</w:t>
      </w:r>
      <w:r w:rsidRPr="00112A5F">
        <w:t xml:space="preserve"> (i.e., psu_sd_1).</w:t>
      </w:r>
    </w:p>
    <w:p w14:paraId="3139DD7E" w14:textId="12DF71A6"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Exit 3 times to come to the main menu </w:t>
      </w:r>
      <w:r w:rsidRPr="00112A5F">
        <w:rPr>
          <w:rStyle w:val="SpecialBold"/>
        </w:rPr>
        <w:t>misc/config System Configuration</w:t>
      </w:r>
      <w:r w:rsidRPr="00112A5F">
        <w:t>.</w:t>
      </w:r>
      <w:r w:rsidRPr="00112A5F">
        <w:tab/>
      </w:r>
      <w:r w:rsidRPr="00112A5F">
        <w:tab/>
      </w:r>
    </w:p>
    <w:p w14:paraId="13F2EFB6" w14:textId="39C50DA9"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Select </w:t>
      </w:r>
      <w:r w:rsidRPr="00112A5F">
        <w:rPr>
          <w:rStyle w:val="SpecialBold"/>
        </w:rPr>
        <w:t>Image Packaging Configuration</w:t>
      </w:r>
      <w:r w:rsidRPr="00112A5F">
        <w:t xml:space="preserve"> &gt; </w:t>
      </w:r>
      <w:r w:rsidRPr="00112A5F">
        <w:rPr>
          <w:rStyle w:val="SpecialBold"/>
        </w:rPr>
        <w:t>Root filesystem type (EXT4  (SD/eMMC/SATA/USB))</w:t>
      </w:r>
      <w:r w:rsidRPr="00112A5F">
        <w:t>.</w:t>
      </w:r>
    </w:p>
    <w:p w14:paraId="69E2D0C9" w14:textId="2FAFEB6D" w:rsidR="00D52AD3" w:rsidRPr="00112A5F" w:rsidRDefault="00932C04" w:rsidP="00112A5F">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Verify that </w:t>
      </w:r>
      <w:r w:rsidRPr="00112A5F">
        <w:rPr>
          <w:rStyle w:val="SpecialBold"/>
        </w:rPr>
        <w:t>EXT4 (SD/eMMC/SATA/USB)</w:t>
      </w:r>
      <w:r w:rsidRPr="00112A5F">
        <w:t xml:space="preserve"> is enabled.</w:t>
      </w:r>
    </w:p>
    <w:p w14:paraId="3D70ADA6" w14:textId="77777777" w:rsidR="00112A5F" w:rsidRDefault="00F547D1" w:rsidP="00932C04">
      <w:pPr>
        <w:pStyle w:val="ListContinue2"/>
        <w:keepNext/>
        <w:spacing w:before="160"/>
      </w:pPr>
      <w:r>
        <w:pict w14:anchorId="550094C1">
          <v:shape id="_x0000_i1106" type="#_x0000_t75" style="width:6in;height:181.5pt">
            <v:imagedata r:id="rId18" o:title=""/>
            <o:lock v:ext="edit" aspectratio="f"/>
          </v:shape>
        </w:pict>
      </w:r>
    </w:p>
    <w:p w14:paraId="26C29219" w14:textId="1105CB2A" w:rsidR="00D52AD3" w:rsidRPr="00112A5F" w:rsidRDefault="00932C04" w:rsidP="00932C04">
      <w:pPr>
        <w:pStyle w:val="Caption"/>
      </w:pPr>
      <w:bookmarkStart w:id="21" w:name="O_163564"/>
      <w:r>
        <w:t>Figure 6</w:t>
      </w:r>
      <w:r>
        <w:noBreakHyphen/>
      </w:r>
      <w:fldSimple w:instr=" SEQ Figure \* ARABIC \s 1 ">
        <w:r w:rsidR="006268EC">
          <w:rPr>
            <w:noProof/>
          </w:rPr>
          <w:t>10</w:t>
        </w:r>
      </w:fldSimple>
      <w:r w:rsidR="00112A5F">
        <w:t>: Reviewing the Image Packaging Configuration</w:t>
      </w:r>
      <w:bookmarkEnd w:id="21"/>
    </w:p>
    <w:p w14:paraId="116B85ED" w14:textId="6D348788" w:rsidR="00D52AD3" w:rsidRPr="00112A5F" w:rsidRDefault="00932C04" w:rsidP="00932C0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Go to the main menu </w:t>
      </w:r>
      <w:r w:rsidRPr="00112A5F">
        <w:rPr>
          <w:rStyle w:val="SpecialBold"/>
        </w:rPr>
        <w:t>misc/config System Configuration</w:t>
      </w:r>
      <w:r w:rsidRPr="00112A5F">
        <w:t>.</w:t>
      </w:r>
    </w:p>
    <w:p w14:paraId="64FD9B74" w14:textId="530A5491"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Exit the configuration.</w:t>
      </w:r>
    </w:p>
    <w:p w14:paraId="7041A07B" w14:textId="77777777" w:rsidR="00D52AD3" w:rsidRPr="00112A5F" w:rsidRDefault="00932C04" w:rsidP="00112A5F">
      <w:pPr>
        <w:pStyle w:val="ListContinue2"/>
      </w:pPr>
      <w:r w:rsidRPr="00112A5F">
        <w:t>There is no need to save any changes.</w:t>
      </w:r>
    </w:p>
    <w:p w14:paraId="20B68BBE" w14:textId="01117F7E"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6268EC">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tab/>
      </w:r>
      <w:r w:rsidRPr="00112A5F">
        <w:t>Review the modules that are added.</w:t>
      </w:r>
    </w:p>
    <w:p w14:paraId="161BB1A5" w14:textId="76C1D87F"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in the terminal:</w:t>
      </w:r>
    </w:p>
    <w:p w14:paraId="3F7AD491" w14:textId="77777777" w:rsidR="00D52AD3" w:rsidRPr="00112A5F" w:rsidRDefault="00932C04" w:rsidP="00112A5F">
      <w:pPr>
        <w:pStyle w:val="ListContinue2"/>
      </w:pPr>
      <w:r w:rsidRPr="00112A5F">
        <w:rPr>
          <w:rStyle w:val="MonospaceBold"/>
        </w:rPr>
        <w:t>[host]$ petalinux-config -c rootfs</w:t>
      </w:r>
    </w:p>
    <w:p w14:paraId="66399F68" w14:textId="6ABBA0E3"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Go to the main menu </w:t>
      </w:r>
      <w:r w:rsidRPr="00112A5F">
        <w:rPr>
          <w:rStyle w:val="SpecialBold"/>
        </w:rPr>
        <w:t>Configuration</w:t>
      </w:r>
      <w:r w:rsidRPr="00112A5F">
        <w:t xml:space="preserve"> &gt; </w:t>
      </w:r>
      <w:r w:rsidRPr="00112A5F">
        <w:rPr>
          <w:rStyle w:val="SpecialBold"/>
        </w:rPr>
        <w:t>modules</w:t>
      </w:r>
      <w:r w:rsidRPr="00112A5F">
        <w:t xml:space="preserve"> and observe that there is one module </w:t>
      </w:r>
      <w:r w:rsidRPr="00112A5F">
        <w:rPr>
          <w:rStyle w:val="SpecialBold"/>
        </w:rPr>
        <w:t>dpu</w:t>
      </w:r>
      <w:r w:rsidRPr="00112A5F">
        <w:t xml:space="preserve"> added.</w:t>
      </w:r>
    </w:p>
    <w:p w14:paraId="4BA545BA" w14:textId="6307C4D9"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Exit the rootfs configuration without saving changes.</w:t>
      </w:r>
    </w:p>
    <w:p w14:paraId="1E70CE75" w14:textId="4C682752" w:rsidR="00D52AD3" w:rsidRPr="00112A5F" w:rsidRDefault="00932C04" w:rsidP="00FA2B84">
      <w:pPr>
        <w:pStyle w:val="Stepx-x"/>
      </w:pPr>
      <w:r>
        <w:rPr>
          <w:rFonts w:ascii="Segoe UI Bold" w:hAnsi="Segoe UI Bold"/>
        </w:rPr>
        <w:lastRenderedPageBreak/>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6268EC">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tab/>
      </w:r>
      <w:r w:rsidRPr="00112A5F">
        <w:t>Review the device tree file.</w:t>
      </w:r>
    </w:p>
    <w:p w14:paraId="68AD28D5" w14:textId="743295CD" w:rsidR="00D52AD3" w:rsidRPr="00112A5F" w:rsidRDefault="00932C04" w:rsidP="00FA2B84">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review the device tree file:</w:t>
      </w:r>
    </w:p>
    <w:p w14:paraId="56045469" w14:textId="77777777" w:rsidR="00D52AD3" w:rsidRPr="00112A5F" w:rsidRDefault="00932C04" w:rsidP="00FA2B84">
      <w:pPr>
        <w:pStyle w:val="ListContinue2"/>
        <w:keepNext/>
      </w:pPr>
      <w:r w:rsidRPr="00112A5F">
        <w:rPr>
          <w:rStyle w:val="MonospaceBold"/>
        </w:rPr>
        <w:t>[host]$ gedit project-spec/meta-user/recipes-bsp/device-tree/</w:t>
      </w:r>
      <w:r w:rsidR="00704ED1">
        <w:rPr>
          <w:rStyle w:val="MonospaceBold"/>
        </w:rPr>
        <w:br/>
      </w:r>
      <w:r w:rsidRPr="00112A5F">
        <w:rPr>
          <w:rStyle w:val="MonospaceBold"/>
        </w:rPr>
        <w:t>files/system-user.dtsi</w:t>
      </w:r>
    </w:p>
    <w:p w14:paraId="7F272299" w14:textId="77777777" w:rsidR="00D52AD3" w:rsidRPr="00112A5F" w:rsidRDefault="00932C04" w:rsidP="00FC4691">
      <w:pPr>
        <w:pStyle w:val="ListContinue2"/>
        <w:keepNext/>
      </w:pPr>
      <w:r w:rsidRPr="00112A5F">
        <w:t>Note that the required changes are already done based on the DPU configuration made in the design from the Vivado Design Suite.</w:t>
      </w:r>
    </w:p>
    <w:p w14:paraId="1B673B59" w14:textId="77777777" w:rsidR="00D52AD3" w:rsidRPr="00112A5F" w:rsidRDefault="00932C04" w:rsidP="00FC4691">
      <w:pPr>
        <w:pStyle w:val="ListContinue2"/>
        <w:keepNext/>
      </w:pPr>
      <w:r w:rsidRPr="00112A5F">
        <w:rPr>
          <w:rStyle w:val="Monospace"/>
        </w:rPr>
        <w:t>/include/ "system-conf.dtsi"</w:t>
      </w:r>
    </w:p>
    <w:p w14:paraId="625C913C" w14:textId="77777777" w:rsidR="00D52AD3" w:rsidRPr="00112A5F" w:rsidRDefault="00932C04" w:rsidP="00FC4691">
      <w:pPr>
        <w:pStyle w:val="ListContinue2"/>
        <w:keepNext/>
      </w:pPr>
      <w:r w:rsidRPr="00112A5F">
        <w:rPr>
          <w:rStyle w:val="Monospace"/>
        </w:rPr>
        <w:t>/ {</w:t>
      </w:r>
    </w:p>
    <w:p w14:paraId="143C84B7" w14:textId="77777777" w:rsidR="00D52AD3" w:rsidRPr="00112A5F" w:rsidRDefault="00932C04" w:rsidP="00112A5F">
      <w:pPr>
        <w:pStyle w:val="ListContinue2"/>
      </w:pPr>
      <w:r w:rsidRPr="00112A5F">
        <w:rPr>
          <w:rStyle w:val="Monospace"/>
        </w:rPr>
        <w:t xml:space="preserve">    dpu: dpu@80000000 {</w:t>
      </w:r>
    </w:p>
    <w:p w14:paraId="70BC12C1" w14:textId="77777777" w:rsidR="00D52AD3" w:rsidRPr="00112A5F" w:rsidRDefault="00932C04" w:rsidP="00112A5F">
      <w:pPr>
        <w:pStyle w:val="ListContinue2"/>
      </w:pPr>
      <w:r w:rsidRPr="00112A5F">
        <w:rPr>
          <w:rStyle w:val="Monospace"/>
        </w:rPr>
        <w:t xml:space="preserve">         compatible = "deephi, dpu";</w:t>
      </w:r>
    </w:p>
    <w:p w14:paraId="7A2871BE" w14:textId="77777777" w:rsidR="00D52AD3" w:rsidRPr="00112A5F" w:rsidRDefault="00932C04" w:rsidP="00112A5F">
      <w:pPr>
        <w:pStyle w:val="ListContinue2"/>
      </w:pPr>
      <w:r w:rsidRPr="00112A5F">
        <w:rPr>
          <w:rStyle w:val="Monospace"/>
        </w:rPr>
        <w:t xml:space="preserve">         reg = &lt;0x0 0x80000000 0x0 0x700&gt;;</w:t>
      </w:r>
    </w:p>
    <w:p w14:paraId="7CA07B22" w14:textId="77777777" w:rsidR="00D52AD3" w:rsidRPr="00112A5F" w:rsidRDefault="00932C04" w:rsidP="00112A5F">
      <w:pPr>
        <w:pStyle w:val="ListContinue2"/>
      </w:pPr>
      <w:r w:rsidRPr="00112A5F">
        <w:rPr>
          <w:rStyle w:val="Monospace"/>
        </w:rPr>
        <w:t xml:space="preserve">         interrupts = &lt;0x0 106 0x1 0x0 107 0x1&gt;;</w:t>
      </w:r>
    </w:p>
    <w:p w14:paraId="33A0C3F5" w14:textId="77777777" w:rsidR="00D52AD3" w:rsidRPr="00112A5F" w:rsidRDefault="00932C04" w:rsidP="00112A5F">
      <w:pPr>
        <w:pStyle w:val="ListContinue2"/>
      </w:pPr>
      <w:r w:rsidRPr="00112A5F">
        <w:rPr>
          <w:rStyle w:val="Monospace"/>
        </w:rPr>
        <w:t xml:space="preserve">         interrupt-parent = &lt;&amp;gic&gt;;</w:t>
      </w:r>
    </w:p>
    <w:p w14:paraId="398A6A8B" w14:textId="77777777" w:rsidR="00D52AD3" w:rsidRPr="00112A5F" w:rsidRDefault="00932C04" w:rsidP="00112A5F">
      <w:pPr>
        <w:pStyle w:val="ListContinue2"/>
      </w:pPr>
      <w:r w:rsidRPr="00112A5F">
        <w:rPr>
          <w:rStyle w:val="Monospace"/>
        </w:rPr>
        <w:t xml:space="preserve">         core-num = </w:t>
      </w:r>
      <w:r w:rsidRPr="00112A5F">
        <w:rPr>
          <w:rStyle w:val="SpecialBold"/>
        </w:rPr>
        <w:t>&lt;0x2&gt;</w:t>
      </w:r>
      <w:r w:rsidRPr="00112A5F">
        <w:rPr>
          <w:rStyle w:val="Monospace"/>
        </w:rPr>
        <w:t>;</w:t>
      </w:r>
    </w:p>
    <w:p w14:paraId="0E26167D" w14:textId="77777777" w:rsidR="00D52AD3" w:rsidRPr="00112A5F" w:rsidRDefault="00932C04" w:rsidP="00112A5F">
      <w:pPr>
        <w:pStyle w:val="ListContinue2"/>
      </w:pPr>
      <w:r w:rsidRPr="00112A5F">
        <w:rPr>
          <w:rStyle w:val="Monospace"/>
        </w:rPr>
        <w:t xml:space="preserve">     };</w:t>
      </w:r>
    </w:p>
    <w:p w14:paraId="66397188" w14:textId="77777777" w:rsidR="00D52AD3" w:rsidRPr="00112A5F" w:rsidRDefault="00932C04" w:rsidP="00112A5F">
      <w:pPr>
        <w:pStyle w:val="ListContinue2"/>
      </w:pPr>
      <w:r w:rsidRPr="00112A5F">
        <w:rPr>
          <w:rStyle w:val="Monospace"/>
        </w:rPr>
        <w:t xml:space="preserve">     dpcma: dpcma {</w:t>
      </w:r>
    </w:p>
    <w:p w14:paraId="44C54A1E" w14:textId="77777777" w:rsidR="00D52AD3" w:rsidRPr="00112A5F" w:rsidRDefault="00932C04" w:rsidP="00112A5F">
      <w:pPr>
        <w:pStyle w:val="ListContinue2"/>
      </w:pPr>
      <w:r w:rsidRPr="00112A5F">
        <w:rPr>
          <w:rStyle w:val="Monospace"/>
        </w:rPr>
        <w:t xml:space="preserve">         compatible = "deephi,cma";</w:t>
      </w:r>
    </w:p>
    <w:p w14:paraId="5FB94753" w14:textId="77777777" w:rsidR="00D52AD3" w:rsidRPr="00112A5F" w:rsidRDefault="00932C04" w:rsidP="00112A5F">
      <w:pPr>
        <w:pStyle w:val="ListContinue2"/>
      </w:pPr>
      <w:r w:rsidRPr="00112A5F">
        <w:rPr>
          <w:rStyle w:val="Monospace"/>
        </w:rPr>
        <w:t xml:space="preserve">     };</w:t>
      </w:r>
    </w:p>
    <w:p w14:paraId="61F2209A" w14:textId="77777777" w:rsidR="00D52AD3" w:rsidRPr="00112A5F" w:rsidRDefault="00932C04" w:rsidP="00112A5F">
      <w:pPr>
        <w:pStyle w:val="ListContinue2"/>
      </w:pPr>
      <w:r w:rsidRPr="00112A5F">
        <w:rPr>
          <w:rStyle w:val="Monospace"/>
        </w:rPr>
        <w:t>};</w:t>
      </w:r>
    </w:p>
    <w:p w14:paraId="20D9B1E7" w14:textId="77777777" w:rsidR="00D52AD3" w:rsidRPr="00112A5F" w:rsidRDefault="00932C04" w:rsidP="00112A5F">
      <w:pPr>
        <w:pStyle w:val="ListContinue2"/>
      </w:pPr>
      <w:r w:rsidRPr="00112A5F">
        <w:t>Note that core-num is 2. This is because two cores were configured in the Vivado Design Suite project.</w:t>
      </w:r>
    </w:p>
    <w:p w14:paraId="5A8AAB5B" w14:textId="13349A57"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Close the editor.</w:t>
      </w:r>
    </w:p>
    <w:p w14:paraId="14DCA3FE" w14:textId="77777777" w:rsidR="00D52AD3" w:rsidRPr="00112A5F" w:rsidRDefault="00D52AD3" w:rsidP="00112A5F">
      <w:pPr>
        <w:pStyle w:val="ListContinue"/>
      </w:pPr>
    </w:p>
    <w:p w14:paraId="6F8C0A42" w14:textId="77777777" w:rsidR="00D52AD3" w:rsidRPr="00112A5F" w:rsidRDefault="00932C04" w:rsidP="00112A5F">
      <w:pPr>
        <w:pStyle w:val="Warning"/>
      </w:pPr>
      <w:r w:rsidRPr="00112A5F">
        <w:rPr>
          <w:rStyle w:val="SpecialBold"/>
        </w:rPr>
        <w:t>Note:</w:t>
      </w:r>
      <w:r w:rsidRPr="00112A5F">
        <w:t xml:space="preserve"> Do not perform the following step as it will take approximately 7-8 hours to generate the Linux image based on your system configuration. In a native Linux environment, building the image takes approximately an hour. </w:t>
      </w:r>
    </w:p>
    <w:p w14:paraId="6A726EA6" w14:textId="77777777" w:rsidR="00D52AD3" w:rsidRPr="00112A5F" w:rsidRDefault="00932C04" w:rsidP="00112A5F">
      <w:pPr>
        <w:pStyle w:val="Warning"/>
      </w:pPr>
      <w:r w:rsidRPr="00112A5F">
        <w:t>The instructions below are provided for review on what the necessary actions are. After reviewing the instructions that follow, you can proceed to the "Building the Model" step.</w:t>
      </w:r>
    </w:p>
    <w:p w14:paraId="430BCD11" w14:textId="77777777" w:rsidR="00D52AD3" w:rsidRPr="00112A5F" w:rsidRDefault="00932C04" w:rsidP="00112A5F">
      <w:pPr>
        <w:pStyle w:val="Warning"/>
      </w:pPr>
      <w:r w:rsidRPr="00112A5F">
        <w:t xml:space="preserve">The prebuilt files with which you can continue the lab are provided in the </w:t>
      </w:r>
      <w:r w:rsidRPr="00112A5F">
        <w:rPr>
          <w:rStyle w:val="Monospace"/>
        </w:rPr>
        <w:t>$TRAINING_PATH/custom_app_dev/support/pre-built/sd_card</w:t>
      </w:r>
      <w:r w:rsidRPr="00112A5F">
        <w:t xml:space="preserve"> directory.</w:t>
      </w:r>
    </w:p>
    <w:p w14:paraId="36C6DB32" w14:textId="3F74F50E" w:rsidR="00D52AD3" w:rsidRPr="00112A5F" w:rsidRDefault="00932C04" w:rsidP="00FC4691">
      <w:pPr>
        <w:pStyle w:val="Stepx-x"/>
      </w:pPr>
      <w:r>
        <w:rPr>
          <w:rFonts w:ascii="Segoe UI Bold" w:hAnsi="Segoe UI Bold"/>
        </w:rPr>
        <w:lastRenderedPageBreak/>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6268EC">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tab/>
      </w:r>
      <w:r w:rsidRPr="00112A5F">
        <w:t>Build the Linux image.</w:t>
      </w:r>
    </w:p>
    <w:p w14:paraId="05D3D4B9" w14:textId="1F760D14" w:rsidR="00D52AD3" w:rsidRPr="00112A5F" w:rsidRDefault="00932C04" w:rsidP="00FC4691">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build the Linux image:</w:t>
      </w:r>
    </w:p>
    <w:p w14:paraId="2A948298" w14:textId="77777777" w:rsidR="00D52AD3" w:rsidRPr="00112A5F" w:rsidRDefault="00932C04" w:rsidP="00112A5F">
      <w:pPr>
        <w:pStyle w:val="ListContinue2"/>
        <w:keepNext/>
      </w:pPr>
      <w:r w:rsidRPr="00112A5F">
        <w:rPr>
          <w:rStyle w:val="MonospaceBold"/>
        </w:rPr>
        <w:t>[host]$ petalinux-build</w:t>
      </w:r>
    </w:p>
    <w:p w14:paraId="1E62BC57" w14:textId="77777777" w:rsidR="00112A5F" w:rsidRDefault="00F547D1" w:rsidP="00932C04">
      <w:pPr>
        <w:pStyle w:val="ListContinue2"/>
        <w:keepNext/>
        <w:spacing w:before="160"/>
      </w:pPr>
      <w:r>
        <w:pict w14:anchorId="1257A2D5">
          <v:shape id="_x0000_i1107" type="#_x0000_t75" style="width:6in;height:98.35pt" o:bordertopcolor="this" o:borderleftcolor="this" o:borderbottomcolor="this" o:borderrightcolor="this">
            <v:imagedata r:id="rId19" o:title=""/>
            <o:lock v:ext="edit" aspectratio="f"/>
            <w10:bordertop type="single" width="4"/>
            <w10:borderleft type="single" width="4"/>
            <w10:borderbottom type="single" width="4"/>
            <w10:borderright type="single" width="4"/>
          </v:shape>
        </w:pict>
      </w:r>
    </w:p>
    <w:p w14:paraId="4CE01525" w14:textId="2366B495" w:rsidR="00D52AD3" w:rsidRPr="00112A5F" w:rsidRDefault="00932C04" w:rsidP="00932C04">
      <w:pPr>
        <w:pStyle w:val="Caption"/>
      </w:pPr>
      <w:bookmarkStart w:id="22" w:name="O_103430"/>
      <w:r>
        <w:t>Figure 6</w:t>
      </w:r>
      <w:r>
        <w:noBreakHyphen/>
      </w:r>
      <w:fldSimple w:instr=" SEQ Figure \* ARABIC \s 1 ">
        <w:r w:rsidR="006268EC">
          <w:rPr>
            <w:noProof/>
          </w:rPr>
          <w:t>11</w:t>
        </w:r>
      </w:fldSimple>
      <w:r w:rsidR="00112A5F">
        <w:t>: Building the Linux Image</w:t>
      </w:r>
      <w:bookmarkEnd w:id="22"/>
    </w:p>
    <w:p w14:paraId="4B98077B" w14:textId="77777777" w:rsidR="00D52AD3" w:rsidRPr="00112A5F" w:rsidRDefault="00932C04" w:rsidP="00932C04">
      <w:pPr>
        <w:pStyle w:val="ListContinue2"/>
      </w:pPr>
      <w:r w:rsidRPr="00112A5F">
        <w:rPr>
          <w:rStyle w:val="SpecialBold"/>
        </w:rPr>
        <w:t>Note:</w:t>
      </w:r>
      <w:r w:rsidRPr="00112A5F">
        <w:t xml:space="preserve"> It will take approximately 7-8 hours to build the image. </w:t>
      </w:r>
    </w:p>
    <w:p w14:paraId="2263C7C3" w14:textId="77777777" w:rsidR="00D52AD3" w:rsidRPr="00112A5F" w:rsidRDefault="00932C04" w:rsidP="00112A5F">
      <w:pPr>
        <w:pStyle w:val="ListContinue2"/>
      </w:pPr>
      <w:r w:rsidRPr="00112A5F">
        <w:t>This step will generate a device tree DTB file, a First Stage Boot Loader (if selected), U-Boot (if selected), the Linux kernel, and a rootfile system image. Finally, it will generate boot images.</w:t>
      </w:r>
    </w:p>
    <w:p w14:paraId="68F341A7" w14:textId="77777777" w:rsidR="00D52AD3" w:rsidRPr="00112A5F" w:rsidRDefault="00932C04" w:rsidP="00112A5F">
      <w:pPr>
        <w:pStyle w:val="ListContinue2"/>
      </w:pPr>
      <w:r w:rsidRPr="00112A5F">
        <w:t xml:space="preserve">The </w:t>
      </w:r>
      <w:r w:rsidRPr="00112A5F">
        <w:rPr>
          <w:rStyle w:val="Monospace"/>
        </w:rPr>
        <w:t>petalinux-build</w:t>
      </w:r>
      <w:r w:rsidRPr="00112A5F">
        <w:t xml:space="preserve"> tool always generates a FIT image as the kernel image.</w:t>
      </w:r>
    </w:p>
    <w:p w14:paraId="572A9E40" w14:textId="77777777" w:rsidR="00D52AD3" w:rsidRPr="00112A5F" w:rsidRDefault="00932C04" w:rsidP="00112A5F">
      <w:pPr>
        <w:pStyle w:val="ListContinue2"/>
      </w:pPr>
      <w:r w:rsidRPr="00112A5F">
        <w:rPr>
          <w:rStyle w:val="Monospace"/>
        </w:rPr>
        <w:t>&lt;project-root&gt;/images</w:t>
      </w:r>
      <w:r w:rsidRPr="00112A5F">
        <w:t xml:space="preserve"> is also automatically generated. Files in this directory will get updated when you run </w:t>
      </w:r>
      <w:r w:rsidRPr="00112A5F">
        <w:rPr>
          <w:rStyle w:val="Monospace"/>
        </w:rPr>
        <w:t>petalinux-build</w:t>
      </w:r>
      <w:r w:rsidRPr="00112A5F">
        <w:t>.</w:t>
      </w:r>
    </w:p>
    <w:p w14:paraId="1905DD63" w14:textId="77777777" w:rsidR="00D52AD3" w:rsidRPr="00112A5F" w:rsidRDefault="00932C04" w:rsidP="00112A5F">
      <w:pPr>
        <w:pStyle w:val="ListContinue2"/>
      </w:pPr>
      <w:r w:rsidRPr="00112A5F">
        <w:t>During this time, the following will occur:</w:t>
      </w:r>
    </w:p>
    <w:p w14:paraId="110AD42B" w14:textId="77777777" w:rsidR="00D52AD3" w:rsidRPr="00112A5F" w:rsidRDefault="00932C04" w:rsidP="00112A5F">
      <w:pPr>
        <w:pStyle w:val="StepBullet"/>
      </w:pPr>
      <w:r w:rsidRPr="00112A5F">
        <w:t>Cross-compiling and linking of the Linux kernel (</w:t>
      </w:r>
      <w:r w:rsidRPr="00112A5F">
        <w:rPr>
          <w:rStyle w:val="Monospace"/>
        </w:rPr>
        <w:t>linux-x.x/*</w:t>
      </w:r>
      <w:r w:rsidRPr="00112A5F">
        <w:t>)</w:t>
      </w:r>
    </w:p>
    <w:p w14:paraId="677A27BF" w14:textId="77777777" w:rsidR="00D52AD3" w:rsidRPr="00112A5F" w:rsidRDefault="00932C04" w:rsidP="00112A5F">
      <w:pPr>
        <w:pStyle w:val="StepBullet"/>
      </w:pPr>
      <w:r w:rsidRPr="00112A5F">
        <w:t>Cross-compiling and linking of the default user libs and applications (</w:t>
      </w:r>
      <w:r w:rsidRPr="00112A5F">
        <w:rPr>
          <w:rStyle w:val="Monospace"/>
        </w:rPr>
        <w:t>lib/*</w:t>
      </w:r>
      <w:r w:rsidRPr="00112A5F">
        <w:t xml:space="preserve"> and </w:t>
      </w:r>
      <w:r w:rsidRPr="00112A5F">
        <w:rPr>
          <w:rStyle w:val="Monospace"/>
        </w:rPr>
        <w:t>user/*</w:t>
      </w:r>
      <w:r w:rsidRPr="00112A5F">
        <w:t>)</w:t>
      </w:r>
    </w:p>
    <w:p w14:paraId="5453B815" w14:textId="77777777" w:rsidR="00D52AD3" w:rsidRPr="00112A5F" w:rsidRDefault="00932C04" w:rsidP="00112A5F">
      <w:pPr>
        <w:pStyle w:val="StepBullet"/>
      </w:pPr>
      <w:r w:rsidRPr="00112A5F">
        <w:t>Building of a local copy of the Arm® Cortex™-A53 processor Linux root file system (</w:t>
      </w:r>
      <w:r w:rsidRPr="00112A5F">
        <w:rPr>
          <w:rStyle w:val="Monospace"/>
        </w:rPr>
        <w:t>rootfs/*</w:t>
      </w:r>
      <w:r w:rsidRPr="00112A5F">
        <w:t>)</w:t>
      </w:r>
    </w:p>
    <w:p w14:paraId="2AC9D479" w14:textId="77777777" w:rsidR="00D52AD3" w:rsidRPr="00112A5F" w:rsidRDefault="00932C04" w:rsidP="00112A5F">
      <w:pPr>
        <w:pStyle w:val="StepBullet"/>
      </w:pPr>
      <w:r w:rsidRPr="00112A5F">
        <w:t>Assembling of the kernel and root file system into a single downloadable binary image file (</w:t>
      </w:r>
      <w:r w:rsidRPr="00112A5F">
        <w:rPr>
          <w:rStyle w:val="Monospace"/>
        </w:rPr>
        <w:t>images/*</w:t>
      </w:r>
      <w:r w:rsidRPr="00112A5F">
        <w:t>)</w:t>
      </w:r>
    </w:p>
    <w:p w14:paraId="1BE8ED71" w14:textId="77777777" w:rsidR="00D52AD3" w:rsidRPr="00112A5F" w:rsidRDefault="00932C04" w:rsidP="00112A5F">
      <w:pPr>
        <w:pStyle w:val="StepBullet"/>
      </w:pPr>
      <w:r w:rsidRPr="00112A5F">
        <w:t xml:space="preserve">Copying of the image files from </w:t>
      </w:r>
      <w:r w:rsidRPr="00112A5F">
        <w:rPr>
          <w:rStyle w:val="Monospace"/>
        </w:rPr>
        <w:t>images/</w:t>
      </w:r>
      <w:r w:rsidRPr="00112A5F">
        <w:t xml:space="preserve"> to </w:t>
      </w:r>
      <w:r w:rsidRPr="00112A5F">
        <w:rPr>
          <w:rStyle w:val="Monospace"/>
        </w:rPr>
        <w:t>/tftpboot</w:t>
      </w:r>
    </w:p>
    <w:p w14:paraId="51E9C677" w14:textId="77777777" w:rsidR="00D52AD3" w:rsidRPr="00112A5F" w:rsidRDefault="00932C04" w:rsidP="00112A5F">
      <w:pPr>
        <w:pStyle w:val="ListContinue2"/>
      </w:pPr>
      <w:r w:rsidRPr="00112A5F">
        <w:t xml:space="preserve">The build log is saved in the </w:t>
      </w:r>
      <w:r w:rsidRPr="00112A5F">
        <w:rPr>
          <w:rStyle w:val="Monospace"/>
        </w:rPr>
        <w:t>$custom_app_dev/lab/custom_app_dev/build/build.log</w:t>
      </w:r>
      <w:r w:rsidRPr="00112A5F">
        <w:rPr>
          <w:rStyle w:val="SpecialBold"/>
        </w:rPr>
        <w:t xml:space="preserve"> </w:t>
      </w:r>
      <w:r w:rsidRPr="00112A5F">
        <w:t>file.</w:t>
      </w:r>
    </w:p>
    <w:p w14:paraId="106FA8D6" w14:textId="03B9B1E2"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Look at the contents in the </w:t>
      </w:r>
      <w:r w:rsidRPr="00112A5F">
        <w:rPr>
          <w:rStyle w:val="Monospace"/>
        </w:rPr>
        <w:t>images/linux</w:t>
      </w:r>
      <w:r w:rsidRPr="00112A5F">
        <w:t xml:space="preserve"> subdirectory once compilation completes by executing the following commands from the project directory:</w:t>
      </w:r>
    </w:p>
    <w:p w14:paraId="26ACD8E9" w14:textId="77777777" w:rsidR="00D52AD3" w:rsidRPr="00112A5F" w:rsidRDefault="00932C04" w:rsidP="00112A5F">
      <w:pPr>
        <w:pStyle w:val="ListContinue2"/>
      </w:pPr>
      <w:r w:rsidRPr="00112A5F">
        <w:rPr>
          <w:rStyle w:val="MonospaceBold"/>
        </w:rPr>
        <w:t>[host]$ cd images/linux</w:t>
      </w:r>
    </w:p>
    <w:p w14:paraId="500A1AD7" w14:textId="77777777" w:rsidR="00D52AD3" w:rsidRPr="00112A5F" w:rsidRDefault="00932C04" w:rsidP="00112A5F">
      <w:pPr>
        <w:pStyle w:val="ListContinue2"/>
      </w:pPr>
      <w:r w:rsidRPr="00112A5F">
        <w:rPr>
          <w:rStyle w:val="MonospaceBold"/>
        </w:rPr>
        <w:t>[host]$ ls -ll</w:t>
      </w:r>
    </w:p>
    <w:p w14:paraId="2EB48CCA" w14:textId="4F1F794D" w:rsidR="00D52AD3" w:rsidRPr="00112A5F" w:rsidRDefault="00932C04" w:rsidP="00FC4691">
      <w:pPr>
        <w:pStyle w:val="Stepx-x"/>
      </w:pPr>
      <w:r>
        <w:rPr>
          <w:rFonts w:ascii="Segoe UI Bold" w:hAnsi="Segoe UI Bold"/>
        </w:rPr>
        <w:lastRenderedPageBreak/>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6268EC">
        <w:rPr>
          <w:rFonts w:ascii="Segoe UI Bold" w:hAnsi="Segoe UI Bold"/>
          <w:noProof/>
        </w:rPr>
        <w:t>5</w:t>
      </w:r>
      <w:r>
        <w:rPr>
          <w:rFonts w:ascii="Segoe UI Bold" w:hAnsi="Segoe UI Bold"/>
        </w:rPr>
        <w:fldChar w:fldCharType="end"/>
      </w:r>
      <w:r>
        <w:rPr>
          <w:rFonts w:ascii="Segoe UI Bold" w:hAnsi="Segoe UI Bold"/>
        </w:rPr>
        <w:t>.</w:t>
      </w:r>
      <w:r>
        <w:rPr>
          <w:rFonts w:ascii="Segoe UI Bold" w:hAnsi="Segoe UI Bold"/>
        </w:rPr>
        <w:tab/>
      </w:r>
      <w:r w:rsidRPr="00112A5F">
        <w:t>Create a boot image (BOOT.BIN) including the FSBL, ATF, bitstream, and U-Boot.</w:t>
      </w:r>
    </w:p>
    <w:p w14:paraId="5F89DD53" w14:textId="0AF5A18E" w:rsidR="00D52AD3" w:rsidRPr="00112A5F" w:rsidRDefault="00932C04" w:rsidP="00FC4691">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create a boot image:</w:t>
      </w:r>
    </w:p>
    <w:p w14:paraId="46FC9EFB" w14:textId="77777777" w:rsidR="00D52AD3" w:rsidRPr="00112A5F" w:rsidRDefault="00932C04" w:rsidP="00112A5F">
      <w:pPr>
        <w:pStyle w:val="ListContinue2"/>
      </w:pPr>
      <w:r w:rsidRPr="00112A5F">
        <w:rPr>
          <w:rStyle w:val="MonospaceBold"/>
        </w:rPr>
        <w:t>[host]$ petalinux-package --boot --fsbl zynqmp_fsbl.elf --u-boot u-boot.elf --pmufw pmufw.elf --fpga system.bit</w:t>
      </w:r>
    </w:p>
    <w:p w14:paraId="646BD740" w14:textId="77777777" w:rsidR="00D52AD3" w:rsidRPr="00112A5F" w:rsidRDefault="00932C04" w:rsidP="00112A5F">
      <w:pPr>
        <w:pStyle w:val="ListContinue2"/>
      </w:pPr>
      <w:r w:rsidRPr="00112A5F">
        <w:t>This will create a BOOT.BIN file.</w:t>
      </w:r>
    </w:p>
    <w:p w14:paraId="182DAAD0" w14:textId="4462AC13"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[Prebuilt users]: You can find the same content in the </w:t>
      </w:r>
      <w:r w:rsidRPr="00112A5F">
        <w:rPr>
          <w:rStyle w:val="Monospace"/>
        </w:rPr>
        <w:t>pre-built</w:t>
      </w:r>
      <w:r w:rsidRPr="00112A5F">
        <w:t xml:space="preserve"> directory. Enter the following command to see the files located in the </w:t>
      </w:r>
      <w:r w:rsidRPr="00112A5F">
        <w:rPr>
          <w:rStyle w:val="Monospace"/>
        </w:rPr>
        <w:t>pre-built</w:t>
      </w:r>
      <w:r w:rsidRPr="00112A5F">
        <w:t xml:space="preserve"> directory:</w:t>
      </w:r>
    </w:p>
    <w:p w14:paraId="2AFEAB01" w14:textId="77777777" w:rsidR="00D52AD3" w:rsidRPr="00112A5F" w:rsidRDefault="00932C04" w:rsidP="00112A5F">
      <w:pPr>
        <w:pStyle w:val="ListContinue2"/>
      </w:pPr>
      <w:r w:rsidRPr="00112A5F">
        <w:rPr>
          <w:rStyle w:val="MonospaceBold"/>
        </w:rPr>
        <w:t>[host]$ cd $TRAINING_PATH/custom_app_dev/support/pre-built/sd_card</w:t>
      </w:r>
    </w:p>
    <w:p w14:paraId="06F31D1C" w14:textId="77777777" w:rsidR="00D52AD3" w:rsidRPr="00112A5F" w:rsidRDefault="00932C04" w:rsidP="00112A5F">
      <w:pPr>
        <w:pStyle w:val="ListContinue2"/>
      </w:pPr>
      <w:r w:rsidRPr="00112A5F">
        <w:rPr>
          <w:rStyle w:val="MonospaceBold"/>
        </w:rPr>
        <w:t>[host]$ ls -ll</w:t>
      </w:r>
    </w:p>
    <w:p w14:paraId="37B0632F" w14:textId="77777777" w:rsidR="00D52AD3" w:rsidRPr="00112A5F" w:rsidRDefault="00932C04" w:rsidP="00112A5F">
      <w:pPr>
        <w:pStyle w:val="ListContinue2"/>
      </w:pPr>
      <w:r w:rsidRPr="00112A5F">
        <w:t>Review the files located in this directory.</w:t>
      </w:r>
    </w:p>
    <w:p w14:paraId="04D9DBC4" w14:textId="77777777" w:rsidR="00D52AD3" w:rsidRPr="00112A5F" w:rsidRDefault="00932C04" w:rsidP="00112A5F">
      <w:pPr>
        <w:pStyle w:val="StepBullet"/>
      </w:pPr>
      <w:r w:rsidRPr="00112A5F">
        <w:t>BOOT.BIN: This is the boot image, which includes:</w:t>
      </w:r>
    </w:p>
    <w:p w14:paraId="34D0B1F0" w14:textId="77777777" w:rsidR="00D52AD3" w:rsidRPr="00112A5F" w:rsidRDefault="00932C04" w:rsidP="00112A5F">
      <w:pPr>
        <w:pStyle w:val="StepBullet2"/>
      </w:pPr>
      <w:r w:rsidRPr="00112A5F">
        <w:rPr>
          <w:rStyle w:val="Monospace"/>
        </w:rPr>
        <w:t>zynqmp_fsbl.elf:</w:t>
      </w:r>
      <w:r w:rsidRPr="00112A5F">
        <w:t xml:space="preserve"> First Stage Boot Loader (FSBL)</w:t>
      </w:r>
    </w:p>
    <w:p w14:paraId="454725D2" w14:textId="77777777" w:rsidR="00D52AD3" w:rsidRPr="00112A5F" w:rsidRDefault="00932C04" w:rsidP="00112A5F">
      <w:pPr>
        <w:pStyle w:val="StepBullet2"/>
      </w:pPr>
      <w:r w:rsidRPr="00112A5F">
        <w:rPr>
          <w:rStyle w:val="Monospace"/>
        </w:rPr>
        <w:t>u-boot.elf:</w:t>
      </w:r>
      <w:r w:rsidRPr="00112A5F">
        <w:t xml:space="preserve"> Second Stage Boot Loader (U-Boot)</w:t>
      </w:r>
    </w:p>
    <w:p w14:paraId="5582B6C4" w14:textId="77777777" w:rsidR="00D52AD3" w:rsidRPr="00112A5F" w:rsidRDefault="00932C04" w:rsidP="00112A5F">
      <w:pPr>
        <w:pStyle w:val="StepBullet2"/>
      </w:pPr>
      <w:r w:rsidRPr="00112A5F">
        <w:rPr>
          <w:rStyle w:val="Monospace"/>
        </w:rPr>
        <w:t>pmufw.elf:</w:t>
      </w:r>
      <w:r w:rsidRPr="00112A5F">
        <w:t xml:space="preserve"> PMU firmware</w:t>
      </w:r>
    </w:p>
    <w:p w14:paraId="12AA5001" w14:textId="77777777" w:rsidR="00D52AD3" w:rsidRPr="00112A5F" w:rsidRDefault="00932C04" w:rsidP="00112A5F">
      <w:pPr>
        <w:pStyle w:val="StepBullet2"/>
      </w:pPr>
      <w:r w:rsidRPr="00112A5F">
        <w:rPr>
          <w:rStyle w:val="Monospace"/>
        </w:rPr>
        <w:t>system.bit:</w:t>
      </w:r>
      <w:r w:rsidRPr="00112A5F">
        <w:t xml:space="preserve"> Bitstream of the custom hardware platform</w:t>
      </w:r>
    </w:p>
    <w:p w14:paraId="2ACBDED4" w14:textId="77777777" w:rsidR="00D52AD3" w:rsidRPr="00112A5F" w:rsidRDefault="00932C04" w:rsidP="00112A5F">
      <w:pPr>
        <w:pStyle w:val="StepBullet"/>
      </w:pPr>
      <w:r w:rsidRPr="00112A5F">
        <w:rPr>
          <w:rStyle w:val="Monospace"/>
        </w:rPr>
        <w:t>image.ub:</w:t>
      </w:r>
      <w:r w:rsidRPr="00112A5F">
        <w:t xml:space="preserve"> Linux kernel image</w:t>
      </w:r>
    </w:p>
    <w:p w14:paraId="6A3021C9" w14:textId="77777777" w:rsidR="00D52AD3" w:rsidRPr="00112A5F" w:rsidRDefault="00932C04" w:rsidP="00112A5F">
      <w:pPr>
        <w:pStyle w:val="StepBullet"/>
      </w:pPr>
      <w:r w:rsidRPr="00112A5F">
        <w:rPr>
          <w:rStyle w:val="Monospace"/>
        </w:rPr>
        <w:t>rootfs.tar.gz:</w:t>
      </w:r>
      <w:r w:rsidRPr="00112A5F">
        <w:t xml:space="preserve"> Root file system</w:t>
      </w:r>
    </w:p>
    <w:p w14:paraId="538D13C1" w14:textId="751F6BE6"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Close the terminal.</w:t>
      </w:r>
    </w:p>
    <w:p w14:paraId="663BB6FE" w14:textId="77777777" w:rsidR="00D52AD3" w:rsidRPr="00112A5F" w:rsidRDefault="00D52AD3" w:rsidP="00112A5F">
      <w:pPr>
        <w:pStyle w:val="AllowPageBreak"/>
      </w:pPr>
    </w:p>
    <w:p w14:paraId="1BE80CFC" w14:textId="024F1294" w:rsidR="00D52AD3" w:rsidRPr="00112A5F" w:rsidRDefault="00932C04" w:rsidP="00FC4691">
      <w:pPr>
        <w:pStyle w:val="StepHeading"/>
      </w:pPr>
      <w:bookmarkStart w:id="23" w:name="O_161209"/>
      <w:bookmarkEnd w:id="23"/>
      <w:r w:rsidRPr="00112A5F">
        <w:lastRenderedPageBreak/>
        <w:t>Building the Model</w:t>
      </w:r>
      <w:r>
        <w:tab/>
        <w:t xml:space="preserve">Step </w:t>
      </w:r>
      <w:r w:rsidR="0075451C">
        <w:fldChar w:fldCharType="begin"/>
      </w:r>
      <w:r w:rsidR="0075451C">
        <w:instrText xml:space="preserve"> SEQ StepHeading \* MERGEFORMAT </w:instrText>
      </w:r>
      <w:r w:rsidR="0075451C">
        <w:fldChar w:fldCharType="separate"/>
      </w:r>
      <w:r w:rsidR="006268EC">
        <w:rPr>
          <w:noProof/>
        </w:rPr>
        <w:t>4</w:t>
      </w:r>
      <w:r w:rsidR="0075451C">
        <w:rPr>
          <w:noProof/>
        </w:rPr>
        <w:fldChar w:fldCharType="end"/>
      </w:r>
    </w:p>
    <w:p w14:paraId="3046E9CD" w14:textId="77777777" w:rsidR="00D52AD3" w:rsidRPr="00112A5F" w:rsidRDefault="00932C04" w:rsidP="00FC4691">
      <w:pPr>
        <w:pStyle w:val="General"/>
        <w:keepNext/>
      </w:pPr>
      <w:r w:rsidRPr="00112A5F">
        <w:t>The pre-trained Resnet50 model from Caffe will be quantized using the Vitis AI quantizer. Then the output from the quantizer will be fed to the AI compiler, which generates the DPU xmodel.</w:t>
      </w:r>
    </w:p>
    <w:p w14:paraId="2B84378A" w14:textId="77777777" w:rsidR="00D52AD3" w:rsidRPr="00112A5F" w:rsidRDefault="00932C04" w:rsidP="00112A5F">
      <w:pPr>
        <w:pStyle w:val="General"/>
        <w:keepNext/>
      </w:pPr>
      <w:r w:rsidRPr="00112A5F">
        <w:rPr>
          <w:rStyle w:val="SpecialBold"/>
        </w:rPr>
        <w:t>Note:</w:t>
      </w:r>
      <w:r w:rsidRPr="00112A5F">
        <w:t xml:space="preserve"> You will be using the completed quantized model from the "AI Quantizer and AI Compiler" lab.</w:t>
      </w:r>
    </w:p>
    <w:p w14:paraId="0A53695A" w14:textId="77777777" w:rsidR="00112A5F" w:rsidRDefault="00F547D1" w:rsidP="00932C04">
      <w:pPr>
        <w:pStyle w:val="General"/>
        <w:keepNext/>
        <w:spacing w:before="160"/>
      </w:pPr>
      <w:r>
        <w:pict w14:anchorId="470E7C60">
          <v:shape id="_x0000_i1108" type="#_x0000_t75" style="width:6in;height:147.05pt">
            <v:imagedata r:id="rId20" o:title=""/>
            <o:lock v:ext="edit" aspectratio="f"/>
          </v:shape>
        </w:pict>
      </w:r>
    </w:p>
    <w:p w14:paraId="3CFD485C" w14:textId="32D505C9" w:rsidR="00D52AD3" w:rsidRPr="00112A5F" w:rsidRDefault="00932C04" w:rsidP="00932C04">
      <w:pPr>
        <w:pStyle w:val="Caption"/>
        <w:ind w:left="0"/>
      </w:pPr>
      <w:bookmarkStart w:id="24" w:name="O_163569"/>
      <w:r>
        <w:t>Figure 6</w:t>
      </w:r>
      <w:r>
        <w:noBreakHyphen/>
      </w:r>
      <w:fldSimple w:instr=" SEQ Figure \* ARABIC \s 1 ">
        <w:r w:rsidR="006268EC">
          <w:rPr>
            <w:noProof/>
          </w:rPr>
          <w:t>12</w:t>
        </w:r>
      </w:fldSimple>
      <w:r w:rsidR="00112A5F">
        <w:t>: Step 3: Build a Model</w:t>
      </w:r>
      <w:bookmarkEnd w:id="24"/>
    </w:p>
    <w:p w14:paraId="5BCDC0C5" w14:textId="0891FA4D" w:rsidR="00D52AD3" w:rsidRPr="00112A5F" w:rsidRDefault="00932C04" w:rsidP="00932C0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6268EC">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112A5F">
        <w:t xml:space="preserve">Copy the </w:t>
      </w:r>
      <w:r w:rsidRPr="00112A5F">
        <w:rPr>
          <w:rStyle w:val="Monospace"/>
        </w:rPr>
        <w:t>arch.json</w:t>
      </w:r>
      <w:r w:rsidRPr="00112A5F">
        <w:t xml:space="preserve"> file generated from the Vivado Design Suite, the JSON file required for the AI compiler, and the AI compiler script.</w:t>
      </w:r>
    </w:p>
    <w:p w14:paraId="7F692D1D" w14:textId="44BFFB53"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Press &lt;</w:t>
      </w:r>
      <w:r w:rsidRPr="00112A5F">
        <w:rPr>
          <w:rStyle w:val="SpecialBold"/>
        </w:rPr>
        <w:t>Ctrl</w:t>
      </w:r>
      <w:r w:rsidRPr="00112A5F">
        <w:t xml:space="preserve"> + </w:t>
      </w:r>
      <w:r w:rsidRPr="00112A5F">
        <w:rPr>
          <w:rStyle w:val="SpecialBold"/>
        </w:rPr>
        <w:t>Alt</w:t>
      </w:r>
      <w:r w:rsidRPr="00112A5F">
        <w:t xml:space="preserve"> + </w:t>
      </w:r>
      <w:r w:rsidRPr="00112A5F">
        <w:rPr>
          <w:rStyle w:val="SpecialBold"/>
        </w:rPr>
        <w:t>T</w:t>
      </w:r>
      <w:r w:rsidRPr="00112A5F">
        <w:t>&gt; to open a new terminal window.</w:t>
      </w:r>
    </w:p>
    <w:p w14:paraId="00F4B2CA" w14:textId="2FA5C04A"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Enter the following commands to create a new folder named </w:t>
      </w:r>
      <w:r w:rsidRPr="00112A5F">
        <w:rPr>
          <w:rStyle w:val="Monospace"/>
        </w:rPr>
        <w:t>custom_app_dev</w:t>
      </w:r>
      <w:r w:rsidRPr="00112A5F">
        <w:t>:</w:t>
      </w:r>
    </w:p>
    <w:p w14:paraId="467BAF99" w14:textId="77777777" w:rsidR="00D52AD3" w:rsidRPr="00112A5F" w:rsidRDefault="00932C04" w:rsidP="00112A5F">
      <w:pPr>
        <w:pStyle w:val="ListContinue2"/>
      </w:pPr>
      <w:r w:rsidRPr="00112A5F">
        <w:rPr>
          <w:rStyle w:val="MonospaceBold"/>
        </w:rPr>
        <w:t>[host]$ cd /home/xilinx/Vitis-AI</w:t>
      </w:r>
    </w:p>
    <w:p w14:paraId="120C4D9D" w14:textId="77777777" w:rsidR="00D52AD3" w:rsidRPr="00112A5F" w:rsidRDefault="00932C04" w:rsidP="00112A5F">
      <w:pPr>
        <w:pStyle w:val="ListContinue2"/>
      </w:pPr>
      <w:r w:rsidRPr="00112A5F">
        <w:rPr>
          <w:rStyle w:val="MonospaceBold"/>
        </w:rPr>
        <w:t>[host]$ mkdir custom_app_dev</w:t>
      </w:r>
    </w:p>
    <w:p w14:paraId="7D0A347B" w14:textId="77777777" w:rsidR="00D52AD3" w:rsidRPr="00112A5F" w:rsidRDefault="00932C04" w:rsidP="00112A5F">
      <w:pPr>
        <w:pStyle w:val="ListContinue2"/>
      </w:pPr>
      <w:r w:rsidRPr="00112A5F">
        <w:rPr>
          <w:rStyle w:val="MonospaceBold"/>
        </w:rPr>
        <w:t>[host]$ cd custom_app_dev</w:t>
      </w:r>
    </w:p>
    <w:p w14:paraId="0B8C5895" w14:textId="083A8D3D"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commands to copy the JSON, quantized model and AI compiler script files:</w:t>
      </w:r>
    </w:p>
    <w:p w14:paraId="222F1663" w14:textId="77777777" w:rsidR="00D52AD3" w:rsidRPr="00112A5F" w:rsidRDefault="00932C04" w:rsidP="00112A5F">
      <w:pPr>
        <w:pStyle w:val="ListContinue2"/>
      </w:pPr>
      <w:r w:rsidRPr="00112A5F">
        <w:rPr>
          <w:rStyle w:val="MonospaceBold"/>
        </w:rPr>
        <w:t>[host]$ cp $TRAINING_PATH/custom_app_dev/support/pre-built/hw/</w:t>
      </w:r>
      <w:r w:rsidR="00704ED1">
        <w:rPr>
          <w:rStyle w:val="MonospaceBold"/>
        </w:rPr>
        <w:br/>
      </w:r>
      <w:r w:rsidRPr="00112A5F">
        <w:rPr>
          <w:rStyle w:val="MonospaceBold"/>
        </w:rPr>
        <w:t>arch.json .</w:t>
      </w:r>
    </w:p>
    <w:p w14:paraId="037A87AB" w14:textId="77777777" w:rsidR="00D52AD3" w:rsidRPr="00112A5F" w:rsidRDefault="00932C04" w:rsidP="00112A5F">
      <w:pPr>
        <w:pStyle w:val="ListContinue2"/>
      </w:pPr>
      <w:r w:rsidRPr="00112A5F">
        <w:rPr>
          <w:rStyle w:val="MonospaceBold"/>
        </w:rPr>
        <w:t>[host]$ cp $TRAINING_PATH/custom_app_dev/support/xmodel/</w:t>
      </w:r>
      <w:r w:rsidR="00704ED1">
        <w:rPr>
          <w:rStyle w:val="MonospaceBold"/>
        </w:rPr>
        <w:br/>
      </w:r>
      <w:r w:rsidRPr="00112A5F">
        <w:rPr>
          <w:rStyle w:val="MonospaceBold"/>
        </w:rPr>
        <w:t>2_caffe_compile_for_edge.sh .</w:t>
      </w:r>
    </w:p>
    <w:p w14:paraId="0EB36B57" w14:textId="77777777" w:rsidR="00D52AD3" w:rsidRPr="00112A5F" w:rsidRDefault="00932C04" w:rsidP="00112A5F">
      <w:pPr>
        <w:pStyle w:val="ListContinue2"/>
      </w:pPr>
      <w:r w:rsidRPr="00112A5F">
        <w:rPr>
          <w:rStyle w:val="MonospaceBold"/>
        </w:rPr>
        <w:t>[host]$ cp -r $TRAINING_PATH/custom_app_dev/support/</w:t>
      </w:r>
      <w:r w:rsidR="00704ED1">
        <w:rPr>
          <w:rStyle w:val="MonospaceBold"/>
        </w:rPr>
        <w:br/>
      </w:r>
      <w:r w:rsidRPr="00112A5F">
        <w:rPr>
          <w:rStyle w:val="MonospaceBold"/>
        </w:rPr>
        <w:t>quantized_model .</w:t>
      </w:r>
    </w:p>
    <w:p w14:paraId="14298F45" w14:textId="3B00866F" w:rsidR="00D52AD3" w:rsidRPr="00112A5F" w:rsidRDefault="00932C04" w:rsidP="00FC4691">
      <w:pPr>
        <w:pStyle w:val="Stepx-x"/>
      </w:pPr>
      <w:r>
        <w:rPr>
          <w:rFonts w:ascii="Segoe UI Bold" w:hAnsi="Segoe UI Bold"/>
        </w:rPr>
        <w:lastRenderedPageBreak/>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6268EC">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tab/>
      </w:r>
      <w:r w:rsidRPr="00112A5F">
        <w:t xml:space="preserve">Review the </w:t>
      </w:r>
      <w:r w:rsidRPr="00112A5F">
        <w:rPr>
          <w:rStyle w:val="MonospaceBold"/>
        </w:rPr>
        <w:t xml:space="preserve">2_caffe_compile_for_edge.sh </w:t>
      </w:r>
      <w:r w:rsidRPr="00112A5F">
        <w:t>script file.</w:t>
      </w:r>
    </w:p>
    <w:p w14:paraId="196A196B" w14:textId="3FB1EFFD" w:rsidR="00D52AD3" w:rsidRPr="00112A5F" w:rsidRDefault="00932C04" w:rsidP="00FC4691">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review the script:</w:t>
      </w:r>
    </w:p>
    <w:p w14:paraId="165DDF10" w14:textId="77777777" w:rsidR="00D52AD3" w:rsidRPr="00112A5F" w:rsidRDefault="00932C04" w:rsidP="00FC4691">
      <w:pPr>
        <w:pStyle w:val="ListContinue2"/>
        <w:keepNext/>
      </w:pPr>
      <w:r w:rsidRPr="00112A5F">
        <w:rPr>
          <w:rStyle w:val="MonospaceBold"/>
        </w:rPr>
        <w:t>[host]$ gedit $TRAINING_PATH/custom_app_dev/lab/model/</w:t>
      </w:r>
      <w:r w:rsidR="00704ED1">
        <w:rPr>
          <w:rStyle w:val="MonospaceBold"/>
        </w:rPr>
        <w:br/>
      </w:r>
      <w:r w:rsidRPr="00112A5F">
        <w:rPr>
          <w:rStyle w:val="MonospaceBold"/>
        </w:rPr>
        <w:t>2_caffe_compile_for_edge.sh</w:t>
      </w:r>
    </w:p>
    <w:p w14:paraId="2A431D57" w14:textId="77777777" w:rsidR="00D52AD3" w:rsidRPr="00112A5F" w:rsidRDefault="00932C04" w:rsidP="00112A5F">
      <w:pPr>
        <w:pStyle w:val="ListContinue2"/>
      </w:pPr>
      <w:r w:rsidRPr="00112A5F">
        <w:t xml:space="preserve">Observe the </w:t>
      </w:r>
      <w:r w:rsidRPr="00112A5F">
        <w:rPr>
          <w:rStyle w:val="Monospace"/>
        </w:rPr>
        <w:t>arch.json</w:t>
      </w:r>
      <w:r w:rsidRPr="00112A5F">
        <w:t xml:space="preserve"> file path and how it points to the </w:t>
      </w:r>
      <w:r w:rsidRPr="00112A5F">
        <w:rPr>
          <w:rStyle w:val="Monospace"/>
        </w:rPr>
        <w:t>vai caffe</w:t>
      </w:r>
      <w:r w:rsidRPr="00112A5F">
        <w:t xml:space="preserve"> compiler argument.</w:t>
      </w:r>
    </w:p>
    <w:p w14:paraId="6BC952BE" w14:textId="3F44E221"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Close the editor.</w:t>
      </w:r>
    </w:p>
    <w:p w14:paraId="25782F72" w14:textId="138B65A6"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6268EC">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tab/>
      </w:r>
      <w:r w:rsidRPr="00112A5F">
        <w:t>Load the CPU image from the Docker hub.</w:t>
      </w:r>
    </w:p>
    <w:p w14:paraId="0EC0FBF6" w14:textId="055A2564"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Press &lt;</w:t>
      </w:r>
      <w:r w:rsidRPr="00112A5F">
        <w:rPr>
          <w:rStyle w:val="SpecialBold"/>
        </w:rPr>
        <w:t>Ctrl</w:t>
      </w:r>
      <w:r w:rsidRPr="00112A5F">
        <w:t xml:space="preserve"> + </w:t>
      </w:r>
      <w:r w:rsidRPr="00112A5F">
        <w:rPr>
          <w:rStyle w:val="SpecialBold"/>
        </w:rPr>
        <w:t>Alt</w:t>
      </w:r>
      <w:r w:rsidRPr="00112A5F">
        <w:t xml:space="preserve"> + </w:t>
      </w:r>
      <w:r w:rsidRPr="00112A5F">
        <w:rPr>
          <w:rStyle w:val="SpecialBold"/>
        </w:rPr>
        <w:t>T</w:t>
      </w:r>
      <w:r w:rsidRPr="00112A5F">
        <w:t>&gt; to open a new terminal window.</w:t>
      </w:r>
    </w:p>
    <w:p w14:paraId="1C8ED427" w14:textId="74906839"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commands to load the CPU image from the Docker hub:</w:t>
      </w:r>
    </w:p>
    <w:p w14:paraId="2E6D9018" w14:textId="77777777" w:rsidR="00D52AD3" w:rsidRPr="00112A5F" w:rsidRDefault="00932C04" w:rsidP="00112A5F">
      <w:pPr>
        <w:pStyle w:val="ListContinue2"/>
      </w:pPr>
      <w:r w:rsidRPr="00112A5F">
        <w:rPr>
          <w:rStyle w:val="MonospaceBold"/>
        </w:rPr>
        <w:t>[host]$ cd Vitis-AI</w:t>
      </w:r>
    </w:p>
    <w:p w14:paraId="3C3DBDD6" w14:textId="77777777" w:rsidR="00D52AD3" w:rsidRPr="00112A5F" w:rsidRDefault="00932C04" w:rsidP="00112A5F">
      <w:pPr>
        <w:pStyle w:val="ListContinue2"/>
      </w:pPr>
      <w:r w:rsidRPr="00112A5F">
        <w:rPr>
          <w:rStyle w:val="MonospaceBold"/>
        </w:rPr>
        <w:t>[host]$ ./docker_run.sh xilinx/vitis-ai-cpu:latest</w:t>
      </w:r>
    </w:p>
    <w:p w14:paraId="27A8A1C5" w14:textId="77777777" w:rsidR="00D52AD3" w:rsidRPr="00112A5F" w:rsidRDefault="00932C04" w:rsidP="00112A5F">
      <w:pPr>
        <w:pStyle w:val="Warning"/>
      </w:pPr>
      <w:r w:rsidRPr="00112A5F">
        <w:t xml:space="preserve">If there is a newer version of the Vitis AI tools that has been released, entering the above command will download the latest version (that is, </w:t>
      </w:r>
      <w:r w:rsidRPr="00112A5F">
        <w:rPr>
          <w:rStyle w:val="BoldItalic"/>
        </w:rPr>
        <w:t>not</w:t>
      </w:r>
      <w:r w:rsidRPr="00112A5F">
        <w:t xml:space="preserve"> VAI 2.0). In order to use the Vitis AI 2.0 environment, enter the command with the docker image tag. You can find the tag from https://hub.docker.com/r/xilinx/vitis-ai-cpu/tags?page=1&amp;ordering=last_updated.</w:t>
      </w:r>
    </w:p>
    <w:p w14:paraId="0B52D30B" w14:textId="77777777" w:rsidR="00D52AD3" w:rsidRPr="00112A5F" w:rsidRDefault="00932C04" w:rsidP="00112A5F">
      <w:pPr>
        <w:pStyle w:val="Warning"/>
      </w:pPr>
      <w:r w:rsidRPr="00112A5F">
        <w:t xml:space="preserve">For example: </w:t>
      </w:r>
      <w:r w:rsidRPr="00112A5F">
        <w:rPr>
          <w:rStyle w:val="MonospaceBold"/>
        </w:rPr>
        <w:t>[host]$ ./docker_run.sh xilinx/vitis-ai-cpu:&lt;Docker_tag&gt;</w:t>
      </w:r>
    </w:p>
    <w:p w14:paraId="0377039F" w14:textId="77777777" w:rsidR="00D52AD3" w:rsidRPr="00112A5F" w:rsidRDefault="00932C04" w:rsidP="00112A5F">
      <w:pPr>
        <w:pStyle w:val="Warning"/>
      </w:pPr>
      <w:r w:rsidRPr="00112A5F">
        <w:t xml:space="preserve">To use 2.0: </w:t>
      </w:r>
      <w:r w:rsidRPr="00112A5F">
        <w:rPr>
          <w:rStyle w:val="MonospaceBold"/>
        </w:rPr>
        <w:t>[host]$ ./docker_run.sh xilinx/vitis-ai-cpu:2.0</w:t>
      </w:r>
    </w:p>
    <w:p w14:paraId="07D2AE33" w14:textId="77777777" w:rsidR="00D52AD3" w:rsidRPr="00112A5F" w:rsidRDefault="00D52AD3" w:rsidP="00112A5F">
      <w:pPr>
        <w:pStyle w:val="Warning"/>
      </w:pPr>
    </w:p>
    <w:p w14:paraId="3871A049" w14:textId="77777777" w:rsidR="00D52AD3" w:rsidRPr="00112A5F" w:rsidRDefault="00932C04" w:rsidP="00112A5F">
      <w:pPr>
        <w:pStyle w:val="ListContinue2"/>
      </w:pPr>
      <w:r w:rsidRPr="00112A5F">
        <w:rPr>
          <w:rStyle w:val="SpecialBold"/>
        </w:rPr>
        <w:t>Note:</w:t>
      </w:r>
      <w:r w:rsidRPr="00112A5F">
        <w:t xml:space="preserve"> Keep clicking to accept the terms and agreements and then enter 'y'.</w:t>
      </w:r>
    </w:p>
    <w:p w14:paraId="7A1EEE7A" w14:textId="77777777" w:rsidR="00D52AD3" w:rsidRPr="00112A5F" w:rsidRDefault="00932C04" w:rsidP="00112A5F">
      <w:pPr>
        <w:pStyle w:val="ListContinue2"/>
      </w:pPr>
      <w:r w:rsidRPr="00112A5F">
        <w:t>The terminal output should be similar to the following:</w:t>
      </w:r>
    </w:p>
    <w:p w14:paraId="0FAFB5FC" w14:textId="77777777" w:rsidR="00D52AD3" w:rsidRPr="00112A5F" w:rsidRDefault="00932C04" w:rsidP="00112A5F">
      <w:pPr>
        <w:pStyle w:val="ListContinue2"/>
      </w:pPr>
      <w:r w:rsidRPr="00112A5F">
        <w:rPr>
          <w:rStyle w:val="Monospace"/>
        </w:rPr>
        <w:t>==========================================</w:t>
      </w:r>
    </w:p>
    <w:p w14:paraId="62E53B2B" w14:textId="77777777" w:rsidR="00D52AD3" w:rsidRPr="00112A5F" w:rsidRDefault="00932C04" w:rsidP="00112A5F">
      <w:pPr>
        <w:pStyle w:val="ListContinue2"/>
      </w:pPr>
      <w:r w:rsidRPr="00112A5F">
        <w:rPr>
          <w:rStyle w:val="Monospace"/>
        </w:rPr>
        <w:t>__      ___ _   _                   _____</w:t>
      </w:r>
    </w:p>
    <w:p w14:paraId="0F1BCA6C" w14:textId="77777777" w:rsidR="00D52AD3" w:rsidRPr="00112A5F" w:rsidRDefault="00932C04" w:rsidP="00112A5F">
      <w:pPr>
        <w:pStyle w:val="ListContinue2"/>
      </w:pPr>
      <w:r w:rsidRPr="00112A5F">
        <w:rPr>
          <w:rStyle w:val="Monospace"/>
        </w:rPr>
        <w:t>\ \    / (_) | (_)            /\   |_   _|</w:t>
      </w:r>
    </w:p>
    <w:p w14:paraId="383156FE" w14:textId="77777777" w:rsidR="00D52AD3" w:rsidRPr="00112A5F" w:rsidRDefault="00932C04" w:rsidP="00112A5F">
      <w:pPr>
        <w:pStyle w:val="ListContinue2"/>
      </w:pPr>
      <w:r w:rsidRPr="00112A5F">
        <w:rPr>
          <w:rStyle w:val="Monospace"/>
        </w:rPr>
        <w:t xml:space="preserve"> \ \  / / _| |_ _ ___ ______ /  \    | |</w:t>
      </w:r>
    </w:p>
    <w:p w14:paraId="57E32C3B" w14:textId="77777777" w:rsidR="00D52AD3" w:rsidRPr="00112A5F" w:rsidRDefault="00932C04" w:rsidP="00112A5F">
      <w:pPr>
        <w:pStyle w:val="ListContinue2"/>
      </w:pPr>
      <w:r w:rsidRPr="00112A5F">
        <w:rPr>
          <w:rStyle w:val="Monospace"/>
        </w:rPr>
        <w:t xml:space="preserve">  \ \/ / | | __| / __|______/ /\ \   | |</w:t>
      </w:r>
    </w:p>
    <w:p w14:paraId="4124CB18" w14:textId="77777777" w:rsidR="00D52AD3" w:rsidRPr="00112A5F" w:rsidRDefault="00932C04" w:rsidP="00112A5F">
      <w:pPr>
        <w:pStyle w:val="ListContinue2"/>
      </w:pPr>
      <w:r w:rsidRPr="00112A5F">
        <w:rPr>
          <w:rStyle w:val="Monospace"/>
        </w:rPr>
        <w:t xml:space="preserve">   \  /  | | |_| \__ \     / ____ \ _| |_</w:t>
      </w:r>
    </w:p>
    <w:p w14:paraId="3B9034A1" w14:textId="77777777" w:rsidR="00D52AD3" w:rsidRPr="00112A5F" w:rsidRDefault="00932C04" w:rsidP="00112A5F">
      <w:pPr>
        <w:pStyle w:val="ListContinue2"/>
      </w:pPr>
      <w:r w:rsidRPr="00112A5F">
        <w:rPr>
          <w:rStyle w:val="Monospace"/>
        </w:rPr>
        <w:t xml:space="preserve">    \/   |_|\__|_|___/    /_/    \_\_____|</w:t>
      </w:r>
    </w:p>
    <w:p w14:paraId="263FE752" w14:textId="77777777" w:rsidR="00D52AD3" w:rsidRPr="00112A5F" w:rsidRDefault="00D52AD3" w:rsidP="00112A5F">
      <w:pPr>
        <w:pStyle w:val="ListContinue2"/>
      </w:pPr>
    </w:p>
    <w:p w14:paraId="7C99FEAA" w14:textId="77777777" w:rsidR="00D52AD3" w:rsidRPr="00112A5F" w:rsidRDefault="00932C04" w:rsidP="00112A5F">
      <w:pPr>
        <w:pStyle w:val="ListContinue2"/>
      </w:pPr>
      <w:r w:rsidRPr="00112A5F">
        <w:rPr>
          <w:rStyle w:val="Monospace"/>
        </w:rPr>
        <w:t>==========================================</w:t>
      </w:r>
    </w:p>
    <w:p w14:paraId="3ACBC3B5" w14:textId="77777777" w:rsidR="00D52AD3" w:rsidRPr="00112A5F" w:rsidRDefault="00D52AD3" w:rsidP="00112A5F">
      <w:pPr>
        <w:pStyle w:val="ListContinue2"/>
      </w:pPr>
    </w:p>
    <w:p w14:paraId="361FCBA6" w14:textId="77777777" w:rsidR="00D52AD3" w:rsidRPr="00112A5F" w:rsidRDefault="00932C04" w:rsidP="00112A5F">
      <w:pPr>
        <w:pStyle w:val="ListContinue2"/>
      </w:pPr>
      <w:r w:rsidRPr="00112A5F">
        <w:rPr>
          <w:rStyle w:val="Monospace"/>
        </w:rPr>
        <w:t xml:space="preserve">Docker Image Version: 2.0.0.1103   (CPU) </w:t>
      </w:r>
    </w:p>
    <w:p w14:paraId="7CD4716C" w14:textId="77777777" w:rsidR="00D52AD3" w:rsidRPr="00112A5F" w:rsidRDefault="00932C04" w:rsidP="00112A5F">
      <w:pPr>
        <w:pStyle w:val="ListContinue2"/>
      </w:pPr>
      <w:r w:rsidRPr="00112A5F">
        <w:rPr>
          <w:rStyle w:val="Monospace"/>
        </w:rPr>
        <w:t xml:space="preserve">Vitis AI Git Hash: 06d7cbb </w:t>
      </w:r>
    </w:p>
    <w:p w14:paraId="7D103F6E" w14:textId="77777777" w:rsidR="00D52AD3" w:rsidRPr="00112A5F" w:rsidRDefault="00932C04" w:rsidP="00112A5F">
      <w:pPr>
        <w:pStyle w:val="ListContinue2"/>
      </w:pPr>
      <w:r w:rsidRPr="00112A5F">
        <w:rPr>
          <w:rStyle w:val="Monospace"/>
        </w:rPr>
        <w:t>Build Date: 2022-01-12</w:t>
      </w:r>
    </w:p>
    <w:p w14:paraId="735E6142" w14:textId="77777777" w:rsidR="00D52AD3" w:rsidRPr="00112A5F" w:rsidRDefault="00932C04" w:rsidP="00112A5F">
      <w:pPr>
        <w:pStyle w:val="ListContinue2"/>
      </w:pPr>
      <w:r w:rsidRPr="00112A5F">
        <w:rPr>
          <w:rStyle w:val="Monospace"/>
        </w:rPr>
        <w:lastRenderedPageBreak/>
        <w:t>For TensorFlow 1.15 Workflows do:</w:t>
      </w:r>
    </w:p>
    <w:p w14:paraId="06C61C63" w14:textId="77777777" w:rsidR="00D52AD3" w:rsidRPr="00112A5F" w:rsidRDefault="00932C04" w:rsidP="00112A5F">
      <w:pPr>
        <w:pStyle w:val="ListContinue2"/>
      </w:pPr>
      <w:r w:rsidRPr="00112A5F">
        <w:rPr>
          <w:rStyle w:val="Monospace"/>
        </w:rPr>
        <w:t xml:space="preserve">     conda activate vitis-ai-tensorflow </w:t>
      </w:r>
    </w:p>
    <w:p w14:paraId="793BBBBB" w14:textId="77777777" w:rsidR="00D52AD3" w:rsidRPr="00112A5F" w:rsidRDefault="00932C04" w:rsidP="00112A5F">
      <w:pPr>
        <w:pStyle w:val="ListContinue2"/>
      </w:pPr>
      <w:r w:rsidRPr="00112A5F">
        <w:rPr>
          <w:rStyle w:val="Monospace"/>
        </w:rPr>
        <w:t>For Caffe Workflows do:</w:t>
      </w:r>
    </w:p>
    <w:p w14:paraId="039DF6DD" w14:textId="77777777" w:rsidR="00D52AD3" w:rsidRPr="00112A5F" w:rsidRDefault="00932C04" w:rsidP="00112A5F">
      <w:pPr>
        <w:pStyle w:val="ListContinue2"/>
      </w:pPr>
      <w:r w:rsidRPr="00112A5F">
        <w:rPr>
          <w:rStyle w:val="Monospace"/>
        </w:rPr>
        <w:t xml:space="preserve">     conda activate vitis-ai-caffe </w:t>
      </w:r>
    </w:p>
    <w:p w14:paraId="5E142E8F" w14:textId="77777777" w:rsidR="00D52AD3" w:rsidRPr="00112A5F" w:rsidRDefault="00932C04" w:rsidP="00112A5F">
      <w:pPr>
        <w:pStyle w:val="ListContinue2"/>
      </w:pPr>
      <w:r w:rsidRPr="00112A5F">
        <w:rPr>
          <w:rStyle w:val="Monospace"/>
        </w:rPr>
        <w:t>For PyTorch Workflows do:</w:t>
      </w:r>
    </w:p>
    <w:p w14:paraId="474B1F95" w14:textId="77777777" w:rsidR="00D52AD3" w:rsidRPr="00112A5F" w:rsidRDefault="00932C04" w:rsidP="00112A5F">
      <w:pPr>
        <w:pStyle w:val="ListContinue2"/>
      </w:pPr>
      <w:r w:rsidRPr="00112A5F">
        <w:rPr>
          <w:rStyle w:val="Monospace"/>
        </w:rPr>
        <w:t xml:space="preserve">     conda activate vitis-ai-pytorch </w:t>
      </w:r>
    </w:p>
    <w:p w14:paraId="280765BB" w14:textId="77777777" w:rsidR="00D52AD3" w:rsidRPr="00112A5F" w:rsidRDefault="00932C04" w:rsidP="00112A5F">
      <w:pPr>
        <w:pStyle w:val="ListContinue2"/>
      </w:pPr>
      <w:r w:rsidRPr="00112A5F">
        <w:rPr>
          <w:rStyle w:val="Monospace"/>
        </w:rPr>
        <w:t>For TensorFlow 2.6 Workflows do:</w:t>
      </w:r>
    </w:p>
    <w:p w14:paraId="3ED67F2A" w14:textId="77777777" w:rsidR="00D52AD3" w:rsidRPr="00112A5F" w:rsidRDefault="00932C04" w:rsidP="00112A5F">
      <w:pPr>
        <w:pStyle w:val="ListContinue2"/>
      </w:pPr>
      <w:r w:rsidRPr="00112A5F">
        <w:rPr>
          <w:rStyle w:val="Monospace"/>
        </w:rPr>
        <w:t xml:space="preserve">     conda activate vitis-ai-tensorflow2 </w:t>
      </w:r>
    </w:p>
    <w:p w14:paraId="45D94BFE" w14:textId="77777777" w:rsidR="00D52AD3" w:rsidRPr="00112A5F" w:rsidRDefault="00932C04" w:rsidP="00112A5F">
      <w:pPr>
        <w:pStyle w:val="ListContinue2"/>
      </w:pPr>
      <w:r w:rsidRPr="00112A5F">
        <w:rPr>
          <w:rStyle w:val="Monospace"/>
        </w:rPr>
        <w:t xml:space="preserve">Vitis-AI /workspace &gt; </w:t>
      </w:r>
    </w:p>
    <w:p w14:paraId="3C453208" w14:textId="01E182DC"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6268EC">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tab/>
      </w:r>
      <w:r w:rsidRPr="00112A5F">
        <w:t>Activate the Caffe conda environment.</w:t>
      </w:r>
    </w:p>
    <w:p w14:paraId="459D1FD1" w14:textId="0DEE36F4"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activate the Caffe conda environment:</w:t>
      </w:r>
    </w:p>
    <w:p w14:paraId="37DA76A2" w14:textId="77777777" w:rsidR="00D52AD3" w:rsidRPr="00112A5F" w:rsidRDefault="00932C04" w:rsidP="00112A5F">
      <w:pPr>
        <w:pStyle w:val="ListContinue2"/>
      </w:pPr>
      <w:r w:rsidRPr="00112A5F">
        <w:rPr>
          <w:rStyle w:val="Monospace"/>
        </w:rPr>
        <w:t>Vitis-AI /workspace &gt;</w:t>
      </w:r>
      <w:r w:rsidRPr="00112A5F">
        <w:rPr>
          <w:rStyle w:val="MonospaceBold"/>
        </w:rPr>
        <w:t xml:space="preserve"> conda activate vitis-ai-caffe</w:t>
      </w:r>
    </w:p>
    <w:p w14:paraId="5305F94B" w14:textId="77777777" w:rsidR="00D52AD3" w:rsidRPr="00112A5F" w:rsidRDefault="00932C04" w:rsidP="00112A5F">
      <w:pPr>
        <w:pStyle w:val="ListContinue2"/>
      </w:pPr>
      <w:r w:rsidRPr="00112A5F">
        <w:t>The terminal output should be similar to the following:</w:t>
      </w:r>
    </w:p>
    <w:p w14:paraId="2739A749" w14:textId="77777777" w:rsidR="00D52AD3" w:rsidRPr="00112A5F" w:rsidRDefault="00932C04" w:rsidP="00112A5F">
      <w:pPr>
        <w:pStyle w:val="ListContinue2"/>
      </w:pPr>
      <w:r w:rsidRPr="00112A5F">
        <w:rPr>
          <w:rStyle w:val="Monospace"/>
        </w:rPr>
        <w:t>(vitis-ai-caffe) Vitis-AI /workspace &gt;</w:t>
      </w:r>
    </w:p>
    <w:p w14:paraId="69D36AB7" w14:textId="77777777" w:rsidR="00D52AD3" w:rsidRPr="00112A5F" w:rsidRDefault="00932C04" w:rsidP="00112A5F">
      <w:pPr>
        <w:pStyle w:val="ListContinue2"/>
      </w:pPr>
      <w:r w:rsidRPr="00112A5F">
        <w:t xml:space="preserve">In this lab, you will be using the </w:t>
      </w:r>
      <w:r w:rsidRPr="00112A5F">
        <w:rPr>
          <w:rStyle w:val="Monospace"/>
        </w:rPr>
        <w:t>cf_resnet50_imagenet_224_224_7.7G</w:t>
      </w:r>
      <w:r w:rsidRPr="00112A5F">
        <w:t xml:space="preserve"> pre-trained model from the AI model zoo. The quantized model has been provided and can be compiled using the AI compiler directly.</w:t>
      </w:r>
    </w:p>
    <w:p w14:paraId="6EB1EE75" w14:textId="77777777" w:rsidR="00D52AD3" w:rsidRPr="00112A5F" w:rsidRDefault="00932C04" w:rsidP="00112A5F">
      <w:pPr>
        <w:pStyle w:val="ListContinue2"/>
      </w:pPr>
      <w:r w:rsidRPr="00112A5F">
        <w:t xml:space="preserve">You will find the quantized model in the </w:t>
      </w:r>
      <w:r w:rsidRPr="00112A5F">
        <w:rPr>
          <w:rStyle w:val="Monospace"/>
        </w:rPr>
        <w:t>$TRAINING_PATH/custom_app_dev/support/quantized_model</w:t>
      </w:r>
      <w:r w:rsidRPr="00112A5F">
        <w:t xml:space="preserve"> directory.</w:t>
      </w:r>
    </w:p>
    <w:p w14:paraId="3B15E1A2" w14:textId="626A2DB9"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6268EC">
        <w:rPr>
          <w:rFonts w:ascii="Segoe UI Bold" w:hAnsi="Segoe UI Bold"/>
          <w:noProof/>
        </w:rPr>
        <w:t>5</w:t>
      </w:r>
      <w:r>
        <w:rPr>
          <w:rFonts w:ascii="Segoe UI Bold" w:hAnsi="Segoe UI Bold"/>
        </w:rPr>
        <w:fldChar w:fldCharType="end"/>
      </w:r>
      <w:r>
        <w:rPr>
          <w:rFonts w:ascii="Segoe UI Bold" w:hAnsi="Segoe UI Bold"/>
        </w:rPr>
        <w:t>.</w:t>
      </w:r>
      <w:r>
        <w:rPr>
          <w:rFonts w:ascii="Segoe UI Bold" w:hAnsi="Segoe UI Bold"/>
        </w:rPr>
        <w:tab/>
      </w:r>
      <w:r w:rsidRPr="00112A5F">
        <w:t xml:space="preserve">Run the AI compiler tool by executing the </w:t>
      </w:r>
      <w:r w:rsidRPr="00112A5F">
        <w:rPr>
          <w:rStyle w:val="MonospaceBold"/>
        </w:rPr>
        <w:t>2_caffe_compile_for_edge.sh</w:t>
      </w:r>
      <w:r w:rsidRPr="00112A5F">
        <w:t xml:space="preserve"> script.</w:t>
      </w:r>
    </w:p>
    <w:p w14:paraId="517DE9AE" w14:textId="1BCB4E08"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change the path:</w:t>
      </w:r>
    </w:p>
    <w:p w14:paraId="667A8C47" w14:textId="77777777" w:rsidR="00D52AD3" w:rsidRPr="00112A5F" w:rsidRDefault="00932C04" w:rsidP="00112A5F">
      <w:pPr>
        <w:pStyle w:val="ListContinue2"/>
      </w:pPr>
      <w:r w:rsidRPr="00112A5F">
        <w:rPr>
          <w:rStyle w:val="Monospace"/>
        </w:rPr>
        <w:t>(vitis-ai-caffe) Vitis-AI /workspace &gt;</w:t>
      </w:r>
      <w:r w:rsidRPr="00112A5F">
        <w:rPr>
          <w:rStyle w:val="MonospaceBold"/>
        </w:rPr>
        <w:t xml:space="preserve"> cd custom_app_dev</w:t>
      </w:r>
    </w:p>
    <w:p w14:paraId="0664785B" w14:textId="1050F310"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run the Vitis AI compiler for Caffe:</w:t>
      </w:r>
    </w:p>
    <w:p w14:paraId="5769F880" w14:textId="77777777" w:rsidR="00D52AD3" w:rsidRPr="00112A5F" w:rsidRDefault="00932C04" w:rsidP="00112A5F">
      <w:pPr>
        <w:pStyle w:val="ListContinue2"/>
      </w:pPr>
      <w:r w:rsidRPr="00112A5F">
        <w:rPr>
          <w:rStyle w:val="Monospace"/>
        </w:rPr>
        <w:t>(vitis-ai-caffe) Vitis-AI /workspace/custom_app_dev &gt;</w:t>
      </w:r>
      <w:r w:rsidRPr="00112A5F">
        <w:rPr>
          <w:rStyle w:val="MonospaceBold"/>
        </w:rPr>
        <w:t xml:space="preserve"> sh 2_caffe_compile_for_edge.sh</w:t>
      </w:r>
      <w:r w:rsidRPr="00112A5F">
        <w:rPr>
          <w:rStyle w:val="Monospace"/>
        </w:rPr>
        <w:t xml:space="preserve"> </w:t>
      </w:r>
    </w:p>
    <w:p w14:paraId="176F1E3E" w14:textId="77777777" w:rsidR="00D52AD3" w:rsidRPr="00112A5F" w:rsidRDefault="00932C04" w:rsidP="00112A5F">
      <w:pPr>
        <w:pStyle w:val="ListContinue2"/>
      </w:pPr>
      <w:r w:rsidRPr="00112A5F">
        <w:rPr>
          <w:rStyle w:val="SpecialBold"/>
        </w:rPr>
        <w:t>Note:</w:t>
      </w:r>
      <w:r w:rsidRPr="00112A5F">
        <w:t xml:space="preserve"> This will take approximately 1-2 minutes to complete.</w:t>
      </w:r>
    </w:p>
    <w:p w14:paraId="1CE7FEE7" w14:textId="77777777" w:rsidR="00D52AD3" w:rsidRPr="00112A5F" w:rsidRDefault="00932C04" w:rsidP="00112A5F">
      <w:pPr>
        <w:pStyle w:val="ListContinue2"/>
      </w:pPr>
      <w:r w:rsidRPr="00112A5F">
        <w:t xml:space="preserve">When a network model is compiled, the required options should be specified to the Vitis AI compiler. Once compilation is successful, the Vitis AI compiler will generate the xmodel file for deployment. This file is located under the folder specified by </w:t>
      </w:r>
      <w:r w:rsidRPr="00112A5F">
        <w:rPr>
          <w:rStyle w:val="Monospace"/>
        </w:rPr>
        <w:t>output_dir</w:t>
      </w:r>
      <w:r w:rsidRPr="00112A5F">
        <w:t>.</w:t>
      </w:r>
    </w:p>
    <w:p w14:paraId="0B2A973F" w14:textId="77777777" w:rsidR="00D52AD3" w:rsidRPr="00112A5F" w:rsidRDefault="00932C04" w:rsidP="00FC4691">
      <w:pPr>
        <w:pStyle w:val="ListContinue2"/>
        <w:keepNext/>
      </w:pPr>
      <w:r w:rsidRPr="00112A5F">
        <w:lastRenderedPageBreak/>
        <w:t>You will see the following output after the compilation has completed.</w:t>
      </w:r>
    </w:p>
    <w:p w14:paraId="7BF90F9E" w14:textId="77777777" w:rsidR="00D52AD3" w:rsidRPr="00112A5F" w:rsidRDefault="00932C04" w:rsidP="00FC4691">
      <w:pPr>
        <w:pStyle w:val="ListContinue2"/>
        <w:keepNext/>
      </w:pPr>
      <w:r w:rsidRPr="00112A5F">
        <w:rPr>
          <w:rStyle w:val="Monospace"/>
        </w:rPr>
        <w:t xml:space="preserve">(vitis-ai-caffe) Vitis-AI /workspace/custom_app_dev &gt; sh 2_caffe_compile_for_edge.sh </w:t>
      </w:r>
    </w:p>
    <w:p w14:paraId="1CD92865" w14:textId="77777777" w:rsidR="00D52AD3" w:rsidRPr="00112A5F" w:rsidRDefault="00932C04" w:rsidP="00FC4691">
      <w:pPr>
        <w:pStyle w:val="ListContinue2"/>
        <w:keepNext/>
      </w:pPr>
      <w:r w:rsidRPr="00112A5F">
        <w:rPr>
          <w:rStyle w:val="Monospace"/>
        </w:rPr>
        <w:t>**************************************************</w:t>
      </w:r>
    </w:p>
    <w:p w14:paraId="51EF783E" w14:textId="77777777" w:rsidR="00D52AD3" w:rsidRPr="00112A5F" w:rsidRDefault="00932C04" w:rsidP="00112A5F">
      <w:pPr>
        <w:pStyle w:val="ListContinue2"/>
      </w:pPr>
      <w:r w:rsidRPr="00112A5F">
        <w:rPr>
          <w:rStyle w:val="Monospace"/>
        </w:rPr>
        <w:t>* VITIS_AI Compilation - Xilinx Inc.</w:t>
      </w:r>
    </w:p>
    <w:p w14:paraId="6AE4BC49" w14:textId="77777777" w:rsidR="00D52AD3" w:rsidRPr="00112A5F" w:rsidRDefault="00932C04" w:rsidP="00112A5F">
      <w:pPr>
        <w:pStyle w:val="ListContinue2"/>
      </w:pPr>
      <w:r w:rsidRPr="00112A5F">
        <w:rPr>
          <w:rStyle w:val="Monospace"/>
        </w:rPr>
        <w:t>**************************************************</w:t>
      </w:r>
    </w:p>
    <w:p w14:paraId="64182D96" w14:textId="77777777" w:rsidR="00D52AD3" w:rsidRPr="00112A5F" w:rsidRDefault="00932C04" w:rsidP="00112A5F">
      <w:pPr>
        <w:pStyle w:val="ListContinue2"/>
      </w:pPr>
      <w:r w:rsidRPr="00112A5F">
        <w:rPr>
          <w:rStyle w:val="Monospace"/>
        </w:rPr>
        <w:t>[INFO] Namespace(batchsize=1, inputs_shape=None, layout='NCHW', model_files=['quantized_model/deploy.caffemodel'], model_type='caffe', named_inputs_shape=None, out_filename='/tmp/resnet50_org.xmodel', proto='quantized_model/deploy.prototxt')</w:t>
      </w:r>
    </w:p>
    <w:p w14:paraId="0E99B115" w14:textId="77777777" w:rsidR="00D52AD3" w:rsidRPr="00112A5F" w:rsidRDefault="00932C04" w:rsidP="00112A5F">
      <w:pPr>
        <w:pStyle w:val="ListContinue2"/>
      </w:pPr>
      <w:r w:rsidRPr="00112A5F">
        <w:rPr>
          <w:rStyle w:val="Monospace"/>
        </w:rPr>
        <w:t>[INFO] caffe model: /workspace/custom_app_dev/quantized_model/deploy.caffemodel</w:t>
      </w:r>
    </w:p>
    <w:p w14:paraId="392B2116" w14:textId="77777777" w:rsidR="00D52AD3" w:rsidRPr="00112A5F" w:rsidRDefault="00932C04" w:rsidP="00112A5F">
      <w:pPr>
        <w:pStyle w:val="ListContinue2"/>
      </w:pPr>
      <w:r w:rsidRPr="00112A5F">
        <w:rPr>
          <w:rStyle w:val="Monospace"/>
        </w:rPr>
        <w:t>[INFO] caffe model: /workspace/custom_app_dev/quantized_model/deploy.prototxt</w:t>
      </w:r>
    </w:p>
    <w:p w14:paraId="46A11425" w14:textId="77777777" w:rsidR="00D52AD3" w:rsidRPr="00112A5F" w:rsidRDefault="00932C04" w:rsidP="00112A5F">
      <w:pPr>
        <w:pStyle w:val="ListContinue2"/>
      </w:pPr>
      <w:r w:rsidRPr="00112A5F">
        <w:rPr>
          <w:rStyle w:val="Monospace"/>
        </w:rPr>
        <w:t xml:space="preserve">[INFO] parse raw model     :100%|█| 194/194 [00:23&lt;00:00,  8.14it/s]            </w:t>
      </w:r>
    </w:p>
    <w:p w14:paraId="2C8EB066" w14:textId="77777777" w:rsidR="00D52AD3" w:rsidRPr="00112A5F" w:rsidRDefault="00932C04" w:rsidP="00112A5F">
      <w:pPr>
        <w:pStyle w:val="ListContinue2"/>
      </w:pPr>
      <w:r w:rsidRPr="00112A5F">
        <w:rPr>
          <w:rStyle w:val="Monospace"/>
        </w:rPr>
        <w:t xml:space="preserve">[INFO] infer shape (NCHW)  :100%|█| 194/194 [00:00&lt;00:00, 452.12it/s]           </w:t>
      </w:r>
    </w:p>
    <w:p w14:paraId="7912148A" w14:textId="77777777" w:rsidR="00D52AD3" w:rsidRPr="00112A5F" w:rsidRDefault="00932C04" w:rsidP="00112A5F">
      <w:pPr>
        <w:pStyle w:val="ListContinue2"/>
      </w:pPr>
      <w:r w:rsidRPr="00112A5F">
        <w:rPr>
          <w:rStyle w:val="Monospace"/>
        </w:rPr>
        <w:t xml:space="preserve">[INFO] infer shape (NHWC)  :100%|█| 194/194 [00:00&lt;00:00, 1150.67it/s]          </w:t>
      </w:r>
    </w:p>
    <w:p w14:paraId="45AAEA05" w14:textId="77777777" w:rsidR="00D52AD3" w:rsidRPr="00112A5F" w:rsidRDefault="00932C04" w:rsidP="00112A5F">
      <w:pPr>
        <w:pStyle w:val="ListContinue2"/>
      </w:pPr>
      <w:r w:rsidRPr="00112A5F">
        <w:rPr>
          <w:rStyle w:val="Monospace"/>
        </w:rPr>
        <w:t xml:space="preserve">[INFO] perform level-1 opt :100%|█| 3/3 [00:00&lt;00:00, 90.38it/s]                </w:t>
      </w:r>
    </w:p>
    <w:p w14:paraId="48E08D45" w14:textId="77777777" w:rsidR="00D52AD3" w:rsidRPr="00112A5F" w:rsidRDefault="00932C04" w:rsidP="00112A5F">
      <w:pPr>
        <w:pStyle w:val="ListContinue2"/>
      </w:pPr>
      <w:r w:rsidRPr="00112A5F">
        <w:rPr>
          <w:rStyle w:val="Monospace"/>
        </w:rPr>
        <w:t xml:space="preserve">[INFO] infer shape (NHWC)  :100%|█| 196/196 [00:00&lt;00:00, 3310.31it/s]          </w:t>
      </w:r>
    </w:p>
    <w:p w14:paraId="69986688" w14:textId="77777777" w:rsidR="00D52AD3" w:rsidRPr="00112A5F" w:rsidRDefault="00932C04" w:rsidP="00112A5F">
      <w:pPr>
        <w:pStyle w:val="ListContinue2"/>
      </w:pPr>
      <w:r w:rsidRPr="00112A5F">
        <w:rPr>
          <w:rStyle w:val="Monospace"/>
        </w:rPr>
        <w:t xml:space="preserve">[INFO] generate xmodel     :100%|█| 196/196 [00:00&lt;00:00, 396.83it/s]           </w:t>
      </w:r>
    </w:p>
    <w:p w14:paraId="16A260C7" w14:textId="77777777" w:rsidR="00D52AD3" w:rsidRPr="00112A5F" w:rsidRDefault="00932C04" w:rsidP="00112A5F">
      <w:pPr>
        <w:pStyle w:val="ListContinue2"/>
      </w:pPr>
      <w:r w:rsidRPr="00112A5F">
        <w:rPr>
          <w:rStyle w:val="Monospace"/>
        </w:rPr>
        <w:t>[INFO] dump xmodel: /tmp/resnet50_org.xmodel</w:t>
      </w:r>
    </w:p>
    <w:p w14:paraId="6E675EF3" w14:textId="77777777" w:rsidR="00D52AD3" w:rsidRPr="00112A5F" w:rsidRDefault="00932C04" w:rsidP="00112A5F">
      <w:pPr>
        <w:pStyle w:val="ListContinue2"/>
      </w:pPr>
      <w:r w:rsidRPr="00112A5F">
        <w:rPr>
          <w:rStyle w:val="Monospace"/>
        </w:rPr>
        <w:t>[UNILOG][INFO] Compile mode: dpu</w:t>
      </w:r>
    </w:p>
    <w:p w14:paraId="0EB27403" w14:textId="77777777" w:rsidR="00D52AD3" w:rsidRPr="00112A5F" w:rsidRDefault="00932C04" w:rsidP="00112A5F">
      <w:pPr>
        <w:pStyle w:val="ListContinue2"/>
      </w:pPr>
      <w:r w:rsidRPr="00112A5F">
        <w:rPr>
          <w:rStyle w:val="Monospace"/>
        </w:rPr>
        <w:t>[UNILOG][INFO] Debug mode: function</w:t>
      </w:r>
    </w:p>
    <w:p w14:paraId="6F194192" w14:textId="77777777" w:rsidR="00D52AD3" w:rsidRPr="00112A5F" w:rsidRDefault="00932C04" w:rsidP="00112A5F">
      <w:pPr>
        <w:pStyle w:val="ListContinue2"/>
      </w:pPr>
      <w:r w:rsidRPr="00112A5F">
        <w:rPr>
          <w:rStyle w:val="Monospace"/>
        </w:rPr>
        <w:t>[UNILOG][INFO] Target architecture: DPUCZDX8G_ISA0_B4096_MAX_BG2</w:t>
      </w:r>
    </w:p>
    <w:p w14:paraId="36F57DDE" w14:textId="77777777" w:rsidR="00D52AD3" w:rsidRPr="00112A5F" w:rsidRDefault="00932C04" w:rsidP="00112A5F">
      <w:pPr>
        <w:pStyle w:val="ListContinue2"/>
      </w:pPr>
      <w:r w:rsidRPr="00112A5F">
        <w:rPr>
          <w:rStyle w:val="Monospace"/>
        </w:rPr>
        <w:t>[UNILOG][INFO] Graph name: deploy, with op num: 412</w:t>
      </w:r>
    </w:p>
    <w:p w14:paraId="02EA82FF" w14:textId="77777777" w:rsidR="00D52AD3" w:rsidRPr="00112A5F" w:rsidRDefault="00932C04" w:rsidP="00112A5F">
      <w:pPr>
        <w:pStyle w:val="ListContinue2"/>
      </w:pPr>
      <w:r w:rsidRPr="00112A5F">
        <w:rPr>
          <w:rStyle w:val="Monospace"/>
        </w:rPr>
        <w:t>[UNILOG][INFO] Begin to compile...</w:t>
      </w:r>
    </w:p>
    <w:p w14:paraId="79B01FD7" w14:textId="77777777" w:rsidR="00D52AD3" w:rsidRPr="00112A5F" w:rsidRDefault="00932C04" w:rsidP="00112A5F">
      <w:pPr>
        <w:pStyle w:val="ListContinue2"/>
      </w:pPr>
      <w:r w:rsidRPr="00112A5F">
        <w:rPr>
          <w:rStyle w:val="Monospace"/>
        </w:rPr>
        <w:t>[UNILOG][INFO] Total device subgraph number 3, DPU subgraph number 1</w:t>
      </w:r>
    </w:p>
    <w:p w14:paraId="74C26594" w14:textId="77777777" w:rsidR="00D52AD3" w:rsidRPr="00112A5F" w:rsidRDefault="00932C04" w:rsidP="00112A5F">
      <w:pPr>
        <w:pStyle w:val="ListContinue2"/>
      </w:pPr>
      <w:r w:rsidRPr="00112A5F">
        <w:rPr>
          <w:rStyle w:val="Monospace"/>
        </w:rPr>
        <w:t>[UNILOG][INFO] Compile done.</w:t>
      </w:r>
    </w:p>
    <w:p w14:paraId="60BFD3E0" w14:textId="77777777" w:rsidR="00D52AD3" w:rsidRPr="00112A5F" w:rsidRDefault="00932C04" w:rsidP="00112A5F">
      <w:pPr>
        <w:pStyle w:val="ListContinue2"/>
      </w:pPr>
      <w:r w:rsidRPr="00112A5F">
        <w:rPr>
          <w:rStyle w:val="Monospace"/>
        </w:rPr>
        <w:t>[UNILOG][INFO] The meta json is saved to "/workspace/custom_app_dev/quantized_model/vai_c_output_custom_app_ZCU104/meta.json"</w:t>
      </w:r>
    </w:p>
    <w:p w14:paraId="3A3034FB" w14:textId="77777777" w:rsidR="00D52AD3" w:rsidRPr="00112A5F" w:rsidRDefault="00932C04" w:rsidP="00112A5F">
      <w:pPr>
        <w:pStyle w:val="ListContinue2"/>
      </w:pPr>
      <w:r w:rsidRPr="00112A5F">
        <w:rPr>
          <w:rStyle w:val="Monospace"/>
        </w:rPr>
        <w:t>[UNILOG][INFO] The compiled xmodel is saved to "/workspace/custom_app_dev/quantized_model/vai_c_output_custom_app_ZCU104//resnet50.xmodel"</w:t>
      </w:r>
    </w:p>
    <w:p w14:paraId="666D5DA5" w14:textId="77777777" w:rsidR="00D52AD3" w:rsidRPr="00112A5F" w:rsidRDefault="00932C04" w:rsidP="00112A5F">
      <w:pPr>
        <w:pStyle w:val="ListContinue2"/>
      </w:pPr>
      <w:r w:rsidRPr="00112A5F">
        <w:rPr>
          <w:rStyle w:val="Monospace"/>
        </w:rPr>
        <w:lastRenderedPageBreak/>
        <w:t>[UNILOG][INFO] The compiled xmodel's md5sum is 97155d13e8ee9aa8a5b4bca3d71304ce, and has been saved to "/workspace/custom_app_dev/quantized_model/vai_c_output_custom_app_ZCU104/md5sum.txt"</w:t>
      </w:r>
    </w:p>
    <w:p w14:paraId="0CAE6254" w14:textId="77777777" w:rsidR="00D52AD3" w:rsidRPr="00112A5F" w:rsidRDefault="00932C04" w:rsidP="00112A5F">
      <w:pPr>
        <w:pStyle w:val="ListContinue2"/>
      </w:pPr>
      <w:r w:rsidRPr="00112A5F">
        <w:rPr>
          <w:rStyle w:val="Monospace"/>
        </w:rPr>
        <w:t xml:space="preserve">(vitis-ai-caffe) Vitis-AI /workspace/custom_app_dev &gt; </w:t>
      </w:r>
    </w:p>
    <w:p w14:paraId="18FEECC3" w14:textId="77777777" w:rsidR="00D52AD3" w:rsidRPr="00112A5F" w:rsidRDefault="00932C04" w:rsidP="00112A5F">
      <w:pPr>
        <w:pStyle w:val="ListContinue2"/>
      </w:pPr>
      <w:r w:rsidRPr="00112A5F">
        <w:t xml:space="preserve">You can also find this information under the folder specified by </w:t>
      </w:r>
      <w:r w:rsidRPr="00112A5F">
        <w:rPr>
          <w:rStyle w:val="Monospace"/>
        </w:rPr>
        <w:t>output_dir</w:t>
      </w:r>
      <w:r w:rsidRPr="00112A5F">
        <w:t xml:space="preserve">. In this case, this is the </w:t>
      </w:r>
      <w:r w:rsidRPr="00112A5F">
        <w:rPr>
          <w:rStyle w:val="Monospace"/>
        </w:rPr>
        <w:t>/workspace/custom_app_dev/quantized_model/vai_c_output_custom_app_ZCU104</w:t>
      </w:r>
      <w:r w:rsidRPr="00112A5F">
        <w:t xml:space="preserve"> directory.</w:t>
      </w:r>
    </w:p>
    <w:p w14:paraId="06CDA9D1" w14:textId="77777777" w:rsidR="00D52AD3" w:rsidRPr="00112A5F" w:rsidRDefault="00932C04" w:rsidP="00112A5F">
      <w:pPr>
        <w:pStyle w:val="ListContinue2"/>
      </w:pPr>
      <w:r w:rsidRPr="00112A5F">
        <w:t>The generated files are:</w:t>
      </w:r>
    </w:p>
    <w:p w14:paraId="1AF87A84" w14:textId="77777777" w:rsidR="00D52AD3" w:rsidRPr="00112A5F" w:rsidRDefault="00932C04" w:rsidP="00112A5F">
      <w:pPr>
        <w:pStyle w:val="StepBullet"/>
      </w:pPr>
      <w:r w:rsidRPr="00112A5F">
        <w:t xml:space="preserve">Compiled xmodel: </w:t>
      </w:r>
      <w:r w:rsidRPr="00112A5F">
        <w:rPr>
          <w:rStyle w:val="Monospace"/>
        </w:rPr>
        <w:t>resnet50.xmodel</w:t>
      </w:r>
    </w:p>
    <w:p w14:paraId="4980C749" w14:textId="77777777" w:rsidR="00D52AD3" w:rsidRPr="00112A5F" w:rsidRDefault="00932C04" w:rsidP="00112A5F">
      <w:pPr>
        <w:pStyle w:val="StepBullet"/>
      </w:pPr>
      <w:r w:rsidRPr="00112A5F">
        <w:t xml:space="preserve">For run time: </w:t>
      </w:r>
      <w:r w:rsidRPr="00112A5F">
        <w:rPr>
          <w:rStyle w:val="Monospace"/>
        </w:rPr>
        <w:t>meta.json</w:t>
      </w:r>
    </w:p>
    <w:p w14:paraId="6C6A113C" w14:textId="5D6650C8"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exit from the Vitis AI environment:</w:t>
      </w:r>
    </w:p>
    <w:p w14:paraId="3C242335" w14:textId="77777777" w:rsidR="00D52AD3" w:rsidRPr="00112A5F" w:rsidRDefault="00932C04" w:rsidP="00112A5F">
      <w:pPr>
        <w:pStyle w:val="ListContinue2"/>
      </w:pPr>
      <w:r w:rsidRPr="00112A5F">
        <w:rPr>
          <w:rStyle w:val="MonospaceBold"/>
        </w:rPr>
        <w:t xml:space="preserve">(vitis-ai-caffe) Vitis-AI /workspace/custom_app_dev &gt; </w:t>
      </w:r>
      <w:r w:rsidRPr="00112A5F">
        <w:rPr>
          <w:rStyle w:val="Monospace"/>
        </w:rPr>
        <w:t>exit</w:t>
      </w:r>
    </w:p>
    <w:p w14:paraId="51677E32" w14:textId="3828EF8C"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4</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6268EC">
        <w:rPr>
          <w:rFonts w:ascii="Segoe UI Bold" w:hAnsi="Segoe UI Bold"/>
          <w:noProof/>
        </w:rPr>
        <w:t>6</w:t>
      </w:r>
      <w:r>
        <w:rPr>
          <w:rFonts w:ascii="Segoe UI Bold" w:hAnsi="Segoe UI Bold"/>
        </w:rPr>
        <w:fldChar w:fldCharType="end"/>
      </w:r>
      <w:r>
        <w:rPr>
          <w:rFonts w:ascii="Segoe UI Bold" w:hAnsi="Segoe UI Bold"/>
        </w:rPr>
        <w:t>.</w:t>
      </w:r>
      <w:r>
        <w:rPr>
          <w:rFonts w:ascii="Segoe UI Bold" w:hAnsi="Segoe UI Bold"/>
        </w:rPr>
        <w:tab/>
      </w:r>
      <w:r w:rsidRPr="00112A5F">
        <w:t xml:space="preserve">Copy the generated xmodel file to the </w:t>
      </w:r>
      <w:r w:rsidRPr="00112A5F">
        <w:rPr>
          <w:rStyle w:val="Monospace"/>
        </w:rPr>
        <w:t>support</w:t>
      </w:r>
      <w:r w:rsidRPr="00112A5F">
        <w:t xml:space="preserve"> directory.</w:t>
      </w:r>
    </w:p>
    <w:p w14:paraId="0A612B1E" w14:textId="555B557D"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the copy the generated ELF file:</w:t>
      </w:r>
    </w:p>
    <w:p w14:paraId="4CBFE767" w14:textId="77777777" w:rsidR="00D52AD3" w:rsidRPr="00112A5F" w:rsidRDefault="00932C04" w:rsidP="00112A5F">
      <w:pPr>
        <w:pStyle w:val="ListContinue2"/>
      </w:pPr>
      <w:r w:rsidRPr="00112A5F">
        <w:rPr>
          <w:rStyle w:val="MonospaceBold"/>
        </w:rPr>
        <w:t>[host]$ cp /home/xilinx/Vitis-AI/custom_app_dev/quantized_model/</w:t>
      </w:r>
      <w:r w:rsidR="00704ED1">
        <w:rPr>
          <w:rStyle w:val="MonospaceBold"/>
        </w:rPr>
        <w:br/>
      </w:r>
      <w:r w:rsidRPr="00112A5F">
        <w:rPr>
          <w:rStyle w:val="MonospaceBold"/>
        </w:rPr>
        <w:t>vai_c_output_custom_app_ZCU104/resnet50.xmodel $TRAINING_PATH/custom_app_dev/support</w:t>
      </w:r>
    </w:p>
    <w:p w14:paraId="791D3B86" w14:textId="77777777" w:rsidR="00D52AD3" w:rsidRPr="00112A5F" w:rsidRDefault="00D52AD3" w:rsidP="00112A5F">
      <w:pPr>
        <w:pStyle w:val="AllowPageBreak"/>
      </w:pPr>
    </w:p>
    <w:p w14:paraId="71816D1A" w14:textId="0720B904" w:rsidR="00D52AD3" w:rsidRPr="00112A5F" w:rsidRDefault="00932C04" w:rsidP="00FC4691">
      <w:pPr>
        <w:pStyle w:val="StepHeading"/>
      </w:pPr>
      <w:bookmarkStart w:id="25" w:name="O_163561"/>
      <w:bookmarkEnd w:id="25"/>
      <w:r w:rsidRPr="00112A5F">
        <w:lastRenderedPageBreak/>
        <w:t>Reviewing the Application</w:t>
      </w:r>
      <w:r>
        <w:tab/>
        <w:t xml:space="preserve">Step </w:t>
      </w:r>
      <w:r w:rsidR="0075451C">
        <w:fldChar w:fldCharType="begin"/>
      </w:r>
      <w:r w:rsidR="0075451C">
        <w:instrText xml:space="preserve"> SEQ StepHeading \* MERGEFORMAT </w:instrText>
      </w:r>
      <w:r w:rsidR="0075451C">
        <w:fldChar w:fldCharType="separate"/>
      </w:r>
      <w:r w:rsidR="006268EC">
        <w:rPr>
          <w:noProof/>
        </w:rPr>
        <w:t>5</w:t>
      </w:r>
      <w:r w:rsidR="0075451C">
        <w:rPr>
          <w:noProof/>
        </w:rPr>
        <w:fldChar w:fldCharType="end"/>
      </w:r>
    </w:p>
    <w:p w14:paraId="0D436E2B" w14:textId="77777777" w:rsidR="00D52AD3" w:rsidRPr="00112A5F" w:rsidRDefault="00932C04" w:rsidP="00FC4691">
      <w:pPr>
        <w:pStyle w:val="General"/>
        <w:keepNext/>
      </w:pPr>
      <w:r w:rsidRPr="00112A5F">
        <w:t>You have built the hardware, Linux images, and the ResNet50 model. Now, you need to build the application. In this step, you will review the sample application and then in the next step you will use the executable that is already available to run the design on a board.</w:t>
      </w:r>
    </w:p>
    <w:p w14:paraId="6EE61480" w14:textId="77777777" w:rsidR="00112A5F" w:rsidRDefault="00F547D1" w:rsidP="00FC4691">
      <w:pPr>
        <w:pStyle w:val="General"/>
        <w:keepNext/>
        <w:spacing w:before="160"/>
      </w:pPr>
      <w:r>
        <w:pict w14:anchorId="11C65528">
          <v:shape id="_x0000_i1109" type="#_x0000_t75" style="width:6in;height:149.05pt">
            <v:imagedata r:id="rId7" o:title=""/>
            <o:lock v:ext="edit" aspectratio="f"/>
          </v:shape>
        </w:pict>
      </w:r>
    </w:p>
    <w:p w14:paraId="0BAD6B23" w14:textId="767E360A" w:rsidR="00D52AD3" w:rsidRPr="00112A5F" w:rsidRDefault="00932C04" w:rsidP="00FC4691">
      <w:pPr>
        <w:pStyle w:val="Caption"/>
        <w:keepNext/>
        <w:ind w:left="0"/>
      </w:pPr>
      <w:bookmarkStart w:id="26" w:name="O_163570"/>
      <w:r>
        <w:t>Figure 6</w:t>
      </w:r>
      <w:r>
        <w:noBreakHyphen/>
      </w:r>
      <w:fldSimple w:instr=" SEQ Figure \* ARABIC \s 1 ">
        <w:r w:rsidR="006268EC">
          <w:rPr>
            <w:noProof/>
          </w:rPr>
          <w:t>13</w:t>
        </w:r>
      </w:fldSimple>
      <w:r w:rsidR="00112A5F">
        <w:t>: Step 4: Application Development</w:t>
      </w:r>
      <w:bookmarkEnd w:id="26"/>
    </w:p>
    <w:p w14:paraId="16F3E247" w14:textId="1963D1F5" w:rsidR="00D52AD3" w:rsidRPr="00112A5F" w:rsidRDefault="00932C04" w:rsidP="00932C04">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5</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6268EC">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112A5F">
        <w:t>Review the sample code (resnet50</w:t>
      </w:r>
      <w:r w:rsidRPr="00112A5F">
        <w:rPr>
          <w:rStyle w:val="Monospace"/>
        </w:rPr>
        <w:t>.cpp</w:t>
      </w:r>
      <w:r w:rsidRPr="00112A5F">
        <w:t xml:space="preserve">) provided in the </w:t>
      </w:r>
      <w:r w:rsidRPr="00112A5F">
        <w:rPr>
          <w:rStyle w:val="Monospace"/>
        </w:rPr>
        <w:t>app</w:t>
      </w:r>
      <w:r w:rsidRPr="00112A5F">
        <w:t xml:space="preserve"> directory.</w:t>
      </w:r>
    </w:p>
    <w:p w14:paraId="253C78FD" w14:textId="56011149"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change the path to the sample directory:</w:t>
      </w:r>
    </w:p>
    <w:p w14:paraId="1BFA486C" w14:textId="77777777" w:rsidR="00D52AD3" w:rsidRPr="00112A5F" w:rsidRDefault="00932C04" w:rsidP="00112A5F">
      <w:pPr>
        <w:pStyle w:val="ListContinue2"/>
      </w:pPr>
      <w:r w:rsidRPr="00112A5F">
        <w:rPr>
          <w:rStyle w:val="MonospaceBold"/>
        </w:rPr>
        <w:t>[host]$ cd $TRAINING_PATH/custom_app_dev/lab/app</w:t>
      </w:r>
    </w:p>
    <w:p w14:paraId="6BB907C9" w14:textId="312CC5C7"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 to open and review the sample file:</w:t>
      </w:r>
    </w:p>
    <w:p w14:paraId="346C9ED5" w14:textId="77777777" w:rsidR="00D52AD3" w:rsidRPr="00112A5F" w:rsidRDefault="00932C04" w:rsidP="00112A5F">
      <w:pPr>
        <w:pStyle w:val="ListContinue2"/>
      </w:pPr>
      <w:r w:rsidRPr="00112A5F">
        <w:rPr>
          <w:rStyle w:val="MonospaceBold"/>
        </w:rPr>
        <w:t>[host]$ gedit resnet50.cpp</w:t>
      </w:r>
    </w:p>
    <w:p w14:paraId="4616321C" w14:textId="77777777" w:rsidR="00D52AD3" w:rsidRPr="00112A5F" w:rsidRDefault="00932C04" w:rsidP="00112A5F">
      <w:pPr>
        <w:pStyle w:val="ListContinue2"/>
        <w:keepNext/>
      </w:pPr>
      <w:r w:rsidRPr="00112A5F">
        <w:lastRenderedPageBreak/>
        <w:t xml:space="preserve">The figure below shows the </w:t>
      </w:r>
      <w:r w:rsidRPr="00112A5F">
        <w:rPr>
          <w:rStyle w:val="Monospace"/>
        </w:rPr>
        <w:t>main</w:t>
      </w:r>
      <w:r w:rsidRPr="00112A5F">
        <w:t xml:space="preserve"> function near line no. 95.</w:t>
      </w:r>
    </w:p>
    <w:p w14:paraId="5C8D491E" w14:textId="77777777" w:rsidR="00112A5F" w:rsidRDefault="00F547D1" w:rsidP="00932C04">
      <w:pPr>
        <w:pStyle w:val="ListContinue2"/>
        <w:keepNext/>
        <w:spacing w:before="160"/>
      </w:pPr>
      <w:r>
        <w:pict w14:anchorId="00BD90B0">
          <v:shape id="_x0000_i1110" type="#_x0000_t75" style="width:292.05pt;height:334.65pt">
            <v:imagedata r:id="rId21" o:title=""/>
            <o:lock v:ext="edit" aspectratio="f"/>
          </v:shape>
        </w:pict>
      </w:r>
    </w:p>
    <w:p w14:paraId="333AE1C9" w14:textId="0EA047D0" w:rsidR="00D52AD3" w:rsidRPr="00112A5F" w:rsidRDefault="00932C04" w:rsidP="00932C04">
      <w:pPr>
        <w:pStyle w:val="Caption"/>
      </w:pPr>
      <w:bookmarkStart w:id="27" w:name="O_163566"/>
      <w:r>
        <w:t>Figure 6</w:t>
      </w:r>
      <w:r>
        <w:noBreakHyphen/>
      </w:r>
      <w:fldSimple w:instr=" SEQ Figure \* ARABIC \s 1 ">
        <w:r w:rsidR="006268EC">
          <w:rPr>
            <w:noProof/>
          </w:rPr>
          <w:t>14</w:t>
        </w:r>
      </w:fldSimple>
      <w:r w:rsidR="00112A5F">
        <w:t>: Main Application (resnet50.cpp)</w:t>
      </w:r>
      <w:bookmarkEnd w:id="27"/>
    </w:p>
    <w:p w14:paraId="74F4A658" w14:textId="77777777" w:rsidR="00D52AD3" w:rsidRPr="00112A5F" w:rsidRDefault="00932C04" w:rsidP="00932C04">
      <w:pPr>
        <w:pStyle w:val="StepBullet"/>
      </w:pPr>
      <w:r w:rsidRPr="00112A5F">
        <w:rPr>
          <w:rStyle w:val="SpecialBold"/>
        </w:rPr>
        <w:t>argv[1]</w:t>
      </w:r>
      <w:r w:rsidRPr="00112A5F">
        <w:t>: Receives the input image.</w:t>
      </w:r>
    </w:p>
    <w:p w14:paraId="689E855D" w14:textId="77777777" w:rsidR="00D52AD3" w:rsidRPr="00112A5F" w:rsidRDefault="00932C04" w:rsidP="00112A5F">
      <w:pPr>
        <w:pStyle w:val="StepBullet"/>
      </w:pPr>
      <w:r w:rsidRPr="00112A5F">
        <w:rPr>
          <w:rStyle w:val="SpecialBold"/>
        </w:rPr>
        <w:t>filename</w:t>
      </w:r>
      <w:r w:rsidRPr="00112A5F">
        <w:t xml:space="preserve">: Points to the xmodel generated in the previous step (named as </w:t>
      </w:r>
      <w:r w:rsidRPr="00112A5F">
        <w:rPr>
          <w:rStyle w:val="Monospace"/>
        </w:rPr>
        <w:t>resnet50.xmodel</w:t>
      </w:r>
      <w:r w:rsidRPr="00112A5F">
        <w:t>).</w:t>
      </w:r>
    </w:p>
    <w:p w14:paraId="246F2351" w14:textId="77777777" w:rsidR="00D52AD3" w:rsidRPr="00112A5F" w:rsidRDefault="00932C04" w:rsidP="00112A5F">
      <w:pPr>
        <w:pStyle w:val="StepBullet"/>
      </w:pPr>
      <w:r w:rsidRPr="00112A5F">
        <w:rPr>
          <w:rStyle w:val="SpecialBold"/>
        </w:rPr>
        <w:t>kernel_name</w:t>
      </w:r>
      <w:r w:rsidRPr="00112A5F">
        <w:t xml:space="preserve">: Name of the kernel. </w:t>
      </w:r>
    </w:p>
    <w:p w14:paraId="56AAAECB" w14:textId="77777777" w:rsidR="00D52AD3" w:rsidRPr="00112A5F" w:rsidRDefault="00932C04" w:rsidP="00112A5F">
      <w:pPr>
        <w:pStyle w:val="StepBullet"/>
      </w:pPr>
      <w:r w:rsidRPr="00112A5F">
        <w:rPr>
          <w:rStyle w:val="SpecialBold"/>
        </w:rPr>
        <w:t>create_dpu_runner()</w:t>
      </w:r>
      <w:r w:rsidRPr="00112A5F">
        <w:t>: Creates a task, and after DPU processing is complete, the post-processing function can be invoked.</w:t>
      </w:r>
    </w:p>
    <w:p w14:paraId="6D008FD0" w14:textId="77777777" w:rsidR="00D52AD3" w:rsidRPr="00112A5F" w:rsidRDefault="00932C04" w:rsidP="00112A5F">
      <w:pPr>
        <w:pStyle w:val="StepBullet"/>
      </w:pPr>
      <w:r w:rsidRPr="00112A5F">
        <w:rPr>
          <w:rStyle w:val="SpecialBold"/>
        </w:rPr>
        <w:t>get_input_tensors():</w:t>
      </w:r>
      <w:r w:rsidRPr="00112A5F">
        <w:t xml:space="preserve"> Queries DpuRunner for the tensor format it expects. Returns </w:t>
      </w:r>
      <w:r w:rsidRPr="00112A5F">
        <w:rPr>
          <w:rStyle w:val="Monospace"/>
        </w:rPr>
        <w:t>DpuRunner::TensorFormat::NCHW</w:t>
      </w:r>
      <w:r w:rsidRPr="00112A5F">
        <w:t xml:space="preserve"> or returns </w:t>
      </w:r>
      <w:r w:rsidRPr="00112A5F">
        <w:rPr>
          <w:rStyle w:val="Monospace"/>
        </w:rPr>
        <w:t>DpuRunner::TensorFormat::NHWC</w:t>
      </w:r>
      <w:r w:rsidRPr="00112A5F">
        <w:t>.</w:t>
      </w:r>
    </w:p>
    <w:p w14:paraId="499A183F" w14:textId="77777777" w:rsidR="00D52AD3" w:rsidRPr="00112A5F" w:rsidRDefault="00932C04" w:rsidP="00112A5F">
      <w:pPr>
        <w:pStyle w:val="StepBullet"/>
      </w:pPr>
      <w:r w:rsidRPr="00112A5F">
        <w:rPr>
          <w:rStyle w:val="SpecialBold"/>
        </w:rPr>
        <w:t>get_output_tensors()</w:t>
      </w:r>
      <w:r w:rsidRPr="00112A5F">
        <w:t>: Queries DpuRunner for the shape and name of the output tensors it expects. Returns all output tensors.</w:t>
      </w:r>
    </w:p>
    <w:p w14:paraId="37A10221" w14:textId="77777777" w:rsidR="00D52AD3" w:rsidRPr="00112A5F" w:rsidRDefault="00932C04" w:rsidP="00112A5F">
      <w:pPr>
        <w:pStyle w:val="StepBullet"/>
      </w:pPr>
      <w:r w:rsidRPr="00112A5F">
        <w:rPr>
          <w:rStyle w:val="SpecialBold"/>
        </w:rPr>
        <w:t>execute_async()</w:t>
      </w:r>
      <w:r w:rsidRPr="00112A5F">
        <w:t>: Function to execute the runner.</w:t>
      </w:r>
    </w:p>
    <w:p w14:paraId="36DB6C47" w14:textId="77777777" w:rsidR="00D52AD3" w:rsidRPr="00112A5F" w:rsidRDefault="00932C04" w:rsidP="00112A5F">
      <w:pPr>
        <w:pStyle w:val="StepBullet"/>
      </w:pPr>
      <w:r w:rsidRPr="00112A5F">
        <w:rPr>
          <w:rStyle w:val="SpecialBold"/>
        </w:rPr>
        <w:t>wait()</w:t>
      </w:r>
      <w:r w:rsidRPr="00112A5F">
        <w:t>: Function to wait for the end of DPU processing.</w:t>
      </w:r>
    </w:p>
    <w:p w14:paraId="1AD5B3CA" w14:textId="77777777" w:rsidR="00D52AD3" w:rsidRPr="00112A5F" w:rsidRDefault="00932C04" w:rsidP="00112A5F">
      <w:pPr>
        <w:pStyle w:val="ListContinue2"/>
      </w:pPr>
      <w:r w:rsidRPr="00112A5F">
        <w:t>You can also review the pre-processing and post-processing functions.</w:t>
      </w:r>
    </w:p>
    <w:p w14:paraId="135F179D" w14:textId="182ED01D"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After completing the review of the sample code, close the editor.</w:t>
      </w:r>
    </w:p>
    <w:p w14:paraId="4219A399" w14:textId="77777777" w:rsidR="00D52AD3" w:rsidRPr="00112A5F" w:rsidRDefault="00D52AD3" w:rsidP="00112A5F">
      <w:pPr>
        <w:pStyle w:val="AllowPageBreak"/>
      </w:pPr>
    </w:p>
    <w:p w14:paraId="6CA5FBF2" w14:textId="37B08A39" w:rsidR="00D52AD3" w:rsidRPr="00112A5F" w:rsidRDefault="00932C04" w:rsidP="00112A5F">
      <w:pPr>
        <w:pStyle w:val="StepHeading"/>
      </w:pPr>
      <w:bookmarkStart w:id="28" w:name="O_161205"/>
      <w:bookmarkEnd w:id="28"/>
      <w:r w:rsidRPr="00112A5F">
        <w:lastRenderedPageBreak/>
        <w:t>Preparing the SD Card</w:t>
      </w:r>
      <w:r>
        <w:tab/>
        <w:t xml:space="preserve">Step </w:t>
      </w:r>
      <w:r w:rsidR="0075451C">
        <w:fldChar w:fldCharType="begin"/>
      </w:r>
      <w:r w:rsidR="0075451C">
        <w:instrText xml:space="preserve"> SEQ StepHeading \* MERGEFORMAT </w:instrText>
      </w:r>
      <w:r w:rsidR="0075451C">
        <w:fldChar w:fldCharType="separate"/>
      </w:r>
      <w:r w:rsidR="006268EC">
        <w:rPr>
          <w:noProof/>
        </w:rPr>
        <w:t>6</w:t>
      </w:r>
      <w:r w:rsidR="0075451C">
        <w:rPr>
          <w:noProof/>
        </w:rPr>
        <w:fldChar w:fldCharType="end"/>
      </w:r>
    </w:p>
    <w:p w14:paraId="36BF6B2D" w14:textId="77777777" w:rsidR="00D52AD3" w:rsidRPr="00112A5F" w:rsidRDefault="00932C04" w:rsidP="00112A5F">
      <w:pPr>
        <w:pStyle w:val="General"/>
      </w:pPr>
      <w:r w:rsidRPr="00112A5F">
        <w:rPr>
          <w:rStyle w:val="SpecialBold"/>
        </w:rPr>
        <w:t>CloudShare users</w:t>
      </w:r>
      <w:r w:rsidRPr="00112A5F">
        <w:t xml:space="preserve">: You can perform all the steps in this lab except for the last two ("Preparing the SD Card" and "Running the Design on the Target Board") in the CloudShare environment. For the last two steps, you will need to perform them in your Linux environment. You will also need to have a ZCU104 board to perform these last two steps. </w:t>
      </w:r>
    </w:p>
    <w:p w14:paraId="687F655A" w14:textId="77777777" w:rsidR="00D52AD3" w:rsidRPr="00112A5F" w:rsidRDefault="00932C04" w:rsidP="00112A5F">
      <w:pPr>
        <w:pStyle w:val="General"/>
      </w:pPr>
      <w:r w:rsidRPr="00112A5F">
        <w:t>CloudShare user requirements (to perform the last two steps):</w:t>
      </w:r>
    </w:p>
    <w:p w14:paraId="7A601CE3" w14:textId="77777777" w:rsidR="00D52AD3" w:rsidRPr="00112A5F" w:rsidRDefault="00932C04" w:rsidP="00112A5F">
      <w:pPr>
        <w:pStyle w:val="GeneralBullet"/>
      </w:pPr>
      <w:r w:rsidRPr="00112A5F">
        <w:t>Zynq UltraScale+ MPSoC ZCU104 evaluation kit</w:t>
      </w:r>
    </w:p>
    <w:p w14:paraId="54411F95" w14:textId="77777777" w:rsidR="00D52AD3" w:rsidRPr="00112A5F" w:rsidRDefault="00932C04" w:rsidP="00112A5F">
      <w:pPr>
        <w:pStyle w:val="GeneralBullet"/>
      </w:pPr>
      <w:r w:rsidRPr="00112A5F">
        <w:t>Linux environment</w:t>
      </w:r>
    </w:p>
    <w:p w14:paraId="61657F5A" w14:textId="1A9C79E7"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6</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6268EC">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112A5F">
        <w:t>Configure the SD card with an ext file system boot.</w:t>
      </w:r>
    </w:p>
    <w:p w14:paraId="0DD392F0" w14:textId="34F931BD"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Format the SD card with two partitions using a partition tool such as gparted.</w:t>
      </w:r>
    </w:p>
    <w:p w14:paraId="08B8C29B" w14:textId="77777777" w:rsidR="00D52AD3" w:rsidRPr="00112A5F" w:rsidRDefault="00932C04" w:rsidP="00112A5F">
      <w:pPr>
        <w:pStyle w:val="ListContinue2"/>
      </w:pPr>
      <w:r w:rsidRPr="00112A5F">
        <w:t>First partition:</w:t>
      </w:r>
    </w:p>
    <w:p w14:paraId="330E5760" w14:textId="77777777" w:rsidR="00D52AD3" w:rsidRPr="00112A5F" w:rsidRDefault="00932C04" w:rsidP="00112A5F">
      <w:pPr>
        <w:pStyle w:val="StepBullet"/>
      </w:pPr>
      <w:r w:rsidRPr="00112A5F">
        <w:t>Size: Should be at least 500 MB in size</w:t>
      </w:r>
    </w:p>
    <w:p w14:paraId="483AD803" w14:textId="77777777" w:rsidR="00D52AD3" w:rsidRPr="00112A5F" w:rsidRDefault="00932C04" w:rsidP="00112A5F">
      <w:pPr>
        <w:pStyle w:val="StepBullet"/>
      </w:pPr>
      <w:r w:rsidRPr="00112A5F">
        <w:t>File system: Format as the FAT32 file system</w:t>
      </w:r>
    </w:p>
    <w:p w14:paraId="147DD8A3" w14:textId="77777777" w:rsidR="00D52AD3" w:rsidRPr="00112A5F" w:rsidRDefault="00932C04" w:rsidP="00112A5F">
      <w:pPr>
        <w:pStyle w:val="StepBullet"/>
      </w:pPr>
      <w:r w:rsidRPr="00112A5F">
        <w:t xml:space="preserve">Label: Label this partition as </w:t>
      </w:r>
      <w:r w:rsidRPr="00112A5F">
        <w:rPr>
          <w:rStyle w:val="SpecialBold"/>
        </w:rPr>
        <w:t>BOOT</w:t>
      </w:r>
    </w:p>
    <w:p w14:paraId="3AECAE1F" w14:textId="77777777" w:rsidR="00D52AD3" w:rsidRPr="00112A5F" w:rsidRDefault="00932C04" w:rsidP="00112A5F">
      <w:pPr>
        <w:pStyle w:val="StepBullet"/>
      </w:pPr>
      <w:r w:rsidRPr="00112A5F">
        <w:t xml:space="preserve">Files to be copied to this partition from </w:t>
      </w:r>
      <w:r w:rsidRPr="00112A5F">
        <w:rPr>
          <w:rStyle w:val="Monospace"/>
        </w:rPr>
        <w:t>$TRAINING_PATH/custom_app_dev/support/pre-built/sd_card:</w:t>
      </w:r>
    </w:p>
    <w:p w14:paraId="24E0AAFD" w14:textId="77777777" w:rsidR="00D52AD3" w:rsidRPr="00112A5F" w:rsidRDefault="00932C04" w:rsidP="00112A5F">
      <w:pPr>
        <w:pStyle w:val="StepBullet2"/>
      </w:pPr>
      <w:r w:rsidRPr="00112A5F">
        <w:t xml:space="preserve">Copy the </w:t>
      </w:r>
      <w:r w:rsidRPr="00112A5F">
        <w:rPr>
          <w:rStyle w:val="Monospace"/>
        </w:rPr>
        <w:t>BOOT.BIN</w:t>
      </w:r>
      <w:r w:rsidRPr="00112A5F">
        <w:t xml:space="preserve">, </w:t>
      </w:r>
      <w:r w:rsidRPr="00112A5F">
        <w:rPr>
          <w:rStyle w:val="Monospace"/>
        </w:rPr>
        <w:t>image.ub</w:t>
      </w:r>
      <w:r w:rsidRPr="00112A5F">
        <w:t xml:space="preserve">, and </w:t>
      </w:r>
      <w:r w:rsidRPr="00112A5F">
        <w:rPr>
          <w:rStyle w:val="Monospace"/>
        </w:rPr>
        <w:t>boot.scr</w:t>
      </w:r>
      <w:r w:rsidRPr="00112A5F">
        <w:t xml:space="preserve"> files (not </w:t>
      </w:r>
      <w:r w:rsidRPr="00112A5F">
        <w:rPr>
          <w:rStyle w:val="Monospace"/>
        </w:rPr>
        <w:t>rootfs.tar.gz</w:t>
      </w:r>
      <w:r w:rsidRPr="00112A5F">
        <w:t>):</w:t>
      </w:r>
    </w:p>
    <w:p w14:paraId="5A0C6993" w14:textId="77777777" w:rsidR="00D52AD3" w:rsidRPr="00112A5F" w:rsidRDefault="00932C04" w:rsidP="00112A5F">
      <w:pPr>
        <w:pStyle w:val="StepBullet3"/>
      </w:pPr>
      <w:r w:rsidRPr="00112A5F">
        <w:rPr>
          <w:rStyle w:val="MonospaceBold"/>
        </w:rPr>
        <w:t>BOOT.BIN</w:t>
      </w:r>
    </w:p>
    <w:p w14:paraId="293B190D" w14:textId="77777777" w:rsidR="00D52AD3" w:rsidRPr="00112A5F" w:rsidRDefault="00932C04" w:rsidP="00112A5F">
      <w:pPr>
        <w:pStyle w:val="StepBullet3"/>
      </w:pPr>
      <w:r w:rsidRPr="00112A5F">
        <w:rPr>
          <w:rStyle w:val="MonospaceBold"/>
        </w:rPr>
        <w:t>image.ub</w:t>
      </w:r>
    </w:p>
    <w:p w14:paraId="5B3CC9BC" w14:textId="77777777" w:rsidR="00D52AD3" w:rsidRPr="00112A5F" w:rsidRDefault="00932C04" w:rsidP="00112A5F">
      <w:pPr>
        <w:pStyle w:val="StepBullet3"/>
      </w:pPr>
      <w:r w:rsidRPr="00112A5F">
        <w:rPr>
          <w:rStyle w:val="MonospaceBold"/>
        </w:rPr>
        <w:t>boot.scr</w:t>
      </w:r>
    </w:p>
    <w:p w14:paraId="46140C1C" w14:textId="77777777" w:rsidR="00D52AD3" w:rsidRPr="00112A5F" w:rsidRDefault="00932C04" w:rsidP="00112A5F">
      <w:pPr>
        <w:pStyle w:val="StepBullet2"/>
      </w:pPr>
      <w:r w:rsidRPr="00112A5F">
        <w:t xml:space="preserve">Copy the generated </w:t>
      </w:r>
      <w:r w:rsidRPr="00112A5F">
        <w:rPr>
          <w:rStyle w:val="Monospace"/>
        </w:rPr>
        <w:t>resnet50.xmodel</w:t>
      </w:r>
      <w:r w:rsidRPr="00112A5F">
        <w:t xml:space="preserve"> file from </w:t>
      </w:r>
      <w:r w:rsidRPr="00112A5F">
        <w:rPr>
          <w:rStyle w:val="Monospace"/>
        </w:rPr>
        <w:t>$TRAINING_PATH/custom_app_dev/support</w:t>
      </w:r>
      <w:r w:rsidRPr="00112A5F">
        <w:t>:</w:t>
      </w:r>
    </w:p>
    <w:p w14:paraId="0A216DB6" w14:textId="77777777" w:rsidR="00D52AD3" w:rsidRPr="00112A5F" w:rsidRDefault="00932C04" w:rsidP="00112A5F">
      <w:pPr>
        <w:pStyle w:val="StepBullet3"/>
      </w:pPr>
      <w:r w:rsidRPr="00112A5F">
        <w:rPr>
          <w:rStyle w:val="MonospaceBold"/>
        </w:rPr>
        <w:t>resnet50.xmodel</w:t>
      </w:r>
    </w:p>
    <w:p w14:paraId="3F7A82EF" w14:textId="77777777" w:rsidR="00D52AD3" w:rsidRPr="00112A5F" w:rsidRDefault="00932C04" w:rsidP="00112A5F">
      <w:pPr>
        <w:pStyle w:val="StepBullet2"/>
      </w:pPr>
      <w:r w:rsidRPr="00112A5F">
        <w:t xml:space="preserve">Copy the application </w:t>
      </w:r>
      <w:r w:rsidRPr="00112A5F">
        <w:rPr>
          <w:rStyle w:val="Monospace"/>
        </w:rPr>
        <w:t>resnet50</w:t>
      </w:r>
      <w:r w:rsidRPr="00112A5F">
        <w:t xml:space="preserve"> file from </w:t>
      </w:r>
      <w:r w:rsidRPr="00112A5F">
        <w:rPr>
          <w:rStyle w:val="Monospace"/>
        </w:rPr>
        <w:t>$TRAINING_PATH/custom_app_dev/support/app</w:t>
      </w:r>
      <w:r w:rsidRPr="00112A5F">
        <w:t>:</w:t>
      </w:r>
    </w:p>
    <w:p w14:paraId="59FDDDEB" w14:textId="77777777" w:rsidR="00D52AD3" w:rsidRPr="00112A5F" w:rsidRDefault="00932C04" w:rsidP="00112A5F">
      <w:pPr>
        <w:pStyle w:val="StepBullet3"/>
      </w:pPr>
      <w:r w:rsidRPr="00112A5F">
        <w:rPr>
          <w:rStyle w:val="MonospaceBold"/>
        </w:rPr>
        <w:t>resnet50</w:t>
      </w:r>
    </w:p>
    <w:p w14:paraId="7B376B11" w14:textId="77777777" w:rsidR="00D52AD3" w:rsidRPr="00112A5F" w:rsidRDefault="00932C04" w:rsidP="00112A5F">
      <w:pPr>
        <w:pStyle w:val="StepBullet2"/>
      </w:pPr>
      <w:r w:rsidRPr="00112A5F">
        <w:t xml:space="preserve">Copy the image folder </w:t>
      </w:r>
      <w:r w:rsidRPr="00112A5F">
        <w:rPr>
          <w:rStyle w:val="Monospace"/>
        </w:rPr>
        <w:t>img</w:t>
      </w:r>
      <w:r w:rsidRPr="00112A5F">
        <w:t xml:space="preserve"> from </w:t>
      </w:r>
      <w:r w:rsidRPr="00112A5F">
        <w:rPr>
          <w:rStyle w:val="Monospace"/>
        </w:rPr>
        <w:t>$TRAINING_PATH/custom_app_dev/support</w:t>
      </w:r>
      <w:r w:rsidRPr="00112A5F">
        <w:t>:</w:t>
      </w:r>
    </w:p>
    <w:p w14:paraId="18135E32" w14:textId="77777777" w:rsidR="00D52AD3" w:rsidRPr="00112A5F" w:rsidRDefault="00932C04" w:rsidP="00112A5F">
      <w:pPr>
        <w:pStyle w:val="StepBullet3"/>
      </w:pPr>
      <w:r w:rsidRPr="00112A5F">
        <w:rPr>
          <w:rStyle w:val="MonospaceBold"/>
        </w:rPr>
        <w:t>img</w:t>
      </w:r>
    </w:p>
    <w:p w14:paraId="3A1150BF" w14:textId="77777777" w:rsidR="00D52AD3" w:rsidRPr="00112A5F" w:rsidRDefault="00932C04" w:rsidP="00112A5F">
      <w:pPr>
        <w:pStyle w:val="ListContinue2"/>
      </w:pPr>
      <w:r w:rsidRPr="00112A5F">
        <w:t>Second partition:</w:t>
      </w:r>
    </w:p>
    <w:p w14:paraId="45538C26" w14:textId="77777777" w:rsidR="00D52AD3" w:rsidRPr="00112A5F" w:rsidRDefault="00932C04" w:rsidP="00112A5F">
      <w:pPr>
        <w:pStyle w:val="StepBullet"/>
      </w:pPr>
      <w:r w:rsidRPr="00112A5F">
        <w:t>Size: Remaining size of the SD card</w:t>
      </w:r>
    </w:p>
    <w:p w14:paraId="313462B3" w14:textId="77777777" w:rsidR="00D52AD3" w:rsidRPr="00112A5F" w:rsidRDefault="00932C04" w:rsidP="00112A5F">
      <w:pPr>
        <w:pStyle w:val="StepBullet"/>
      </w:pPr>
      <w:r w:rsidRPr="00112A5F">
        <w:t>File system: Format as the ext4 file system</w:t>
      </w:r>
    </w:p>
    <w:p w14:paraId="41BB3F26" w14:textId="77777777" w:rsidR="00D52AD3" w:rsidRPr="00112A5F" w:rsidRDefault="00932C04" w:rsidP="00FC4691">
      <w:pPr>
        <w:pStyle w:val="StepBullet"/>
        <w:keepNext/>
      </w:pPr>
      <w:r w:rsidRPr="00112A5F">
        <w:lastRenderedPageBreak/>
        <w:t xml:space="preserve">Label: Label this partition as </w:t>
      </w:r>
      <w:r w:rsidRPr="00112A5F">
        <w:rPr>
          <w:rStyle w:val="SpecialBold"/>
        </w:rPr>
        <w:t>RootFS</w:t>
      </w:r>
    </w:p>
    <w:p w14:paraId="477271A4" w14:textId="77777777" w:rsidR="00D52AD3" w:rsidRPr="00112A5F" w:rsidRDefault="00932C04" w:rsidP="00FC4691">
      <w:pPr>
        <w:pStyle w:val="StepBullet"/>
        <w:keepNext/>
      </w:pPr>
      <w:r w:rsidRPr="00112A5F">
        <w:t>Files to be copied to this partition:</w:t>
      </w:r>
    </w:p>
    <w:p w14:paraId="0C7E7C72" w14:textId="77777777" w:rsidR="00D52AD3" w:rsidRPr="00112A5F" w:rsidRDefault="00932C04" w:rsidP="00112A5F">
      <w:pPr>
        <w:pStyle w:val="StepBullet2"/>
      </w:pPr>
      <w:r w:rsidRPr="00112A5F">
        <w:t xml:space="preserve">Extract the </w:t>
      </w:r>
      <w:r w:rsidRPr="00112A5F">
        <w:rPr>
          <w:rStyle w:val="Monospace"/>
        </w:rPr>
        <w:t>rootfs.tar.gz</w:t>
      </w:r>
      <w:r w:rsidRPr="00112A5F">
        <w:t xml:space="preserve"> and copy to the RootFS partition:</w:t>
      </w:r>
    </w:p>
    <w:p w14:paraId="6B78C90C" w14:textId="77777777" w:rsidR="00D52AD3" w:rsidRPr="00112A5F" w:rsidRDefault="00932C04" w:rsidP="00112A5F">
      <w:pPr>
        <w:pStyle w:val="StepBullet3"/>
      </w:pPr>
      <w:r w:rsidRPr="00112A5F">
        <w:rPr>
          <w:rStyle w:val="Monospace"/>
        </w:rPr>
        <w:t>rootfs.tar.gz</w:t>
      </w:r>
      <w:r w:rsidRPr="00112A5F">
        <w:t xml:space="preserve"> file located in </w:t>
      </w:r>
      <w:r w:rsidRPr="00112A5F">
        <w:rPr>
          <w:rStyle w:val="Monospace"/>
        </w:rPr>
        <w:t>$TRAINING_PATH/custom_app_dev/support/pre-built/sd_card</w:t>
      </w:r>
    </w:p>
    <w:p w14:paraId="13C5D4F0" w14:textId="77777777" w:rsidR="00D52AD3" w:rsidRPr="00112A5F" w:rsidRDefault="00932C04" w:rsidP="00112A5F">
      <w:pPr>
        <w:pStyle w:val="Warning"/>
      </w:pPr>
      <w:r w:rsidRPr="00112A5F">
        <w:t xml:space="preserve">To extract the </w:t>
      </w:r>
      <w:r w:rsidRPr="00112A5F">
        <w:rPr>
          <w:rStyle w:val="Monospace"/>
        </w:rPr>
        <w:t>rootfs.tar.gz</w:t>
      </w:r>
      <w:r w:rsidRPr="00112A5F">
        <w:t xml:space="preserve"> file in the RootFS partition:</w:t>
      </w:r>
    </w:p>
    <w:p w14:paraId="2786AD2B" w14:textId="77777777" w:rsidR="00D52AD3" w:rsidRPr="00112A5F" w:rsidRDefault="00932C04" w:rsidP="00112A5F">
      <w:pPr>
        <w:pStyle w:val="Warning"/>
      </w:pPr>
      <w:r w:rsidRPr="00112A5F">
        <w:t xml:space="preserve">Step 1: </w:t>
      </w:r>
      <w:r w:rsidRPr="00112A5F">
        <w:rPr>
          <w:rStyle w:val="MonospaceBold"/>
        </w:rPr>
        <w:t>[host]$ sudo tar -xvf rootfs.tar.gz -C &lt;ROOTFS_PATH&gt;</w:t>
      </w:r>
    </w:p>
    <w:p w14:paraId="74AE0403" w14:textId="77777777" w:rsidR="00D52AD3" w:rsidRPr="00112A5F" w:rsidRDefault="00932C04" w:rsidP="00112A5F">
      <w:pPr>
        <w:pStyle w:val="Warning"/>
      </w:pPr>
      <w:r w:rsidRPr="00112A5F">
        <w:t>For example:</w:t>
      </w:r>
    </w:p>
    <w:p w14:paraId="52DCEC89" w14:textId="77777777" w:rsidR="00D52AD3" w:rsidRPr="00112A5F" w:rsidRDefault="00932C04" w:rsidP="00112A5F">
      <w:pPr>
        <w:pStyle w:val="Warning"/>
      </w:pPr>
      <w:r w:rsidRPr="00112A5F">
        <w:rPr>
          <w:rStyle w:val="MonospaceBold"/>
        </w:rPr>
        <w:t>[host]$ sudo tar -xvf rootfs.tar.gz -C /media/xilinx/RootFS</w:t>
      </w:r>
    </w:p>
    <w:p w14:paraId="006B30F2" w14:textId="77777777" w:rsidR="00D52AD3" w:rsidRPr="00112A5F" w:rsidRDefault="00932C04" w:rsidP="00112A5F">
      <w:pPr>
        <w:pStyle w:val="Warning"/>
      </w:pPr>
      <w:r w:rsidRPr="00112A5F">
        <w:t xml:space="preserve">Step 2: </w:t>
      </w:r>
      <w:r w:rsidRPr="00112A5F">
        <w:rPr>
          <w:rStyle w:val="MonospaceBold"/>
        </w:rPr>
        <w:t>[host]$ sync &amp;&amp; sync</w:t>
      </w:r>
    </w:p>
    <w:p w14:paraId="2B4159FB" w14:textId="77777777" w:rsidR="00D52AD3" w:rsidRPr="00112A5F" w:rsidRDefault="00D52AD3" w:rsidP="00112A5F">
      <w:pPr>
        <w:pStyle w:val="AllowPageBreak"/>
      </w:pPr>
    </w:p>
    <w:p w14:paraId="0525B028" w14:textId="31C29F98" w:rsidR="00D52AD3" w:rsidRPr="00112A5F" w:rsidRDefault="00932C04" w:rsidP="00112A5F">
      <w:pPr>
        <w:pStyle w:val="StepHeading"/>
      </w:pPr>
      <w:bookmarkStart w:id="29" w:name="O_161206"/>
      <w:bookmarkEnd w:id="29"/>
      <w:r w:rsidRPr="00112A5F">
        <w:t>Running the Design on the Target Board</w:t>
      </w:r>
      <w:r>
        <w:tab/>
        <w:t xml:space="preserve">Step </w:t>
      </w:r>
      <w:r w:rsidR="0075451C">
        <w:fldChar w:fldCharType="begin"/>
      </w:r>
      <w:r w:rsidR="0075451C">
        <w:instrText xml:space="preserve"> SEQ StepHeading \* MERGEFORMAT </w:instrText>
      </w:r>
      <w:r w:rsidR="0075451C">
        <w:fldChar w:fldCharType="separate"/>
      </w:r>
      <w:r w:rsidR="006268EC">
        <w:rPr>
          <w:noProof/>
        </w:rPr>
        <w:t>7</w:t>
      </w:r>
      <w:r w:rsidR="0075451C">
        <w:rPr>
          <w:noProof/>
        </w:rPr>
        <w:fldChar w:fldCharType="end"/>
      </w:r>
    </w:p>
    <w:p w14:paraId="11E38F77" w14:textId="77777777" w:rsidR="00D52AD3" w:rsidRPr="00112A5F" w:rsidRDefault="00932C04" w:rsidP="00112A5F">
      <w:pPr>
        <w:pStyle w:val="General"/>
      </w:pPr>
      <w:r w:rsidRPr="00112A5F">
        <w:t>After the files are copied to the BOOT and RootFS partitions on the SD card, now insert the SD card into the SD card slot of the ZCU104 board.</w:t>
      </w:r>
    </w:p>
    <w:p w14:paraId="62038868" w14:textId="54483731"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7</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\R 1 \* MERGEFORMAT </w:instrText>
      </w:r>
      <w:r>
        <w:rPr>
          <w:rFonts w:ascii="Segoe UI Bold" w:hAnsi="Segoe UI Bold"/>
        </w:rPr>
        <w:fldChar w:fldCharType="separate"/>
      </w:r>
      <w:r w:rsidR="006268EC">
        <w:rPr>
          <w:rFonts w:ascii="Segoe UI Bold" w:hAnsi="Segoe UI Bold"/>
          <w:noProof/>
        </w:rPr>
        <w:t>1</w:t>
      </w:r>
      <w:r>
        <w:rPr>
          <w:rFonts w:ascii="Segoe UI Bold" w:hAnsi="Segoe UI Bold"/>
        </w:rPr>
        <w:fldChar w:fldCharType="end"/>
      </w:r>
      <w:r>
        <w:rPr>
          <w:rFonts w:ascii="Segoe UI Bold" w:hAnsi="Segoe UI Bold"/>
        </w:rPr>
        <w:t>.</w:t>
      </w:r>
      <w:r>
        <w:rPr>
          <w:rFonts w:ascii="Segoe UI Bold" w:hAnsi="Segoe UI Bold"/>
        </w:rPr>
        <w:tab/>
      </w:r>
      <w:r w:rsidRPr="00112A5F">
        <w:t>Bring up the ZCU104 board.</w:t>
      </w:r>
    </w:p>
    <w:p w14:paraId="3C94DA81" w14:textId="60589CAD"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Ensure that the board is powered off and that the board is connected to the host with both USB and Ethernet cables.</w:t>
      </w:r>
    </w:p>
    <w:p w14:paraId="358F6B6B" w14:textId="77777777" w:rsidR="00D52AD3" w:rsidRPr="00112A5F" w:rsidRDefault="00932C04" w:rsidP="00112A5F">
      <w:pPr>
        <w:pStyle w:val="ListContinue2"/>
      </w:pPr>
      <w:r w:rsidRPr="00112A5F">
        <w:rPr>
          <w:rStyle w:val="SpecialBold"/>
        </w:rPr>
        <w:t>Note:</w:t>
      </w:r>
      <w:r w:rsidRPr="00112A5F">
        <w:t xml:space="preserve"> This lab will have you boot using SD Card (SD1) mode, which requires the mode pins to be set as described below.</w:t>
      </w:r>
    </w:p>
    <w:p w14:paraId="5A18B891" w14:textId="49E32D0B" w:rsidR="00D52AD3" w:rsidRPr="00112A5F" w:rsidRDefault="00932C04" w:rsidP="00112A5F">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Locate SW6 on the board.</w:t>
      </w:r>
    </w:p>
    <w:p w14:paraId="016D8492" w14:textId="77777777" w:rsidR="00112A5F" w:rsidRDefault="00F547D1" w:rsidP="00932C04">
      <w:pPr>
        <w:pStyle w:val="ListContinue2"/>
        <w:keepNext/>
        <w:spacing w:before="160"/>
      </w:pPr>
      <w:r>
        <w:pict w14:anchorId="03646969">
          <v:shape id="_x0000_i1111" type="#_x0000_t75" style="width:253.5pt;height:212.95pt">
            <v:imagedata r:id="rId22" o:title=""/>
            <o:lock v:ext="edit" aspectratio="f"/>
          </v:shape>
        </w:pict>
      </w:r>
    </w:p>
    <w:p w14:paraId="61838C1C" w14:textId="3F712CA6" w:rsidR="00D52AD3" w:rsidRPr="00112A5F" w:rsidRDefault="00932C04" w:rsidP="00932C04">
      <w:pPr>
        <w:pStyle w:val="Caption"/>
      </w:pPr>
      <w:bookmarkStart w:id="30" w:name="O_159362"/>
      <w:r>
        <w:t>Figure 6</w:t>
      </w:r>
      <w:r>
        <w:noBreakHyphen/>
      </w:r>
      <w:fldSimple w:instr=" SEQ Figure \* ARABIC \s 1 ">
        <w:r w:rsidR="006268EC">
          <w:rPr>
            <w:noProof/>
          </w:rPr>
          <w:t>15</w:t>
        </w:r>
      </w:fldSimple>
      <w:r w:rsidR="00112A5F">
        <w:t>: ZCU104 SW6 - Boot Mode Switches</w:t>
      </w:r>
      <w:bookmarkEnd w:id="30"/>
    </w:p>
    <w:p w14:paraId="0EA2FB6C" w14:textId="70061B82" w:rsidR="00D52AD3" w:rsidRPr="00112A5F" w:rsidRDefault="00932C04" w:rsidP="00932C04">
      <w:pPr>
        <w:pStyle w:val="Stepx-x-x"/>
      </w:pPr>
      <w:r>
        <w:rPr>
          <w:rFonts w:ascii="Segoe UI Bold" w:hAnsi="Segoe UI Bold"/>
          <w:sz w:val="20"/>
        </w:rPr>
        <w:lastRenderedPageBreak/>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Set SW6 as shown below to ensure that the board is configured to boot from </w:t>
      </w:r>
      <w:r w:rsidRPr="00112A5F">
        <w:rPr>
          <w:rStyle w:val="SpecialBold"/>
        </w:rPr>
        <w:t>SD Card (SD1)</w:t>
      </w:r>
      <w:r w:rsidRPr="00112A5F">
        <w:t>.</w:t>
      </w:r>
    </w:p>
    <w:p w14:paraId="1D9416BC" w14:textId="77777777" w:rsidR="00D52AD3" w:rsidRPr="00112A5F" w:rsidRDefault="00932C04" w:rsidP="00112A5F">
      <w:pPr>
        <w:pStyle w:val="ListContinue2"/>
        <w:keepNext/>
      </w:pPr>
      <w:r w:rsidRPr="00112A5F">
        <w:rPr>
          <w:rStyle w:val="SpecialBold"/>
        </w:rPr>
        <w:t>Note:</w:t>
      </w:r>
      <w:r w:rsidRPr="00112A5F">
        <w:t xml:space="preserve"> Settings are shown to illustrate different boot mode settings. Make sure you select SD Card (SD1).</w:t>
      </w:r>
    </w:p>
    <w:p w14:paraId="5538DC20" w14:textId="77777777" w:rsidR="00112A5F" w:rsidRDefault="00F547D1" w:rsidP="00932C04">
      <w:pPr>
        <w:pStyle w:val="ListContinue2"/>
        <w:keepNext/>
        <w:spacing w:before="160"/>
      </w:pPr>
      <w:r>
        <w:pict w14:anchorId="3E2CA0D6">
          <v:shape id="_x0000_i1112" type="#_x0000_t75" style="width:6in;height:69.95pt">
            <v:imagedata r:id="rId23" o:title=""/>
            <o:lock v:ext="edit" aspectratio="f"/>
          </v:shape>
        </w:pict>
      </w:r>
    </w:p>
    <w:p w14:paraId="01618973" w14:textId="49147961" w:rsidR="00D52AD3" w:rsidRPr="00112A5F" w:rsidRDefault="00932C04" w:rsidP="00932C04">
      <w:pPr>
        <w:pStyle w:val="Caption"/>
        <w:keepNext/>
      </w:pPr>
      <w:bookmarkStart w:id="31" w:name="O_158144"/>
      <w:r>
        <w:t>Figure 6</w:t>
      </w:r>
      <w:r>
        <w:noBreakHyphen/>
      </w:r>
      <w:fldSimple w:instr=" SEQ Figure \* ARABIC \s 1 ">
        <w:r w:rsidR="006268EC">
          <w:rPr>
            <w:noProof/>
          </w:rPr>
          <w:t>16</w:t>
        </w:r>
      </w:fldSimple>
      <w:r w:rsidR="00112A5F">
        <w:t>: Board Configuration</w:t>
      </w:r>
      <w:bookmarkEnd w:id="31"/>
    </w:p>
    <w:p w14:paraId="15E2C1BE" w14:textId="77777777" w:rsidR="00112A5F" w:rsidRDefault="00F547D1" w:rsidP="00932C04">
      <w:pPr>
        <w:pStyle w:val="ListContinue2"/>
        <w:keepNext/>
        <w:spacing w:before="160"/>
      </w:pPr>
      <w:r>
        <w:pict w14:anchorId="5122FFD9">
          <v:shape id="_x0000_i1113" type="#_x0000_t75" style="width:402.6pt;height:97.35pt">
            <v:imagedata r:id="rId24" o:title=""/>
            <o:lock v:ext="edit" aspectratio="f"/>
          </v:shape>
        </w:pict>
      </w:r>
    </w:p>
    <w:p w14:paraId="372F5C02" w14:textId="2D657A73" w:rsidR="00D52AD3" w:rsidRPr="00112A5F" w:rsidRDefault="00932C04" w:rsidP="00932C04">
      <w:pPr>
        <w:pStyle w:val="Caption"/>
      </w:pPr>
      <w:bookmarkStart w:id="32" w:name="O_166438"/>
      <w:r>
        <w:t>Figure 6</w:t>
      </w:r>
      <w:r>
        <w:noBreakHyphen/>
      </w:r>
      <w:fldSimple w:instr=" SEQ Figure \* ARABIC \s 1 ">
        <w:r w:rsidR="006268EC">
          <w:rPr>
            <w:noProof/>
          </w:rPr>
          <w:t>17</w:t>
        </w:r>
      </w:fldSimple>
      <w:r w:rsidR="00112A5F">
        <w:t>: ZCU104 Boot Settings</w:t>
      </w:r>
      <w:bookmarkEnd w:id="32"/>
    </w:p>
    <w:p w14:paraId="2EE990BB" w14:textId="09D7BE9F" w:rsidR="00D52AD3" w:rsidRPr="00112A5F" w:rsidRDefault="00932C04" w:rsidP="00932C04">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Slide the power switch to the "ON" position to power on the board.</w:t>
      </w:r>
    </w:p>
    <w:p w14:paraId="5162298E" w14:textId="60788E53"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7</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6268EC">
        <w:rPr>
          <w:rFonts w:ascii="Segoe UI Bold" w:hAnsi="Segoe UI Bold"/>
          <w:noProof/>
        </w:rPr>
        <w:t>2</w:t>
      </w:r>
      <w:r>
        <w:rPr>
          <w:rFonts w:ascii="Segoe UI Bold" w:hAnsi="Segoe UI Bold"/>
        </w:rPr>
        <w:fldChar w:fldCharType="end"/>
      </w:r>
      <w:r>
        <w:rPr>
          <w:rFonts w:ascii="Segoe UI Bold" w:hAnsi="Segoe UI Bold"/>
        </w:rPr>
        <w:t>.</w:t>
      </w:r>
      <w:r>
        <w:rPr>
          <w:rFonts w:ascii="Segoe UI Bold" w:hAnsi="Segoe UI Bold"/>
        </w:rPr>
        <w:tab/>
      </w:r>
      <w:r w:rsidRPr="00112A5F">
        <w:t>Open the Tera Term terminal program.</w:t>
      </w:r>
    </w:p>
    <w:p w14:paraId="3DE0FB56" w14:textId="075D08EF"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From the Windows desktop, double-click the </w:t>
      </w:r>
      <w:r w:rsidRPr="00112A5F">
        <w:rPr>
          <w:rStyle w:val="SpecialBold"/>
        </w:rPr>
        <w:t>Tera Term</w:t>
      </w:r>
      <w:r w:rsidRPr="00112A5F">
        <w:t xml:space="preserve"> icon to launch Tera Term. </w:t>
      </w:r>
    </w:p>
    <w:p w14:paraId="7B16E868" w14:textId="77777777" w:rsidR="00D52AD3" w:rsidRPr="00112A5F" w:rsidRDefault="00932C04" w:rsidP="00112A5F">
      <w:pPr>
        <w:pStyle w:val="ListContinue2"/>
      </w:pPr>
      <w:r w:rsidRPr="00112A5F">
        <w:t xml:space="preserve">Alternatively, you select </w:t>
      </w:r>
      <w:r w:rsidRPr="00112A5F">
        <w:rPr>
          <w:rStyle w:val="SpecialBold"/>
        </w:rPr>
        <w:t xml:space="preserve">Start </w:t>
      </w:r>
      <w:r w:rsidRPr="00112A5F">
        <w:t xml:space="preserve">&gt; </w:t>
      </w:r>
      <w:r w:rsidRPr="00112A5F">
        <w:rPr>
          <w:rStyle w:val="SpecialBold"/>
        </w:rPr>
        <w:t xml:space="preserve">All Programs </w:t>
      </w:r>
      <w:r w:rsidRPr="00112A5F">
        <w:t xml:space="preserve">&gt; </w:t>
      </w:r>
      <w:r w:rsidRPr="00112A5F">
        <w:rPr>
          <w:rStyle w:val="SpecialBold"/>
        </w:rPr>
        <w:t xml:space="preserve">Tera Term </w:t>
      </w:r>
      <w:r w:rsidRPr="00112A5F">
        <w:t xml:space="preserve">&gt; </w:t>
      </w:r>
      <w:r w:rsidRPr="00112A5F">
        <w:rPr>
          <w:rStyle w:val="SpecialBold"/>
        </w:rPr>
        <w:t>Tera Term</w:t>
      </w:r>
      <w:r w:rsidRPr="00112A5F">
        <w:t>.</w:t>
      </w:r>
    </w:p>
    <w:p w14:paraId="38DED9A3" w14:textId="72A54C7B"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Select </w:t>
      </w:r>
      <w:r w:rsidRPr="00112A5F">
        <w:rPr>
          <w:rStyle w:val="SpecialBold"/>
        </w:rPr>
        <w:t xml:space="preserve">File </w:t>
      </w:r>
      <w:r w:rsidRPr="00112A5F">
        <w:t xml:space="preserve">&gt; </w:t>
      </w:r>
      <w:r w:rsidRPr="00112A5F">
        <w:rPr>
          <w:rStyle w:val="SpecialBold"/>
        </w:rPr>
        <w:t>New Connection</w:t>
      </w:r>
      <w:r w:rsidRPr="00112A5F">
        <w:t>.</w:t>
      </w:r>
    </w:p>
    <w:p w14:paraId="585025CB" w14:textId="50EE28FD" w:rsidR="00D52AD3" w:rsidRPr="00112A5F" w:rsidRDefault="00932C04" w:rsidP="00FC4691">
      <w:pPr>
        <w:pStyle w:val="Stepx-x-x"/>
        <w:keepNext/>
      </w:pPr>
      <w:r>
        <w:rPr>
          <w:rFonts w:ascii="Segoe UI Bold" w:hAnsi="Segoe UI Bold"/>
          <w:sz w:val="20"/>
        </w:rPr>
        <w:lastRenderedPageBreak/>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Select </w:t>
      </w:r>
      <w:r w:rsidRPr="00112A5F">
        <w:rPr>
          <w:rStyle w:val="SpecialBold"/>
        </w:rPr>
        <w:t>Serial</w:t>
      </w:r>
      <w:r w:rsidRPr="00112A5F">
        <w:t xml:space="preserve"> as the connection (1).</w:t>
      </w:r>
    </w:p>
    <w:p w14:paraId="15C6C5F3" w14:textId="13C30FBA" w:rsidR="00D52AD3" w:rsidRPr="00112A5F" w:rsidRDefault="00932C04" w:rsidP="00FC4691">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Click the </w:t>
      </w:r>
      <w:r w:rsidRPr="00112A5F">
        <w:rPr>
          <w:rStyle w:val="SpecialBold"/>
        </w:rPr>
        <w:t xml:space="preserve">Port </w:t>
      </w:r>
      <w:r w:rsidRPr="00112A5F">
        <w:t>drop-down list to view the available COM ports (2).</w:t>
      </w:r>
    </w:p>
    <w:p w14:paraId="05A4AFA8" w14:textId="77777777" w:rsidR="00D52AD3" w:rsidRPr="00112A5F" w:rsidRDefault="00932C04" w:rsidP="00FC4691">
      <w:pPr>
        <w:pStyle w:val="ListContinue2"/>
        <w:keepNext/>
      </w:pPr>
      <w:r w:rsidRPr="00112A5F">
        <w:rPr>
          <w:rStyle w:val="SpecialBold"/>
        </w:rPr>
        <w:t>Note:</w:t>
      </w:r>
      <w:r w:rsidRPr="00112A5F">
        <w:t xml:space="preserve"> If your port is not listed, exit Tera Term, power cycle your board and restart this step.</w:t>
      </w:r>
    </w:p>
    <w:p w14:paraId="19F3723C" w14:textId="69F04BDB" w:rsidR="00D52AD3" w:rsidRPr="00112A5F" w:rsidRDefault="00932C04" w:rsidP="00112A5F">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5</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Select the COM </w:t>
      </w:r>
      <w:r w:rsidRPr="00112A5F">
        <w:rPr>
          <w:rStyle w:val="SpecialBold"/>
        </w:rPr>
        <w:t>#</w:t>
      </w:r>
      <w:r w:rsidRPr="00112A5F">
        <w:t xml:space="preserve"> discovered previously (3).</w:t>
      </w:r>
    </w:p>
    <w:p w14:paraId="2B723619" w14:textId="77777777" w:rsidR="00112A5F" w:rsidRDefault="00F547D1" w:rsidP="00932C04">
      <w:pPr>
        <w:pStyle w:val="ListContinue2"/>
        <w:keepNext/>
        <w:spacing w:before="160"/>
      </w:pPr>
      <w:r>
        <w:pict w14:anchorId="46BE1B12">
          <v:shape id="_x0000_i1114" type="#_x0000_t75" style="width:212.95pt;height:129.8pt">
            <v:imagedata r:id="rId25" o:title=""/>
            <o:lock v:ext="edit" aspectratio="f"/>
          </v:shape>
        </w:pict>
      </w:r>
    </w:p>
    <w:p w14:paraId="57922FCD" w14:textId="464AA01C" w:rsidR="00D52AD3" w:rsidRPr="00112A5F" w:rsidRDefault="00932C04" w:rsidP="00932C04">
      <w:pPr>
        <w:pStyle w:val="Caption"/>
      </w:pPr>
      <w:bookmarkStart w:id="33" w:name="O_161197"/>
      <w:r>
        <w:t>Figure 6</w:t>
      </w:r>
      <w:r>
        <w:noBreakHyphen/>
      </w:r>
      <w:fldSimple w:instr=" SEQ Figure \* ARABIC \s 1 ">
        <w:r w:rsidR="006268EC">
          <w:rPr>
            <w:noProof/>
          </w:rPr>
          <w:t>18</w:t>
        </w:r>
      </w:fldSimple>
      <w:r w:rsidR="00112A5F">
        <w:t>: Selecting the COM Port</w:t>
      </w:r>
      <w:bookmarkEnd w:id="33"/>
    </w:p>
    <w:p w14:paraId="1E40B9B2" w14:textId="77777777" w:rsidR="00D52AD3" w:rsidRPr="00112A5F" w:rsidRDefault="00932C04" w:rsidP="00932C04">
      <w:pPr>
        <w:pStyle w:val="ListContinue2"/>
      </w:pPr>
      <w:r w:rsidRPr="00112A5F">
        <w:rPr>
          <w:rStyle w:val="SpecialBold"/>
        </w:rPr>
        <w:t>Note:</w:t>
      </w:r>
      <w:r w:rsidRPr="00112A5F">
        <w:t xml:space="preserve"> The COM port setting is specific to the computer being used and may need to be different than shown. Use the COM port </w:t>
      </w:r>
      <w:r w:rsidRPr="00112A5F">
        <w:rPr>
          <w:rStyle w:val="SpecialBold"/>
        </w:rPr>
        <w:t>#</w:t>
      </w:r>
      <w:r w:rsidRPr="00112A5F">
        <w:t xml:space="preserve"> that was discovered previously.</w:t>
      </w:r>
    </w:p>
    <w:p w14:paraId="34209C8F" w14:textId="533C74D1"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6</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Click </w:t>
      </w:r>
      <w:r w:rsidRPr="00112A5F">
        <w:rPr>
          <w:rStyle w:val="SpecialBold"/>
        </w:rPr>
        <w:t>OK</w:t>
      </w:r>
      <w:r w:rsidRPr="00112A5F">
        <w:t>.</w:t>
      </w:r>
    </w:p>
    <w:p w14:paraId="6222EAF2" w14:textId="77777777" w:rsidR="00D52AD3" w:rsidRPr="00112A5F" w:rsidRDefault="00932C04" w:rsidP="00112A5F">
      <w:pPr>
        <w:pStyle w:val="ListContinue2"/>
      </w:pPr>
      <w:r w:rsidRPr="00112A5F">
        <w:t>The terminal console window opens.</w:t>
      </w:r>
    </w:p>
    <w:p w14:paraId="709C2D50" w14:textId="500A1CD8" w:rsidR="00D52AD3" w:rsidRPr="00112A5F" w:rsidRDefault="00932C04" w:rsidP="00112A5F">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Select </w:t>
      </w:r>
      <w:r w:rsidRPr="00112A5F">
        <w:rPr>
          <w:rStyle w:val="SpecialBold"/>
        </w:rPr>
        <w:t xml:space="preserve">Setup </w:t>
      </w:r>
      <w:r w:rsidRPr="00112A5F">
        <w:t xml:space="preserve">&gt; </w:t>
      </w:r>
      <w:r w:rsidRPr="00112A5F">
        <w:rPr>
          <w:rStyle w:val="SpecialBold"/>
        </w:rPr>
        <w:t>Serial Port</w:t>
      </w:r>
      <w:r w:rsidRPr="00112A5F">
        <w:t>.</w:t>
      </w:r>
      <w:r w:rsidRPr="00112A5F">
        <w:rPr>
          <w:rStyle w:val="SpecialBold"/>
        </w:rPr>
        <w:t xml:space="preserve"> </w:t>
      </w:r>
    </w:p>
    <w:p w14:paraId="32834961" w14:textId="77777777" w:rsidR="00112A5F" w:rsidRDefault="00F547D1" w:rsidP="00932C04">
      <w:pPr>
        <w:pStyle w:val="ListContinue2"/>
        <w:keepNext/>
        <w:spacing w:before="160"/>
      </w:pPr>
      <w:r>
        <w:pict w14:anchorId="06216952">
          <v:shape id="_x0000_i1115" type="#_x0000_t75" style="width:205.85pt;height:113.6pt" o:bordertopcolor="this" o:borderleftcolor="this" o:borderbottomcolor="this" o:borderrightcolor="this">
            <v:imagedata r:id="rId26" o:title=""/>
            <o:lock v:ext="edit" aspectratio="f"/>
            <w10:bordertop type="single" width="4"/>
            <w10:borderleft type="single" width="4"/>
            <w10:borderbottom type="single" width="4"/>
            <w10:borderright type="single" width="4"/>
          </v:shape>
        </w:pict>
      </w:r>
    </w:p>
    <w:p w14:paraId="71A2D6B1" w14:textId="46552933" w:rsidR="00D52AD3" w:rsidRPr="00112A5F" w:rsidRDefault="00932C04" w:rsidP="00932C04">
      <w:pPr>
        <w:pStyle w:val="Caption"/>
      </w:pPr>
      <w:bookmarkStart w:id="34" w:name="O_70103"/>
      <w:r>
        <w:t>Figure 6</w:t>
      </w:r>
      <w:r>
        <w:noBreakHyphen/>
      </w:r>
      <w:fldSimple w:instr=" SEQ Figure \* ARABIC \s 1 ">
        <w:r w:rsidR="006268EC">
          <w:rPr>
            <w:noProof/>
          </w:rPr>
          <w:t>19</w:t>
        </w:r>
      </w:fldSimple>
      <w:r w:rsidR="00112A5F">
        <w:t>: Opening the Tera Term Serial Port Setup Window</w:t>
      </w:r>
      <w:bookmarkEnd w:id="34"/>
    </w:p>
    <w:p w14:paraId="0F1336F2" w14:textId="77777777" w:rsidR="00D52AD3" w:rsidRPr="00112A5F" w:rsidRDefault="00932C04" w:rsidP="00932C04">
      <w:pPr>
        <w:pStyle w:val="ListContinue2"/>
      </w:pPr>
      <w:r w:rsidRPr="00112A5F">
        <w:t>The Tera Term Serial Port Setup dialog box opens.</w:t>
      </w:r>
    </w:p>
    <w:p w14:paraId="6F2F9217" w14:textId="6873579F" w:rsidR="00D52AD3" w:rsidRPr="00112A5F" w:rsidRDefault="00932C04" w:rsidP="00FC4691">
      <w:pPr>
        <w:pStyle w:val="Stepx-x-x"/>
        <w:keepNext/>
      </w:pPr>
      <w:r>
        <w:rPr>
          <w:rFonts w:ascii="Segoe UI Bold" w:hAnsi="Segoe UI Bold"/>
          <w:sz w:val="20"/>
        </w:rPr>
        <w:lastRenderedPageBreak/>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8</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Confirm that the proper serial port has been selected (1).</w:t>
      </w:r>
    </w:p>
    <w:p w14:paraId="0F0474B2" w14:textId="0A81274A" w:rsidR="00D52AD3" w:rsidRPr="00112A5F" w:rsidRDefault="00932C04" w:rsidP="00112A5F">
      <w:pPr>
        <w:pStyle w:val="Stepx-x-x"/>
        <w:keepNext/>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9</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Set the baud rate to </w:t>
      </w:r>
      <w:r w:rsidRPr="00112A5F">
        <w:rPr>
          <w:rStyle w:val="SpecialBold"/>
        </w:rPr>
        <w:t>115200</w:t>
      </w:r>
      <w:r w:rsidRPr="00112A5F">
        <w:t xml:space="preserve"> (2).</w:t>
      </w:r>
    </w:p>
    <w:p w14:paraId="38FD795A" w14:textId="77777777" w:rsidR="00112A5F" w:rsidRDefault="00F547D1" w:rsidP="00932C04">
      <w:pPr>
        <w:pStyle w:val="ListContinue2"/>
        <w:keepNext/>
        <w:spacing w:before="160"/>
      </w:pPr>
      <w:r>
        <w:pict w14:anchorId="4AD211DB">
          <v:shape id="_x0000_i1116" type="#_x0000_t75" style="width:263.65pt;height:252.5pt">
            <v:imagedata r:id="rId27" o:title=""/>
            <o:lock v:ext="edit" aspectratio="f"/>
          </v:shape>
        </w:pict>
      </w:r>
    </w:p>
    <w:p w14:paraId="6F253D5F" w14:textId="288A6188" w:rsidR="00D52AD3" w:rsidRPr="00112A5F" w:rsidRDefault="00932C04" w:rsidP="00932C04">
      <w:pPr>
        <w:pStyle w:val="Caption"/>
      </w:pPr>
      <w:bookmarkStart w:id="35" w:name="O_70105"/>
      <w:r>
        <w:t>Figure 6</w:t>
      </w:r>
      <w:r>
        <w:noBreakHyphen/>
      </w:r>
      <w:fldSimple w:instr=" SEQ Figure \* ARABIC \s 1 ">
        <w:r w:rsidR="006268EC">
          <w:rPr>
            <w:noProof/>
          </w:rPr>
          <w:t>20</w:t>
        </w:r>
      </w:fldSimple>
      <w:r w:rsidR="00112A5F">
        <w:t>: Setting the Parameters for the Serial Port</w:t>
      </w:r>
      <w:bookmarkEnd w:id="35"/>
    </w:p>
    <w:p w14:paraId="02B050E3" w14:textId="77777777" w:rsidR="00D52AD3" w:rsidRPr="00112A5F" w:rsidRDefault="00932C04" w:rsidP="00932C04">
      <w:pPr>
        <w:pStyle w:val="ListContinue2"/>
      </w:pPr>
      <w:r w:rsidRPr="00112A5F">
        <w:rPr>
          <w:rStyle w:val="SpecialBold"/>
        </w:rPr>
        <w:t>Note:</w:t>
      </w:r>
      <w:r w:rsidRPr="00112A5F">
        <w:t xml:space="preserve"> The COM port setting is specific to the computer being used and may need to be different than shown. Use the COM port </w:t>
      </w:r>
      <w:r w:rsidRPr="00112A5F">
        <w:rPr>
          <w:rStyle w:val="SpecialBold"/>
        </w:rPr>
        <w:t>#</w:t>
      </w:r>
      <w:r w:rsidRPr="00112A5F">
        <w:t xml:space="preserve"> that was discovered previously.</w:t>
      </w:r>
    </w:p>
    <w:p w14:paraId="411BD32E" w14:textId="032342D2"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10</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Click </w:t>
      </w:r>
      <w:r w:rsidRPr="00112A5F">
        <w:rPr>
          <w:rStyle w:val="SpecialBold"/>
        </w:rPr>
        <w:t>OK</w:t>
      </w:r>
      <w:r w:rsidRPr="00112A5F">
        <w:t xml:space="preserve"> (3).</w:t>
      </w:r>
    </w:p>
    <w:p w14:paraId="638166D3" w14:textId="77777777" w:rsidR="00D52AD3" w:rsidRPr="00112A5F" w:rsidRDefault="00932C04" w:rsidP="00112A5F">
      <w:pPr>
        <w:pStyle w:val="ListContinue2"/>
      </w:pPr>
      <w:r w:rsidRPr="00112A5F">
        <w:t>Tera Term is now configured to receive and transmit serial information to/from the evaluation board.</w:t>
      </w:r>
    </w:p>
    <w:p w14:paraId="765298B2" w14:textId="3570C9B4" w:rsidR="00D52AD3" w:rsidRPr="00112A5F" w:rsidRDefault="00932C04" w:rsidP="00112A5F">
      <w:pPr>
        <w:pStyle w:val="Stepx-x"/>
      </w:pPr>
      <w:r>
        <w:rPr>
          <w:rFonts w:ascii="Segoe UI Bold" w:hAnsi="Segoe UI Bold"/>
        </w:rPr>
        <w:fldChar w:fldCharType="begin"/>
      </w:r>
      <w:r>
        <w:rPr>
          <w:rFonts w:ascii="Segoe UI Bold" w:hAnsi="Segoe UI Bold"/>
        </w:rPr>
        <w:instrText xml:space="preserve"> SEQ StepHeading \C \* MERGEFORMAT </w:instrText>
      </w:r>
      <w:r>
        <w:rPr>
          <w:rFonts w:ascii="Segoe UI Bold" w:hAnsi="Segoe UI Bold"/>
        </w:rPr>
        <w:fldChar w:fldCharType="separate"/>
      </w:r>
      <w:r w:rsidR="006268EC">
        <w:rPr>
          <w:rFonts w:ascii="Segoe UI Bold" w:hAnsi="Segoe UI Bold"/>
          <w:noProof/>
        </w:rPr>
        <w:t>7</w:t>
      </w:r>
      <w:r>
        <w:rPr>
          <w:rFonts w:ascii="Segoe UI Bold" w:hAnsi="Segoe UI Bold"/>
        </w:rPr>
        <w:fldChar w:fldCharType="end"/>
      </w:r>
      <w:r>
        <w:rPr>
          <w:rFonts w:ascii="Segoe UI Bold" w:hAnsi="Segoe UI Bold"/>
        </w:rPr>
        <w:t>-</w:t>
      </w:r>
      <w:r>
        <w:rPr>
          <w:rFonts w:ascii="Segoe UI Bold" w:hAnsi="Segoe UI Bold"/>
        </w:rPr>
        <w:fldChar w:fldCharType="begin"/>
      </w:r>
      <w:r>
        <w:rPr>
          <w:rFonts w:ascii="Segoe UI Bold" w:hAnsi="Segoe UI Bold"/>
        </w:rPr>
        <w:instrText xml:space="preserve"> SEQ Stepx  \* MERGEFORMAT </w:instrText>
      </w:r>
      <w:r>
        <w:rPr>
          <w:rFonts w:ascii="Segoe UI Bold" w:hAnsi="Segoe UI Bold"/>
        </w:rPr>
        <w:fldChar w:fldCharType="separate"/>
      </w:r>
      <w:r w:rsidR="006268EC">
        <w:rPr>
          <w:rFonts w:ascii="Segoe UI Bold" w:hAnsi="Segoe UI Bold"/>
          <w:noProof/>
        </w:rPr>
        <w:t>3</w:t>
      </w:r>
      <w:r>
        <w:rPr>
          <w:rFonts w:ascii="Segoe UI Bold" w:hAnsi="Segoe UI Bold"/>
        </w:rPr>
        <w:fldChar w:fldCharType="end"/>
      </w:r>
      <w:r>
        <w:rPr>
          <w:rFonts w:ascii="Segoe UI Bold" w:hAnsi="Segoe UI Bold"/>
        </w:rPr>
        <w:t>.</w:t>
      </w:r>
      <w:r>
        <w:rPr>
          <w:rFonts w:ascii="Segoe UI Bold" w:hAnsi="Segoe UI Bold"/>
        </w:rPr>
        <w:tab/>
      </w:r>
      <w:r w:rsidRPr="00112A5F">
        <w:t>Run the design on the target board.</w:t>
      </w:r>
    </w:p>
    <w:p w14:paraId="59B8E205" w14:textId="01DF0989"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\R 1 \* MERGEFORMAT </w:instrText>
      </w:r>
      <w:r>
        <w:rPr>
          <w:rFonts w:ascii="Segoe UI Bold" w:hAnsi="Segoe UI Bold"/>
          <w:sz w:val="20"/>
        </w:rPr>
        <w:fldChar w:fldCharType="separate"/>
      </w:r>
      <w:r w:rsidR="006268EC">
        <w:rPr>
          <w:rFonts w:ascii="Segoe UI Bold" w:hAnsi="Segoe UI Bold"/>
          <w:noProof/>
          <w:sz w:val="20"/>
        </w:rPr>
        <w:t>1</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Observe the booting messages in the Tera Term terminal.</w:t>
      </w:r>
    </w:p>
    <w:p w14:paraId="24C3AF50" w14:textId="77777777" w:rsidR="00D52AD3" w:rsidRPr="00112A5F" w:rsidRDefault="00932C04" w:rsidP="00112A5F">
      <w:pPr>
        <w:pStyle w:val="ListContinue2"/>
      </w:pPr>
      <w:r w:rsidRPr="00112A5F">
        <w:t>You should see the Linux image boot and the terminal as below after a few seconds:</w:t>
      </w:r>
    </w:p>
    <w:p w14:paraId="02294D35" w14:textId="77777777" w:rsidR="00D52AD3" w:rsidRPr="00112A5F" w:rsidRDefault="00932C04" w:rsidP="00112A5F">
      <w:pPr>
        <w:pStyle w:val="ListContinue2"/>
      </w:pPr>
      <w:r w:rsidRPr="00112A5F">
        <w:rPr>
          <w:rStyle w:val="Monospace"/>
        </w:rPr>
        <w:t>...</w:t>
      </w:r>
    </w:p>
    <w:p w14:paraId="0583A620" w14:textId="77777777" w:rsidR="00D52AD3" w:rsidRPr="00112A5F" w:rsidRDefault="00932C04" w:rsidP="00112A5F">
      <w:pPr>
        <w:pStyle w:val="ListContinue2"/>
      </w:pPr>
      <w:r w:rsidRPr="00112A5F">
        <w:rPr>
          <w:rStyle w:val="Monospace"/>
        </w:rPr>
        <w:t>Starting Xserver</w:t>
      </w:r>
    </w:p>
    <w:p w14:paraId="2688D220" w14:textId="77777777" w:rsidR="00D52AD3" w:rsidRPr="00112A5F" w:rsidRDefault="00932C04" w:rsidP="00112A5F">
      <w:pPr>
        <w:pStyle w:val="ListContinue2"/>
      </w:pPr>
      <w:r w:rsidRPr="00112A5F">
        <w:rPr>
          <w:rStyle w:val="Monospace"/>
        </w:rPr>
        <w:t>Starting Dropbear SSH server:</w:t>
      </w:r>
    </w:p>
    <w:p w14:paraId="69F1DE72" w14:textId="77777777" w:rsidR="00D52AD3" w:rsidRPr="00112A5F" w:rsidRDefault="00932C04" w:rsidP="00112A5F">
      <w:pPr>
        <w:pStyle w:val="ListContinue2"/>
      </w:pPr>
      <w:r w:rsidRPr="00112A5F">
        <w:rPr>
          <w:rStyle w:val="Monospace"/>
        </w:rPr>
        <w:t>Generating 2048 bit rsa key, this may take a while...</w:t>
      </w:r>
    </w:p>
    <w:p w14:paraId="7EEF9B48" w14:textId="77777777" w:rsidR="00D52AD3" w:rsidRPr="00112A5F" w:rsidRDefault="00932C04" w:rsidP="00112A5F">
      <w:pPr>
        <w:pStyle w:val="ListContinue2"/>
      </w:pPr>
      <w:r w:rsidRPr="00112A5F">
        <w:t>...</w:t>
      </w:r>
    </w:p>
    <w:p w14:paraId="492515D6" w14:textId="77777777" w:rsidR="00D52AD3" w:rsidRPr="00112A5F" w:rsidRDefault="00932C04" w:rsidP="00112A5F">
      <w:pPr>
        <w:pStyle w:val="ListContinue2"/>
      </w:pPr>
      <w:r w:rsidRPr="00112A5F">
        <w:rPr>
          <w:rStyle w:val="Monospace"/>
        </w:rPr>
        <w:t>Fingerprint: sha1!! b9:ac:da:27:4c:e8:87:d0:f1:2f:ee:02:2a:fd:b4:f6:e1:08:72:48</w:t>
      </w:r>
    </w:p>
    <w:p w14:paraId="2EC3962C" w14:textId="77777777" w:rsidR="00D52AD3" w:rsidRPr="00112A5F" w:rsidRDefault="00932C04" w:rsidP="00112A5F">
      <w:pPr>
        <w:pStyle w:val="ListContinue2"/>
      </w:pPr>
      <w:r w:rsidRPr="00112A5F">
        <w:rPr>
          <w:rStyle w:val="Monospace"/>
        </w:rPr>
        <w:t>dropbear.</w:t>
      </w:r>
    </w:p>
    <w:p w14:paraId="2064F140" w14:textId="77777777" w:rsidR="00D52AD3" w:rsidRPr="00112A5F" w:rsidRDefault="00932C04" w:rsidP="00112A5F">
      <w:pPr>
        <w:pStyle w:val="ListContinue2"/>
      </w:pPr>
      <w:r w:rsidRPr="00112A5F">
        <w:rPr>
          <w:rStyle w:val="Monospace"/>
        </w:rPr>
        <w:t>Starting internet superserver: inetd.</w:t>
      </w:r>
    </w:p>
    <w:p w14:paraId="5B87E0DE" w14:textId="77777777" w:rsidR="00D52AD3" w:rsidRPr="00112A5F" w:rsidRDefault="00932C04" w:rsidP="00112A5F">
      <w:pPr>
        <w:pStyle w:val="ListContinue2"/>
      </w:pPr>
      <w:r w:rsidRPr="00112A5F">
        <w:rPr>
          <w:rStyle w:val="Monospace"/>
        </w:rPr>
        <w:lastRenderedPageBreak/>
        <w:t>Starting syslogd/klogd: done</w:t>
      </w:r>
    </w:p>
    <w:p w14:paraId="06CA7C78" w14:textId="77777777" w:rsidR="00D52AD3" w:rsidRPr="00112A5F" w:rsidRDefault="00932C04" w:rsidP="00112A5F">
      <w:pPr>
        <w:pStyle w:val="ListContinue2"/>
      </w:pPr>
      <w:r w:rsidRPr="00112A5F">
        <w:rPr>
          <w:rStyle w:val="Monospace"/>
        </w:rPr>
        <w:t>Starting tcf-agent: OK</w:t>
      </w:r>
    </w:p>
    <w:p w14:paraId="2115B693" w14:textId="77777777" w:rsidR="00D52AD3" w:rsidRPr="00112A5F" w:rsidRDefault="00932C04" w:rsidP="00112A5F">
      <w:pPr>
        <w:pStyle w:val="ListContinue2"/>
      </w:pPr>
      <w:r w:rsidRPr="00112A5F">
        <w:rPr>
          <w:rStyle w:val="Monospace"/>
        </w:rPr>
        <w:t>mount: /mnt: /dev/mmcblk0p1 already mounted on /run/media/mmcblk0p1.</w:t>
      </w:r>
    </w:p>
    <w:p w14:paraId="5909FAF8" w14:textId="77777777" w:rsidR="00D52AD3" w:rsidRPr="00112A5F" w:rsidRDefault="00932C04" w:rsidP="00112A5F">
      <w:pPr>
        <w:pStyle w:val="ListContinue2"/>
      </w:pPr>
      <w:r w:rsidRPr="00112A5F">
        <w:rPr>
          <w:rStyle w:val="Monospace"/>
        </w:rPr>
        <w:t>attempting to run /mnt/init.sh</w:t>
      </w:r>
    </w:p>
    <w:p w14:paraId="6EEDE690" w14:textId="77777777" w:rsidR="00D52AD3" w:rsidRPr="00112A5F" w:rsidRDefault="00932C04" w:rsidP="00112A5F">
      <w:pPr>
        <w:pStyle w:val="ListContinue2"/>
      </w:pPr>
      <w:r w:rsidRPr="00112A5F">
        <w:rPr>
          <w:rStyle w:val="Monospace"/>
        </w:rPr>
        <w:t>/mnt</w:t>
      </w:r>
    </w:p>
    <w:p w14:paraId="37B326C9" w14:textId="77777777" w:rsidR="00D52AD3" w:rsidRPr="00112A5F" w:rsidRDefault="00932C04" w:rsidP="00112A5F">
      <w:pPr>
        <w:pStyle w:val="ListContinue2"/>
      </w:pPr>
      <w:r w:rsidRPr="00112A5F">
        <w:rPr>
          <w:rStyle w:val="Monospace"/>
        </w:rPr>
        <w:t>root@custom-app-zcu104-2021:~#</w:t>
      </w:r>
    </w:p>
    <w:p w14:paraId="6EE3CC40" w14:textId="361B5310"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2</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Enter the following commands one by one to run the application:</w:t>
      </w:r>
    </w:p>
    <w:p w14:paraId="341FAE49" w14:textId="77777777" w:rsidR="00D52AD3" w:rsidRPr="00112A5F" w:rsidRDefault="00932C04" w:rsidP="00112A5F">
      <w:pPr>
        <w:pStyle w:val="ListContinue2"/>
      </w:pPr>
      <w:r w:rsidRPr="00112A5F">
        <w:rPr>
          <w:rStyle w:val="MonospaceBold"/>
        </w:rPr>
        <w:t>% cd ~</w:t>
      </w:r>
    </w:p>
    <w:p w14:paraId="3E6DE3E3" w14:textId="77777777" w:rsidR="00D52AD3" w:rsidRPr="00112A5F" w:rsidRDefault="00932C04" w:rsidP="00112A5F">
      <w:pPr>
        <w:pStyle w:val="ListContinue2"/>
      </w:pPr>
      <w:r w:rsidRPr="00112A5F">
        <w:rPr>
          <w:rStyle w:val="MonospaceBold"/>
        </w:rPr>
        <w:t>% cp /mnt/sd-mmcblk0p1/resnet50.xmodel .</w:t>
      </w:r>
    </w:p>
    <w:p w14:paraId="18CC4C3E" w14:textId="77777777" w:rsidR="00D52AD3" w:rsidRPr="00112A5F" w:rsidRDefault="00932C04" w:rsidP="00112A5F">
      <w:pPr>
        <w:pStyle w:val="ListContinue2"/>
      </w:pPr>
      <w:r w:rsidRPr="00112A5F">
        <w:rPr>
          <w:rStyle w:val="MonospaceBold"/>
        </w:rPr>
        <w:t>% cp /mnt/sd-mmcblk0p1/resnet50 .</w:t>
      </w:r>
    </w:p>
    <w:p w14:paraId="709592A7" w14:textId="77777777" w:rsidR="00D52AD3" w:rsidRPr="00112A5F" w:rsidRDefault="00932C04" w:rsidP="00112A5F">
      <w:pPr>
        <w:pStyle w:val="ListContinue2"/>
      </w:pPr>
      <w:r w:rsidRPr="00112A5F">
        <w:rPr>
          <w:rStyle w:val="MonospaceBold"/>
        </w:rPr>
        <w:t>% cp -r /mnt/sd-mmcblk0p1/img .</w:t>
      </w:r>
    </w:p>
    <w:p w14:paraId="35281059" w14:textId="77777777" w:rsidR="00D52AD3" w:rsidRPr="00112A5F" w:rsidRDefault="00932C04" w:rsidP="00112A5F">
      <w:pPr>
        <w:pStyle w:val="ListContinue2"/>
      </w:pPr>
      <w:r w:rsidRPr="00112A5F">
        <w:rPr>
          <w:rStyle w:val="MonospaceBold"/>
        </w:rPr>
        <w:t>% ./resnet50 img/bellpeppe-994958.JPEG</w:t>
      </w:r>
    </w:p>
    <w:p w14:paraId="5D07ED96" w14:textId="77777777" w:rsidR="00D52AD3" w:rsidRPr="00112A5F" w:rsidRDefault="00932C04" w:rsidP="00112A5F">
      <w:pPr>
        <w:pStyle w:val="ListContinue2"/>
      </w:pPr>
      <w:r w:rsidRPr="00112A5F">
        <w:t>You should see the output as shown below (with the XRT messages):</w:t>
      </w:r>
    </w:p>
    <w:p w14:paraId="143289BB" w14:textId="77777777" w:rsidR="00D52AD3" w:rsidRPr="00112A5F" w:rsidRDefault="00932C04" w:rsidP="00112A5F">
      <w:pPr>
        <w:pStyle w:val="ListContinue2"/>
      </w:pPr>
      <w:r w:rsidRPr="00112A5F">
        <w:rPr>
          <w:rStyle w:val="Monospace"/>
        </w:rPr>
        <w:t xml:space="preserve">Expect: </w:t>
      </w:r>
    </w:p>
    <w:p w14:paraId="71DA9689" w14:textId="77777777" w:rsidR="00D52AD3" w:rsidRPr="00112A5F" w:rsidRDefault="00932C04" w:rsidP="00112A5F">
      <w:pPr>
        <w:pStyle w:val="ListContinue2"/>
      </w:pPr>
      <w:r w:rsidRPr="00112A5F">
        <w:rPr>
          <w:rStyle w:val="MonospaceBold"/>
        </w:rPr>
        <w:t>score[945]  =  0.992235     text: bell pepper,</w:t>
      </w:r>
    </w:p>
    <w:p w14:paraId="69CDEA2C" w14:textId="77777777" w:rsidR="00D52AD3" w:rsidRPr="00112A5F" w:rsidRDefault="00932C04" w:rsidP="00112A5F">
      <w:pPr>
        <w:pStyle w:val="ListContinue2"/>
      </w:pPr>
      <w:r w:rsidRPr="00112A5F">
        <w:rPr>
          <w:rStyle w:val="MonospaceBold"/>
        </w:rPr>
        <w:t>score[941]  =  0.00315807   text: acorn squash,</w:t>
      </w:r>
    </w:p>
    <w:p w14:paraId="1B9D831C" w14:textId="77777777" w:rsidR="00D52AD3" w:rsidRPr="00112A5F" w:rsidRDefault="00932C04" w:rsidP="00112A5F">
      <w:pPr>
        <w:pStyle w:val="ListContinue2"/>
      </w:pPr>
      <w:r w:rsidRPr="00112A5F">
        <w:rPr>
          <w:rStyle w:val="MonospaceBold"/>
        </w:rPr>
        <w:t>score[943]  =  0.00191546   text: cucumber, cuke,</w:t>
      </w:r>
    </w:p>
    <w:p w14:paraId="04BB9CF2" w14:textId="77777777" w:rsidR="00D52AD3" w:rsidRPr="00112A5F" w:rsidRDefault="00932C04" w:rsidP="00112A5F">
      <w:pPr>
        <w:pStyle w:val="ListContinue2"/>
      </w:pPr>
      <w:r w:rsidRPr="00112A5F">
        <w:rPr>
          <w:rStyle w:val="MonospaceBold"/>
        </w:rPr>
        <w:t>score[939]  =  0.000904801  text: zucchini, courgette,</w:t>
      </w:r>
    </w:p>
    <w:p w14:paraId="2C80A63D" w14:textId="77777777" w:rsidR="00D52AD3" w:rsidRPr="00112A5F" w:rsidRDefault="00932C04" w:rsidP="00112A5F">
      <w:pPr>
        <w:pStyle w:val="ListContinue2"/>
      </w:pPr>
      <w:r w:rsidRPr="00112A5F">
        <w:rPr>
          <w:rStyle w:val="MonospaceBold"/>
        </w:rPr>
        <w:t>score[949]  =  0.00054879   text: strawberry,</w:t>
      </w:r>
    </w:p>
    <w:p w14:paraId="5E764016" w14:textId="77777777" w:rsidR="00D52AD3" w:rsidRPr="00112A5F" w:rsidRDefault="00932C04" w:rsidP="00112A5F">
      <w:pPr>
        <w:pStyle w:val="ListContinue2"/>
      </w:pPr>
      <w:r w:rsidRPr="00112A5F">
        <w:rPr>
          <w:rStyle w:val="SpecialBold"/>
        </w:rPr>
        <w:t>Note:</w:t>
      </w:r>
      <w:r w:rsidRPr="00112A5F">
        <w:t xml:space="preserve"> The scores show that the model has detected the image as the bell pepper image with ~99% accuracy.</w:t>
      </w:r>
    </w:p>
    <w:p w14:paraId="7985623B" w14:textId="4BA4ED4B"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 xml:space="preserve">Verify and compare the results above with the </w:t>
      </w:r>
      <w:r w:rsidRPr="00112A5F">
        <w:rPr>
          <w:rStyle w:val="MonospaceBold"/>
        </w:rPr>
        <w:t>bellpeppe-994958.JPEG</w:t>
      </w:r>
      <w:r w:rsidRPr="00112A5F">
        <w:t xml:space="preserve"> image from the </w:t>
      </w:r>
      <w:r w:rsidRPr="00112A5F">
        <w:rPr>
          <w:rStyle w:val="Monospace"/>
        </w:rPr>
        <w:t>$custom_app_dev/support/img</w:t>
      </w:r>
      <w:r w:rsidRPr="00112A5F">
        <w:t xml:space="preserve"> directory.</w:t>
      </w:r>
    </w:p>
    <w:p w14:paraId="0D167443" w14:textId="77777777" w:rsidR="00D52AD3" w:rsidRPr="00112A5F" w:rsidRDefault="00932C04" w:rsidP="00112A5F">
      <w:pPr>
        <w:pStyle w:val="ListContinue2"/>
      </w:pPr>
      <w:r w:rsidRPr="00112A5F">
        <w:t xml:space="preserve">You can also experiment with the other images available in the </w:t>
      </w:r>
      <w:r w:rsidRPr="00112A5F">
        <w:rPr>
          <w:rStyle w:val="Monospace"/>
        </w:rPr>
        <w:t>img</w:t>
      </w:r>
      <w:r w:rsidRPr="00112A5F">
        <w:t xml:space="preserve"> folder.</w:t>
      </w:r>
    </w:p>
    <w:p w14:paraId="3176E783" w14:textId="77777777" w:rsidR="00D52AD3" w:rsidRPr="00112A5F" w:rsidRDefault="00932C04" w:rsidP="00112A5F">
      <w:pPr>
        <w:pStyle w:val="ListContinue2"/>
      </w:pPr>
      <w:r w:rsidRPr="00112A5F">
        <w:rPr>
          <w:rStyle w:val="MonospaceBold"/>
        </w:rPr>
        <w:t>% ./resnet50 img/&lt;&lt;OTHER_IMAGES&gt;&gt;.JPEG</w:t>
      </w:r>
    </w:p>
    <w:p w14:paraId="399C56C5" w14:textId="10FFDF3A" w:rsidR="00D52AD3" w:rsidRPr="00112A5F" w:rsidRDefault="00932C04" w:rsidP="00112A5F">
      <w:pPr>
        <w:pStyle w:val="Stepx-x-x"/>
      </w:pPr>
      <w:r>
        <w:rPr>
          <w:rFonts w:ascii="Segoe UI Bold" w:hAnsi="Segoe UI Bold"/>
          <w:sz w:val="20"/>
        </w:rPr>
        <w:fldChar w:fldCharType="begin"/>
      </w:r>
      <w:r>
        <w:rPr>
          <w:rFonts w:ascii="Segoe UI Bold" w:hAnsi="Segoe UI Bold"/>
          <w:sz w:val="20"/>
        </w:rPr>
        <w:instrText xml:space="preserve"> SEQ StepHeading \C \* MERGEFORMAT </w:instrText>
      </w:r>
      <w:r>
        <w:rPr>
          <w:rFonts w:ascii="Segoe UI Bold" w:hAnsi="Segoe UI Bold"/>
          <w:sz w:val="20"/>
        </w:rPr>
        <w:fldChar w:fldCharType="separate"/>
      </w:r>
      <w:r w:rsidR="006268EC">
        <w:rPr>
          <w:rFonts w:ascii="Segoe UI Bold" w:hAnsi="Segoe UI Bold"/>
          <w:noProof/>
          <w:sz w:val="20"/>
        </w:rPr>
        <w:t>7</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 \C  \* MERGEFORMAT </w:instrText>
      </w:r>
      <w:r>
        <w:rPr>
          <w:rFonts w:ascii="Segoe UI Bold" w:hAnsi="Segoe UI Bold"/>
          <w:sz w:val="20"/>
        </w:rPr>
        <w:fldChar w:fldCharType="separate"/>
      </w:r>
      <w:r w:rsidR="006268EC">
        <w:rPr>
          <w:rFonts w:ascii="Segoe UI Bold" w:hAnsi="Segoe UI Bold"/>
          <w:noProof/>
          <w:sz w:val="20"/>
        </w:rPr>
        <w:t>3</w:t>
      </w:r>
      <w:r>
        <w:rPr>
          <w:rFonts w:ascii="Segoe UI Bold" w:hAnsi="Segoe UI Bold"/>
          <w:sz w:val="20"/>
        </w:rPr>
        <w:fldChar w:fldCharType="end"/>
      </w:r>
      <w:r>
        <w:rPr>
          <w:rFonts w:ascii="Segoe UI Bold" w:hAnsi="Segoe UI Bold"/>
          <w:sz w:val="20"/>
        </w:rPr>
        <w:t>-</w:t>
      </w:r>
      <w:r>
        <w:rPr>
          <w:rFonts w:ascii="Segoe UI Bold" w:hAnsi="Segoe UI Bold"/>
          <w:sz w:val="20"/>
        </w:rPr>
        <w:fldChar w:fldCharType="begin"/>
      </w:r>
      <w:r>
        <w:rPr>
          <w:rFonts w:ascii="Segoe UI Bold" w:hAnsi="Segoe UI Bold"/>
          <w:sz w:val="20"/>
        </w:rPr>
        <w:instrText xml:space="preserve"> SEQ Stepxx \* MERGEFORMAT </w:instrText>
      </w:r>
      <w:r>
        <w:rPr>
          <w:rFonts w:ascii="Segoe UI Bold" w:hAnsi="Segoe UI Bold"/>
          <w:sz w:val="20"/>
        </w:rPr>
        <w:fldChar w:fldCharType="separate"/>
      </w:r>
      <w:r w:rsidR="006268EC">
        <w:rPr>
          <w:rFonts w:ascii="Segoe UI Bold" w:hAnsi="Segoe UI Bold"/>
          <w:noProof/>
          <w:sz w:val="20"/>
        </w:rPr>
        <w:t>4</w:t>
      </w:r>
      <w:r>
        <w:rPr>
          <w:rFonts w:ascii="Segoe UI Bold" w:hAnsi="Segoe UI Bold"/>
          <w:sz w:val="20"/>
        </w:rPr>
        <w:fldChar w:fldCharType="end"/>
      </w:r>
      <w:r>
        <w:rPr>
          <w:rFonts w:ascii="Segoe UI Bold" w:hAnsi="Segoe UI Bold"/>
          <w:sz w:val="20"/>
        </w:rPr>
        <w:t>.</w:t>
      </w:r>
      <w:r>
        <w:rPr>
          <w:rFonts w:ascii="Segoe UI Bold" w:hAnsi="Segoe UI Bold"/>
          <w:sz w:val="20"/>
        </w:rPr>
        <w:tab/>
      </w:r>
      <w:r w:rsidRPr="00112A5F">
        <w:t>After finishing running the design, power off the board and exit Tera Term.</w:t>
      </w:r>
    </w:p>
    <w:p w14:paraId="3DB996AA" w14:textId="77777777" w:rsidR="00D52AD3" w:rsidRPr="00112A5F" w:rsidRDefault="00D52AD3" w:rsidP="00112A5F">
      <w:pPr>
        <w:pStyle w:val="AllowPageBreak"/>
      </w:pPr>
    </w:p>
    <w:p w14:paraId="13D5BC18" w14:textId="77777777" w:rsidR="00D52AD3" w:rsidRPr="00112A5F" w:rsidRDefault="00932C04" w:rsidP="00112A5F">
      <w:pPr>
        <w:pStyle w:val="Heading2"/>
      </w:pPr>
      <w:bookmarkStart w:id="36" w:name="O_161204"/>
      <w:bookmarkEnd w:id="36"/>
      <w:r w:rsidRPr="00112A5F">
        <w:t>Summary</w:t>
      </w:r>
    </w:p>
    <w:p w14:paraId="099DB160" w14:textId="77777777" w:rsidR="00D52AD3" w:rsidRPr="00112A5F" w:rsidRDefault="00932C04" w:rsidP="00112A5F">
      <w:pPr>
        <w:pStyle w:val="BodyText"/>
      </w:pPr>
      <w:r w:rsidRPr="00112A5F">
        <w:t>In this lab, you have learned how to build a hardware design using the Vivado Design Suite, build a Linux image using the PetaLinux tool, build a model, run the design on a target board, and verify the results.</w:t>
      </w:r>
    </w:p>
    <w:p w14:paraId="01AA5C63" w14:textId="77777777" w:rsidR="00D52AD3" w:rsidRPr="00112A5F" w:rsidRDefault="00D52AD3" w:rsidP="00112A5F"/>
    <w:sectPr w:rsidR="00D52AD3" w:rsidRPr="00112A5F" w:rsidSect="00112A5F">
      <w:headerReference w:type="even" r:id="rId28"/>
      <w:headerReference w:type="default" r:id="rId29"/>
      <w:footerReference w:type="even" r:id="rId30"/>
      <w:footerReference w:type="default" r:id="rId31"/>
      <w:type w:val="oddPage"/>
      <w:pgSz w:w="12240" w:h="15840"/>
      <w:pgMar w:top="850" w:right="1440" w:bottom="1196" w:left="1440" w:header="850" w:footer="226"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0F0AA3" w14:textId="77777777" w:rsidR="0075451C" w:rsidRDefault="0075451C" w:rsidP="00112A5F">
      <w:r>
        <w:separator/>
      </w:r>
    </w:p>
  </w:endnote>
  <w:endnote w:type="continuationSeparator" w:id="0">
    <w:p w14:paraId="49EA0908" w14:textId="77777777" w:rsidR="0075451C" w:rsidRDefault="0075451C" w:rsidP="00112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old">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New (W1)">
    <w:altName w:val="Times New Roman"/>
    <w:charset w:val="00"/>
    <w:family w:val="roman"/>
    <w:pitch w:val="variable"/>
    <w:sig w:usb0="00000000" w:usb1="80000000" w:usb2="00000008"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2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egoe UI Bold">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CE1D8F" w14:textId="5C8608F8" w:rsidR="00112A5F" w:rsidRPr="00C95EAB" w:rsidRDefault="00112A5F" w:rsidP="001F5DE9">
    <w:pPr>
      <w:pStyle w:val="Footer"/>
      <w:pBdr>
        <w:top w:val="single" w:sz="4" w:space="1" w:color="EE3424"/>
      </w:pBdr>
      <w:tabs>
        <w:tab w:val="clear" w:pos="8640"/>
        <w:tab w:val="right" w:pos="9389"/>
      </w:tabs>
    </w:pPr>
    <w:r>
      <w:rPr>
        <w:rFonts w:cs="Arial"/>
      </w:rPr>
      <w:fldChar w:fldCharType="begin"/>
    </w:r>
    <w:r>
      <w:rPr>
        <w:rFonts w:cs="Arial"/>
      </w:rPr>
      <w:instrText xml:space="preserve"> PAGE </w:instrText>
    </w:r>
    <w:r>
      <w:rPr>
        <w:rFonts w:cs="Arial"/>
      </w:rPr>
      <w:fldChar w:fldCharType="separate"/>
    </w:r>
    <w:r w:rsidR="000B5680">
      <w:rPr>
        <w:rFonts w:cs="Arial"/>
        <w:noProof/>
      </w:rPr>
      <w:t>114</w:t>
    </w:r>
    <w:r>
      <w:rPr>
        <w:rFonts w:cs="Arial"/>
      </w:rPr>
      <w:fldChar w:fldCharType="end"/>
    </w:r>
    <w:r>
      <w:rPr>
        <w:rFonts w:cs="Arial"/>
      </w:rPr>
      <w:tab/>
      <w:t>www.xilinx.com</w:t>
    </w:r>
    <w:r>
      <w:rPr>
        <w:rFonts w:cs="Arial"/>
      </w:rPr>
      <w:tab/>
    </w:r>
    <w:r>
      <w:rPr>
        <w:rFonts w:cs="Arial"/>
        <w:noProof/>
        <w:lang w:eastAsia="en-US"/>
      </w:rPr>
      <w:drawing>
        <wp:inline distT="0" distB="0" distL="0" distR="0" wp14:anchorId="698D303D" wp14:editId="68807FD4">
          <wp:extent cx="536067" cy="109728"/>
          <wp:effectExtent l="0" t="0" r="0" b="0"/>
          <wp:docPr id="27"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Programmable_Text_FINAL.png"/>
                  <pic:cNvPicPr/>
                </pic:nvPicPr>
                <pic:blipFill>
                  <a:blip r:embed="rId1">
                    <a:extLst>
                      <a:ext uri="{28A0092B-C50C-407E-A947-70E740481C1C}">
                        <a14:useLocalDpi xmlns:a14="http://schemas.microsoft.com/office/drawing/2010/main" val="0"/>
                      </a:ext>
                    </a:extLst>
                  </a:blip>
                  <a:stretch>
                    <a:fillRect/>
                  </a:stretch>
                </pic:blipFill>
                <pic:spPr>
                  <a:xfrm>
                    <a:off x="0" y="0"/>
                    <a:ext cx="536067" cy="109728"/>
                  </a:xfrm>
                  <a:prstGeom prst="rect">
                    <a:avLst/>
                  </a:prstGeom>
                </pic:spPr>
              </pic:pic>
            </a:graphicData>
          </a:graphic>
        </wp:inline>
      </w:drawing>
    </w:r>
    <w:r>
      <w:rPr>
        <w:rFonts w:cs="Arial"/>
      </w:rPr>
      <w:br/>
    </w:r>
    <w:r>
      <w:rPr>
        <w:rFonts w:cs="Arial"/>
      </w:rPr>
      <w:tab/>
    </w:r>
    <w:r w:rsidRPr="00D7583B">
      <w:rPr>
        <w:rFonts w:cs="Arial"/>
      </w:rPr>
      <w:t xml:space="preserve">© Copyright </w:t>
    </w:r>
    <w:r w:rsidRPr="00D7583B">
      <w:rPr>
        <w:rFonts w:cs="Arial"/>
      </w:rPr>
      <w:fldChar w:fldCharType="begin"/>
    </w:r>
    <w:r w:rsidRPr="00D7583B">
      <w:rPr>
        <w:rFonts w:cs="Arial"/>
      </w:rPr>
      <w:instrText xml:space="preserve"> DOCVARIABLE  sCopyRightYear </w:instrText>
    </w:r>
    <w:r w:rsidRPr="00D7583B">
      <w:rPr>
        <w:rFonts w:cs="Arial"/>
      </w:rPr>
      <w:fldChar w:fldCharType="separate"/>
    </w:r>
    <w:r w:rsidR="006268EC">
      <w:rPr>
        <w:rFonts w:cs="Arial"/>
      </w:rPr>
      <w:t>2022</w:t>
    </w:r>
    <w:r w:rsidRPr="00D7583B">
      <w:rPr>
        <w:rFonts w:cs="Arial"/>
      </w:rPr>
      <w:fldChar w:fldCharType="end"/>
    </w:r>
    <w:r w:rsidRPr="00D7583B">
      <w:rPr>
        <w:rFonts w:cs="Arial"/>
      </w:rPr>
      <w:t xml:space="preserve"> Xilinx</w:t>
    </w:r>
  </w:p>
  <w:p w14:paraId="7950C9BE" w14:textId="77777777" w:rsidR="00112A5F" w:rsidRDefault="00112A5F" w:rsidP="00112A5F">
    <w:pPr>
      <w:pStyle w:val="Footer"/>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8BBC0" w14:textId="7AC997CB" w:rsidR="00112A5F" w:rsidRPr="00E505CE" w:rsidRDefault="00112A5F" w:rsidP="001F5DE9">
    <w:pPr>
      <w:pStyle w:val="Footer"/>
      <w:pBdr>
        <w:top w:val="single" w:sz="4" w:space="1" w:color="EE3424"/>
      </w:pBdr>
      <w:tabs>
        <w:tab w:val="clear" w:pos="4320"/>
        <w:tab w:val="clear" w:pos="8640"/>
        <w:tab w:val="center" w:pos="4680"/>
        <w:tab w:val="right" w:pos="9360"/>
      </w:tabs>
    </w:pPr>
    <w:r w:rsidRPr="00193387">
      <w:rPr>
        <w:rFonts w:cs="Arial"/>
        <w:noProof/>
        <w:lang w:eastAsia="en-US"/>
      </w:rPr>
      <w:drawing>
        <wp:anchor distT="0" distB="0" distL="114300" distR="114300" simplePos="0" relativeHeight="251666432" behindDoc="0" locked="0" layoutInCell="1" allowOverlap="1" wp14:anchorId="24B4E8E5" wp14:editId="4B575CDA">
          <wp:simplePos x="0" y="0"/>
          <wp:positionH relativeFrom="column">
            <wp:posOffset>-18415</wp:posOffset>
          </wp:positionH>
          <wp:positionV relativeFrom="paragraph">
            <wp:posOffset>28575</wp:posOffset>
          </wp:positionV>
          <wp:extent cx="557784" cy="118872"/>
          <wp:effectExtent l="0" t="0" r="0" b="0"/>
          <wp:wrapNone/>
          <wp:docPr id="2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_Programmable_Text_FINAL.png"/>
                  <pic:cNvPicPr/>
                </pic:nvPicPr>
                <pic:blipFill>
                  <a:blip r:embed="rId1">
                    <a:extLst>
                      <a:ext uri="{28A0092B-C50C-407E-A947-70E740481C1C}">
                        <a14:useLocalDpi xmlns:a14="http://schemas.microsoft.com/office/drawing/2010/main" val="0"/>
                      </a:ext>
                    </a:extLst>
                  </a:blip>
                  <a:stretch>
                    <a:fillRect/>
                  </a:stretch>
                </pic:blipFill>
                <pic:spPr>
                  <a:xfrm>
                    <a:off x="0" y="0"/>
                    <a:ext cx="557784" cy="118872"/>
                  </a:xfrm>
                  <a:prstGeom prst="rect">
                    <a:avLst/>
                  </a:prstGeom>
                </pic:spPr>
              </pic:pic>
            </a:graphicData>
          </a:graphic>
          <wp14:sizeRelH relativeFrom="margin">
            <wp14:pctWidth>0</wp14:pctWidth>
          </wp14:sizeRelH>
          <wp14:sizeRelV relativeFrom="margin">
            <wp14:pctHeight>0</wp14:pctHeight>
          </wp14:sizeRelV>
        </wp:anchor>
      </w:drawing>
    </w:r>
    <w:r>
      <w:rPr>
        <w:rFonts w:cs="Arial"/>
      </w:rPr>
      <w:tab/>
    </w:r>
    <w:r w:rsidRPr="007204AE">
      <w:rPr>
        <w:rFonts w:cs="Arial"/>
      </w:rPr>
      <w:t>www.xilinx.com</w:t>
    </w:r>
    <w:r>
      <w:rPr>
        <w:rFonts w:cs="Arial"/>
      </w:rPr>
      <w:tab/>
    </w:r>
    <w:r>
      <w:rPr>
        <w:rFonts w:cs="Arial"/>
      </w:rPr>
      <w:fldChar w:fldCharType="begin"/>
    </w:r>
    <w:r>
      <w:rPr>
        <w:rFonts w:cs="Arial"/>
      </w:rPr>
      <w:instrText xml:space="preserve"> PAGE </w:instrText>
    </w:r>
    <w:r>
      <w:rPr>
        <w:rFonts w:cs="Arial"/>
      </w:rPr>
      <w:fldChar w:fldCharType="separate"/>
    </w:r>
    <w:r w:rsidR="000B5680">
      <w:rPr>
        <w:rFonts w:cs="Arial"/>
        <w:noProof/>
      </w:rPr>
      <w:t>115</w:t>
    </w:r>
    <w:r>
      <w:rPr>
        <w:rFonts w:cs="Arial"/>
      </w:rPr>
      <w:fldChar w:fldCharType="end"/>
    </w:r>
    <w:r>
      <w:rPr>
        <w:rFonts w:cs="Arial"/>
      </w:rPr>
      <w:br/>
    </w:r>
    <w:r>
      <w:rPr>
        <w:rFonts w:cs="Arial"/>
      </w:rPr>
      <w:tab/>
    </w:r>
    <w:r w:rsidRPr="00D7583B">
      <w:rPr>
        <w:rFonts w:cs="Arial"/>
      </w:rPr>
      <w:t xml:space="preserve">© Copyright </w:t>
    </w:r>
    <w:r w:rsidRPr="00D7583B">
      <w:rPr>
        <w:rFonts w:cs="Arial"/>
      </w:rPr>
      <w:fldChar w:fldCharType="begin"/>
    </w:r>
    <w:r w:rsidRPr="00D7583B">
      <w:rPr>
        <w:rFonts w:cs="Arial"/>
      </w:rPr>
      <w:instrText xml:space="preserve"> DOCVARIABLE  sCopyRightYear </w:instrText>
    </w:r>
    <w:r w:rsidRPr="00D7583B">
      <w:rPr>
        <w:rFonts w:cs="Arial"/>
      </w:rPr>
      <w:fldChar w:fldCharType="separate"/>
    </w:r>
    <w:r w:rsidR="006268EC">
      <w:rPr>
        <w:rFonts w:cs="Arial"/>
      </w:rPr>
      <w:t>2022</w:t>
    </w:r>
    <w:r w:rsidRPr="00D7583B">
      <w:rPr>
        <w:rFonts w:cs="Arial"/>
      </w:rPr>
      <w:fldChar w:fldCharType="end"/>
    </w:r>
    <w:r w:rsidRPr="00D7583B">
      <w:rPr>
        <w:rFonts w:cs="Arial"/>
      </w:rPr>
      <w:t xml:space="preserve"> Xilinx</w:t>
    </w:r>
  </w:p>
  <w:p w14:paraId="3057AC7D" w14:textId="77777777" w:rsidR="00112A5F" w:rsidRDefault="00112A5F" w:rsidP="00112A5F">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447F5F" w14:textId="77777777" w:rsidR="0075451C" w:rsidRDefault="0075451C" w:rsidP="00112A5F">
      <w:r>
        <w:separator/>
      </w:r>
    </w:p>
  </w:footnote>
  <w:footnote w:type="continuationSeparator" w:id="0">
    <w:p w14:paraId="611B7CD9" w14:textId="77777777" w:rsidR="0075451C" w:rsidRDefault="0075451C" w:rsidP="00112A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5733F" w14:textId="0936CCEF" w:rsidR="00112A5F" w:rsidRPr="0023245D" w:rsidRDefault="00112A5F" w:rsidP="002E3C9E">
    <w:pPr>
      <w:pBdr>
        <w:bottom w:val="single" w:sz="12" w:space="1" w:color="EE3424"/>
      </w:pBdr>
      <w:tabs>
        <w:tab w:val="right" w:pos="9360"/>
      </w:tabs>
      <w:rPr>
        <w:rFonts w:cs="Arial"/>
        <w:lang w:eastAsia="ja-JP"/>
      </w:rPr>
    </w:pPr>
    <w:r>
      <w:rPr>
        <w:rFonts w:cs="Arial"/>
        <w:lang w:eastAsia="ja-JP"/>
      </w:rPr>
      <w:fldChar w:fldCharType="begin"/>
    </w:r>
    <w:r>
      <w:rPr>
        <w:rFonts w:cs="Arial"/>
        <w:lang w:eastAsia="ja-JP"/>
      </w:rPr>
      <w:instrText xml:space="preserve"> STYLEREF  "Heading 1" </w:instrText>
    </w:r>
    <w:r>
      <w:rPr>
        <w:rFonts w:cs="Arial"/>
        <w:lang w:eastAsia="ja-JP"/>
      </w:rPr>
      <w:fldChar w:fldCharType="separate"/>
    </w:r>
    <w:r w:rsidR="006268EC">
      <w:rPr>
        <w:rFonts w:cs="Arial"/>
        <w:noProof/>
        <w:lang w:eastAsia="ja-JP"/>
      </w:rPr>
      <w:t>Creating a Custom Application – Edge</w:t>
    </w:r>
    <w:r>
      <w:rPr>
        <w:rFonts w:cs="Arial"/>
        <w:lang w:eastAsia="ja-JP"/>
      </w:rPr>
      <w:fldChar w:fldCharType="end"/>
    </w:r>
    <w:r>
      <w:rPr>
        <w:rFonts w:cs="Arial"/>
        <w:lang w:eastAsia="ja-JP"/>
      </w:rPr>
      <w:tab/>
      <w:t>Lab Workbook</w:t>
    </w:r>
  </w:p>
  <w:p w14:paraId="5942E631" w14:textId="77777777" w:rsidR="00112A5F" w:rsidRDefault="00112A5F" w:rsidP="00112A5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8B7771" w14:textId="2E3E48A5" w:rsidR="00112A5F" w:rsidRPr="0023245D" w:rsidRDefault="00112A5F" w:rsidP="002E3C9E">
    <w:pPr>
      <w:pBdr>
        <w:bottom w:val="single" w:sz="12" w:space="1" w:color="EE3424"/>
      </w:pBdr>
      <w:tabs>
        <w:tab w:val="right" w:pos="9360"/>
      </w:tabs>
      <w:rPr>
        <w:rFonts w:cs="Arial"/>
        <w:lang w:eastAsia="ja-JP"/>
      </w:rPr>
    </w:pPr>
    <w:r w:rsidRPr="0023245D">
      <w:rPr>
        <w:rFonts w:cs="Arial"/>
        <w:lang w:eastAsia="ja-JP"/>
      </w:rPr>
      <w:t xml:space="preserve">Lab Workbook </w:t>
    </w:r>
    <w:r w:rsidRPr="0023245D">
      <w:rPr>
        <w:rFonts w:cs="Arial"/>
        <w:lang w:eastAsia="ja-JP"/>
      </w:rPr>
      <w:tab/>
    </w:r>
    <w:r>
      <w:rPr>
        <w:rFonts w:cs="Arial"/>
        <w:lang w:eastAsia="ja-JP"/>
      </w:rPr>
      <w:fldChar w:fldCharType="begin"/>
    </w:r>
    <w:r>
      <w:rPr>
        <w:rFonts w:cs="Arial"/>
        <w:lang w:eastAsia="ja-JP"/>
      </w:rPr>
      <w:instrText xml:space="preserve"> STYLEREF  "Heading 1" </w:instrText>
    </w:r>
    <w:r>
      <w:rPr>
        <w:rFonts w:cs="Arial"/>
        <w:lang w:eastAsia="ja-JP"/>
      </w:rPr>
      <w:fldChar w:fldCharType="separate"/>
    </w:r>
    <w:r w:rsidR="006268EC">
      <w:rPr>
        <w:rFonts w:cs="Arial"/>
        <w:noProof/>
        <w:lang w:eastAsia="ja-JP"/>
      </w:rPr>
      <w:t>Creating a Custom Application – Edge</w:t>
    </w:r>
    <w:r>
      <w:rPr>
        <w:rFonts w:cs="Arial"/>
        <w:lang w:eastAsia="ja-JP"/>
      </w:rPr>
      <w:fldChar w:fldCharType="end"/>
    </w:r>
  </w:p>
  <w:p w14:paraId="5271DE6D" w14:textId="77777777" w:rsidR="00112A5F" w:rsidRDefault="00112A5F" w:rsidP="00112A5F">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90AC74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F7366C1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3968AA2"/>
    <w:lvl w:ilvl="0">
      <w:start w:val="1"/>
      <w:numFmt w:val="decimal"/>
      <w:pStyle w:val="ListNumber3"/>
      <w:lvlText w:val="%1."/>
      <w:lvlJc w:val="left"/>
      <w:pPr>
        <w:tabs>
          <w:tab w:val="num" w:pos="1080"/>
        </w:tabs>
        <w:ind w:left="1080" w:hanging="360"/>
      </w:pPr>
    </w:lvl>
  </w:abstractNum>
  <w:abstractNum w:abstractNumId="3" w15:restartNumberingAfterBreak="0">
    <w:nsid w:val="FFFFFF80"/>
    <w:multiLevelType w:val="singleLevel"/>
    <w:tmpl w:val="DF0C567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15:restartNumberingAfterBreak="0">
    <w:nsid w:val="FFFFFF81"/>
    <w:multiLevelType w:val="singleLevel"/>
    <w:tmpl w:val="BD96B7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15:restartNumberingAfterBreak="0">
    <w:nsid w:val="FFFFFF82"/>
    <w:multiLevelType w:val="singleLevel"/>
    <w:tmpl w:val="0A5E3C32"/>
    <w:lvl w:ilvl="0">
      <w:start w:val="1"/>
      <w:numFmt w:val="bullet"/>
      <w:pStyle w:val="ListBullet3"/>
      <w:lvlText w:val=""/>
      <w:lvlJc w:val="left"/>
      <w:pPr>
        <w:tabs>
          <w:tab w:val="num" w:pos="360"/>
        </w:tabs>
        <w:ind w:left="340" w:hanging="340"/>
      </w:pPr>
      <w:rPr>
        <w:rFonts w:ascii="Wingdings" w:hAnsi="Wingdings" w:hint="default"/>
      </w:rPr>
    </w:lvl>
  </w:abstractNum>
  <w:abstractNum w:abstractNumId="6" w15:restartNumberingAfterBreak="0">
    <w:nsid w:val="00000002"/>
    <w:multiLevelType w:val="singleLevel"/>
    <w:tmpl w:val="00000002"/>
    <w:name w:val="WW8Num1"/>
    <w:lvl w:ilvl="0">
      <w:start w:val="1"/>
      <w:numFmt w:val="bullet"/>
      <w:lvlText w:val="o"/>
      <w:lvlJc w:val="left"/>
      <w:rPr>
        <w:rFonts w:ascii="Courier New" w:hAnsi="Courier New"/>
      </w:rPr>
    </w:lvl>
  </w:abstractNum>
  <w:abstractNum w:abstractNumId="7" w15:restartNumberingAfterBreak="0">
    <w:nsid w:val="00000003"/>
    <w:multiLevelType w:val="singleLevel"/>
    <w:tmpl w:val="00000003"/>
    <w:name w:val="WW8Num2"/>
    <w:lvl w:ilvl="0">
      <w:start w:val="1"/>
      <w:numFmt w:val="bullet"/>
      <w:lvlText w:val="o"/>
      <w:lvlJc w:val="left"/>
      <w:rPr>
        <w:rFonts w:ascii="Courier New" w:hAnsi="Courier New"/>
      </w:rPr>
    </w:lvl>
  </w:abstractNum>
  <w:abstractNum w:abstractNumId="8" w15:restartNumberingAfterBreak="0">
    <w:nsid w:val="00000004"/>
    <w:multiLevelType w:val="multilevel"/>
    <w:tmpl w:val="00000004"/>
    <w:name w:val="WW8Num9"/>
    <w:lvl w:ilvl="0">
      <w:start w:val="1"/>
      <w:numFmt w:val="decimal"/>
      <w:suff w:val="nothing"/>
      <w:lvlText w:val="%1"/>
      <w:lvlJc w:val="left"/>
      <w:rPr>
        <w:rFonts w:cs="Times New Roman"/>
        <w:b/>
        <w:vanish/>
      </w:rPr>
    </w:lvl>
    <w:lvl w:ilvl="1">
      <w:start w:val="1"/>
      <w:numFmt w:val="decimal"/>
      <w:lvlText w:val="%1.%2."/>
      <w:lvlJc w:val="left"/>
      <w:rPr>
        <w:rFonts w:ascii="Arial Bold" w:hAnsi="Arial Bold" w:cs="Arial Bold"/>
        <w:b/>
        <w:color w:val="000000"/>
        <w:sz w:val="24"/>
      </w:rPr>
    </w:lvl>
    <w:lvl w:ilvl="2">
      <w:start w:val="1"/>
      <w:numFmt w:val="decimal"/>
      <w:lvlText w:val="%1.%2.%3."/>
      <w:lvlJc w:val="left"/>
      <w:rPr>
        <w:rFonts w:ascii="Arial Bold" w:hAnsi="Arial Bold" w:cs="Arial Bold"/>
        <w:b/>
        <w:color w:val="000000"/>
        <w:sz w:val="24"/>
      </w:rPr>
    </w:lvl>
    <w:lvl w:ilvl="3">
      <w:start w:val="1"/>
      <w:numFmt w:val="decimal"/>
      <w:lvlText w:val="%1.%2.%3.%4."/>
      <w:lvlJc w:val="left"/>
      <w:rPr>
        <w:rFonts w:cs="Times New Roman"/>
        <w:b/>
      </w:rPr>
    </w:lvl>
    <w:lvl w:ilvl="4">
      <w:start w:val="1"/>
      <w:numFmt w:val="decimal"/>
      <w:lvlText w:val="%1.%2.%3.%4.%5."/>
      <w:lvlJc w:val="left"/>
      <w:rPr>
        <w:rFonts w:cs="Times New Roman"/>
        <w:b/>
      </w:rPr>
    </w:lvl>
    <w:lvl w:ilvl="5">
      <w:start w:val="1"/>
      <w:numFmt w:val="decimal"/>
      <w:lvlText w:val="%1.%2.%3.%4.%5.%6."/>
      <w:lvlJc w:val="left"/>
      <w:rPr>
        <w:rFonts w:cs="Times New Roman"/>
        <w:b/>
      </w:rPr>
    </w:lvl>
    <w:lvl w:ilvl="6">
      <w:start w:val="1"/>
      <w:numFmt w:val="decimal"/>
      <w:lvlText w:val="%1.%2.%3.%4.%5.%6.%7."/>
      <w:lvlJc w:val="left"/>
      <w:rPr>
        <w:rFonts w:cs="Times New Roman"/>
        <w:b/>
      </w:rPr>
    </w:lvl>
    <w:lvl w:ilvl="7">
      <w:start w:val="1"/>
      <w:numFmt w:val="decimal"/>
      <w:lvlText w:val="%1.%2.%3.%4.%5.%6.%7.%8."/>
      <w:lvlJc w:val="left"/>
      <w:rPr>
        <w:rFonts w:cs="Times New Roman"/>
        <w:b/>
      </w:rPr>
    </w:lvl>
    <w:lvl w:ilvl="8">
      <w:start w:val="1"/>
      <w:numFmt w:val="decimal"/>
      <w:lvlText w:val="%1.%2.%3.%4.%5.%6.%7.%8.%9."/>
      <w:lvlJc w:val="left"/>
      <w:rPr>
        <w:rFonts w:cs="Times New Roman"/>
        <w:b/>
      </w:rPr>
    </w:lvl>
  </w:abstractNum>
  <w:abstractNum w:abstractNumId="9" w15:restartNumberingAfterBreak="0">
    <w:nsid w:val="00000005"/>
    <w:multiLevelType w:val="singleLevel"/>
    <w:tmpl w:val="00000005"/>
    <w:name w:val="WW8Num19"/>
    <w:lvl w:ilvl="0">
      <w:start w:val="1"/>
      <w:numFmt w:val="bullet"/>
      <w:lvlText w:val=""/>
      <w:lvlJc w:val="left"/>
      <w:rPr>
        <w:rFonts w:ascii="Symbol" w:hAnsi="Symbol"/>
      </w:rPr>
    </w:lvl>
  </w:abstractNum>
  <w:abstractNum w:abstractNumId="10" w15:restartNumberingAfterBreak="0">
    <w:nsid w:val="00000006"/>
    <w:multiLevelType w:val="singleLevel"/>
    <w:tmpl w:val="00000006"/>
    <w:name w:val="WW8Num27"/>
    <w:lvl w:ilvl="0">
      <w:start w:val="1"/>
      <w:numFmt w:val="decimal"/>
      <w:lvlText w:val="%1."/>
      <w:lvlJc w:val="left"/>
      <w:rPr>
        <w:rFonts w:ascii="Arial" w:hAnsi="Arial" w:cs="Arial"/>
        <w:sz w:val="20"/>
      </w:rPr>
    </w:lvl>
  </w:abstractNum>
  <w:abstractNum w:abstractNumId="11" w15:restartNumberingAfterBreak="0">
    <w:nsid w:val="00000007"/>
    <w:multiLevelType w:val="singleLevel"/>
    <w:tmpl w:val="00000007"/>
    <w:name w:val="WW8Num28"/>
    <w:lvl w:ilvl="0">
      <w:start w:val="1"/>
      <w:numFmt w:val="lowerLetter"/>
      <w:lvlText w:val="%1)"/>
      <w:lvlJc w:val="left"/>
      <w:rPr>
        <w:rFonts w:cs="Times New Roman"/>
      </w:rPr>
    </w:lvl>
  </w:abstractNum>
  <w:abstractNum w:abstractNumId="12" w15:restartNumberingAfterBreak="0">
    <w:nsid w:val="00000008"/>
    <w:multiLevelType w:val="singleLevel"/>
    <w:tmpl w:val="00000008"/>
    <w:name w:val="WW8Num31"/>
    <w:lvl w:ilvl="0">
      <w:start w:val="1"/>
      <w:numFmt w:val="bullet"/>
      <w:lvlText w:val=""/>
      <w:lvlJc w:val="left"/>
      <w:rPr>
        <w:rFonts w:ascii="Symbol" w:hAnsi="Symbol"/>
      </w:rPr>
    </w:lvl>
  </w:abstractNum>
  <w:abstractNum w:abstractNumId="13" w15:restartNumberingAfterBreak="0">
    <w:nsid w:val="00000009"/>
    <w:multiLevelType w:val="singleLevel"/>
    <w:tmpl w:val="00000009"/>
    <w:name w:val="WW8Num36"/>
    <w:lvl w:ilvl="0">
      <w:start w:val="1"/>
      <w:numFmt w:val="lowerLetter"/>
      <w:lvlText w:val="%1)"/>
      <w:lvlJc w:val="left"/>
      <w:rPr>
        <w:rFonts w:cs="Times New Roman"/>
      </w:rPr>
    </w:lvl>
  </w:abstractNum>
  <w:abstractNum w:abstractNumId="14" w15:restartNumberingAfterBreak="0">
    <w:nsid w:val="0000000A"/>
    <w:multiLevelType w:val="singleLevel"/>
    <w:tmpl w:val="0000000A"/>
    <w:name w:val="WW8Num42"/>
    <w:lvl w:ilvl="0">
      <w:start w:val="1"/>
      <w:numFmt w:val="bullet"/>
      <w:lvlText w:val=""/>
      <w:lvlJc w:val="left"/>
      <w:rPr>
        <w:rFonts w:ascii="Symbol" w:hAnsi="Symbol"/>
        <w:color w:val="000000"/>
      </w:rPr>
    </w:lvl>
  </w:abstractNum>
  <w:abstractNum w:abstractNumId="15" w15:restartNumberingAfterBreak="0">
    <w:nsid w:val="1B1230DE"/>
    <w:multiLevelType w:val="hybridMultilevel"/>
    <w:tmpl w:val="62C6C058"/>
    <w:lvl w:ilvl="0" w:tplc="4808AF1C">
      <w:start w:val="1"/>
      <w:numFmt w:val="bullet"/>
      <w:pStyle w:val="GeneralBullet2"/>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C2C6EF7"/>
    <w:multiLevelType w:val="hybridMultilevel"/>
    <w:tmpl w:val="6EB6B706"/>
    <w:lvl w:ilvl="0" w:tplc="B2C83A40">
      <w:start w:val="1"/>
      <w:numFmt w:val="decimal"/>
      <w:pStyle w:val="QuestioninAnswerSection"/>
      <w:lvlText w:val="%1."/>
      <w:lvlJc w:val="left"/>
      <w:pPr>
        <w:ind w:left="720" w:hanging="360"/>
      </w:pPr>
      <w:rPr>
        <w:rFonts w:ascii="Arial" w:hAnsi="Arial" w:hint="default"/>
        <w:sz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25B6794B"/>
    <w:multiLevelType w:val="hybridMultilevel"/>
    <w:tmpl w:val="64FEE4BA"/>
    <w:lvl w:ilvl="0" w:tplc="F934D24C">
      <w:start w:val="1"/>
      <w:numFmt w:val="bullet"/>
      <w:pStyle w:val="GeneralBullet3"/>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1B562A"/>
    <w:multiLevelType w:val="singleLevel"/>
    <w:tmpl w:val="4B182EDC"/>
    <w:lvl w:ilvl="0">
      <w:start w:val="1"/>
      <w:numFmt w:val="bullet"/>
      <w:pStyle w:val="ListBullet2"/>
      <w:lvlText w:val=""/>
      <w:lvlJc w:val="left"/>
      <w:pPr>
        <w:ind w:left="700" w:hanging="360"/>
      </w:pPr>
      <w:rPr>
        <w:rFonts w:ascii="Symbol" w:hAnsi="Symbol" w:hint="default"/>
        <w:b w:val="0"/>
        <w:i w:val="0"/>
        <w:color w:val="auto"/>
        <w:sz w:val="20"/>
        <w:szCs w:val="18"/>
      </w:rPr>
    </w:lvl>
  </w:abstractNum>
  <w:abstractNum w:abstractNumId="19" w15:restartNumberingAfterBreak="0">
    <w:nsid w:val="2E40016D"/>
    <w:multiLevelType w:val="hybridMultilevel"/>
    <w:tmpl w:val="B2A4C992"/>
    <w:lvl w:ilvl="0" w:tplc="4F2CD67E">
      <w:start w:val="1"/>
      <w:numFmt w:val="lowerLetter"/>
      <w:pStyle w:val="ListAlpha"/>
      <w:lvlText w:val="%1)"/>
      <w:lvlJc w:val="left"/>
      <w:pPr>
        <w:tabs>
          <w:tab w:val="num" w:pos="357"/>
        </w:tabs>
        <w:ind w:left="357" w:hanging="357"/>
      </w:pPr>
      <w:rPr>
        <w:rFonts w:ascii="Gill Sans MT" w:hAnsi="Gill Sans MT" w:hint="default"/>
        <w:b w:val="0"/>
        <w:i w:val="0"/>
        <w:color w:val="auto"/>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EB75499"/>
    <w:multiLevelType w:val="hybridMultilevel"/>
    <w:tmpl w:val="6A0232A8"/>
    <w:lvl w:ilvl="0" w:tplc="60040028">
      <w:start w:val="1"/>
      <w:numFmt w:val="bullet"/>
      <w:pStyle w:val="StepBullet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BEF01EA"/>
    <w:multiLevelType w:val="hybridMultilevel"/>
    <w:tmpl w:val="F98AEDE2"/>
    <w:lvl w:ilvl="0" w:tplc="57F83DAC">
      <w:start w:val="1"/>
      <w:numFmt w:val="bullet"/>
      <w:pStyle w:val="Stepx-xBullet2"/>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0FC4745"/>
    <w:multiLevelType w:val="hybridMultilevel"/>
    <w:tmpl w:val="50C60CA8"/>
    <w:lvl w:ilvl="0" w:tplc="89B8BD2C">
      <w:start w:val="1"/>
      <w:numFmt w:val="bullet"/>
      <w:pStyle w:val="TableListBullet"/>
      <w:lvlText w:val=""/>
      <w:lvlJc w:val="left"/>
      <w:pPr>
        <w:ind w:left="360" w:hanging="360"/>
      </w:pPr>
      <w:rPr>
        <w:rFonts w:ascii="Symbol" w:hAnsi="Symbol" w:hint="default"/>
        <w:color w:val="auto"/>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34F032B"/>
    <w:multiLevelType w:val="hybridMultilevel"/>
    <w:tmpl w:val="8C307A46"/>
    <w:lvl w:ilvl="0" w:tplc="A25655CA">
      <w:start w:val="1"/>
      <w:numFmt w:val="bullet"/>
      <w:pStyle w:val="Stepx-xBullet3"/>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48307E8"/>
    <w:multiLevelType w:val="hybridMultilevel"/>
    <w:tmpl w:val="71C29904"/>
    <w:lvl w:ilvl="0" w:tplc="CDD638E0">
      <w:start w:val="1"/>
      <w:numFmt w:val="bullet"/>
      <w:pStyle w:val="HeadingProcedure"/>
      <w:lvlText w:val=""/>
      <w:lvlJc w:val="left"/>
      <w:pPr>
        <w:tabs>
          <w:tab w:val="num" w:pos="357"/>
        </w:tabs>
        <w:ind w:left="357" w:hanging="357"/>
      </w:pPr>
      <w:rPr>
        <w:rFonts w:ascii="Webdings" w:hAnsi="Webdings" w:hint="default"/>
        <w:b w:val="0"/>
        <w:i w:val="0"/>
        <w:color w:val="003366"/>
        <w:sz w:val="2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9C00ECA"/>
    <w:multiLevelType w:val="hybridMultilevel"/>
    <w:tmpl w:val="155E2FB0"/>
    <w:lvl w:ilvl="0" w:tplc="4EEC35AC">
      <w:start w:val="1"/>
      <w:numFmt w:val="bullet"/>
      <w:pStyle w:val="Stepx-xBullet"/>
      <w:lvlText w:val=""/>
      <w:lvlJc w:val="left"/>
      <w:pPr>
        <w:ind w:left="1800" w:hanging="360"/>
      </w:pPr>
      <w:rPr>
        <w:rFonts w:ascii="Symbol" w:hAnsi="Symbol" w:hint="default"/>
        <w:color w:val="auto"/>
        <w:sz w:val="20"/>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15:restartNumberingAfterBreak="0">
    <w:nsid w:val="4A8C182A"/>
    <w:multiLevelType w:val="hybridMultilevel"/>
    <w:tmpl w:val="BFD843AE"/>
    <w:lvl w:ilvl="0" w:tplc="9AEA9138">
      <w:start w:val="1"/>
      <w:numFmt w:val="bullet"/>
      <w:pStyle w:val="AnswerBullet"/>
      <w:lvlText w:val=""/>
      <w:lvlJc w:val="left"/>
      <w:pPr>
        <w:ind w:left="1080" w:hanging="360"/>
      </w:pPr>
      <w:rPr>
        <w:rFonts w:ascii="Symbol" w:hAnsi="Symbol" w:hint="default"/>
        <w:color w:val="auto"/>
        <w:sz w:val="20"/>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 w15:restartNumberingAfterBreak="0">
    <w:nsid w:val="4E3755AB"/>
    <w:multiLevelType w:val="singleLevel"/>
    <w:tmpl w:val="D410EED6"/>
    <w:lvl w:ilvl="0">
      <w:start w:val="1"/>
      <w:numFmt w:val="bullet"/>
      <w:pStyle w:val="ListBullet"/>
      <w:lvlText w:val=""/>
      <w:lvlJc w:val="left"/>
      <w:pPr>
        <w:ind w:left="360" w:hanging="360"/>
      </w:pPr>
      <w:rPr>
        <w:rFonts w:ascii="Symbol" w:hAnsi="Symbol" w:hint="default"/>
        <w:color w:val="auto"/>
        <w:sz w:val="20"/>
      </w:rPr>
    </w:lvl>
  </w:abstractNum>
  <w:abstractNum w:abstractNumId="28" w15:restartNumberingAfterBreak="0">
    <w:nsid w:val="60834619"/>
    <w:multiLevelType w:val="hybridMultilevel"/>
    <w:tmpl w:val="B5AAB2EA"/>
    <w:lvl w:ilvl="0" w:tplc="67A23EE8">
      <w:start w:val="1"/>
      <w:numFmt w:val="bullet"/>
      <w:pStyle w:val="GeneralBullet"/>
      <w:lvlText w:val="o"/>
      <w:lvlJc w:val="left"/>
      <w:pPr>
        <w:ind w:left="1080" w:hanging="360"/>
      </w:pPr>
      <w:rPr>
        <w:rFonts w:ascii="Courier New" w:hAnsi="Courier New" w:cs="Courier New"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 w15:restartNumberingAfterBreak="0">
    <w:nsid w:val="61571FB4"/>
    <w:multiLevelType w:val="singleLevel"/>
    <w:tmpl w:val="D54413E0"/>
    <w:lvl w:ilvl="0">
      <w:start w:val="1"/>
      <w:numFmt w:val="decimal"/>
      <w:pStyle w:val="ListNumber"/>
      <w:lvlText w:val="%1."/>
      <w:lvlJc w:val="left"/>
      <w:pPr>
        <w:ind w:left="360" w:hanging="360"/>
      </w:pPr>
      <w:rPr>
        <w:rFonts w:ascii="Gill Sans MT" w:hAnsi="Gill Sans MT" w:hint="default"/>
        <w:b w:val="0"/>
        <w:i w:val="0"/>
        <w:color w:val="auto"/>
      </w:rPr>
    </w:lvl>
  </w:abstractNum>
  <w:abstractNum w:abstractNumId="30" w15:restartNumberingAfterBreak="0">
    <w:nsid w:val="672E27FA"/>
    <w:multiLevelType w:val="hybridMultilevel"/>
    <w:tmpl w:val="EF866B88"/>
    <w:lvl w:ilvl="0" w:tplc="B886713C">
      <w:start w:val="1"/>
      <w:numFmt w:val="bullet"/>
      <w:pStyle w:val="StepBullet"/>
      <w:lvlText w:val="o"/>
      <w:lvlJc w:val="left"/>
      <w:pPr>
        <w:ind w:left="1800" w:hanging="360"/>
      </w:pPr>
      <w:rPr>
        <w:rFonts w:ascii="Courier New" w:hAnsi="Courier New" w:cs="Courier New"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1" w15:restartNumberingAfterBreak="0">
    <w:nsid w:val="68E30983"/>
    <w:multiLevelType w:val="hybridMultilevel"/>
    <w:tmpl w:val="6504BC40"/>
    <w:lvl w:ilvl="0" w:tplc="91CA7AD2">
      <w:start w:val="1"/>
      <w:numFmt w:val="bullet"/>
      <w:pStyle w:val="StepBullet2"/>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B332CA8"/>
    <w:multiLevelType w:val="hybridMultilevel"/>
    <w:tmpl w:val="863AFF54"/>
    <w:lvl w:ilvl="0" w:tplc="78B88CD2">
      <w:start w:val="1"/>
      <w:numFmt w:val="lowerLetter"/>
      <w:pStyle w:val="ListAlpha2"/>
      <w:lvlText w:val="%1)"/>
      <w:lvlJc w:val="left"/>
      <w:pPr>
        <w:ind w:left="700" w:hanging="360"/>
      </w:pPr>
      <w:rPr>
        <w:rFonts w:ascii="Gill Sans MT" w:hAnsi="Gill Sans MT" w:hint="default"/>
        <w:b w:val="0"/>
        <w:i w:val="0"/>
        <w:color w:val="auto"/>
      </w:rPr>
    </w:lvl>
    <w:lvl w:ilvl="1" w:tplc="04090019" w:tentative="1">
      <w:start w:val="1"/>
      <w:numFmt w:val="lowerLetter"/>
      <w:lvlText w:val="%2."/>
      <w:lvlJc w:val="left"/>
      <w:pPr>
        <w:tabs>
          <w:tab w:val="num" w:pos="1780"/>
        </w:tabs>
        <w:ind w:left="1780" w:hanging="360"/>
      </w:pPr>
    </w:lvl>
    <w:lvl w:ilvl="2" w:tplc="0409001B" w:tentative="1">
      <w:start w:val="1"/>
      <w:numFmt w:val="lowerRoman"/>
      <w:lvlText w:val="%3."/>
      <w:lvlJc w:val="right"/>
      <w:pPr>
        <w:tabs>
          <w:tab w:val="num" w:pos="2500"/>
        </w:tabs>
        <w:ind w:left="2500" w:hanging="180"/>
      </w:pPr>
    </w:lvl>
    <w:lvl w:ilvl="3" w:tplc="0409000F" w:tentative="1">
      <w:start w:val="1"/>
      <w:numFmt w:val="decimal"/>
      <w:lvlText w:val="%4."/>
      <w:lvlJc w:val="left"/>
      <w:pPr>
        <w:tabs>
          <w:tab w:val="num" w:pos="3220"/>
        </w:tabs>
        <w:ind w:left="3220" w:hanging="360"/>
      </w:pPr>
    </w:lvl>
    <w:lvl w:ilvl="4" w:tplc="04090019" w:tentative="1">
      <w:start w:val="1"/>
      <w:numFmt w:val="lowerLetter"/>
      <w:lvlText w:val="%5."/>
      <w:lvlJc w:val="left"/>
      <w:pPr>
        <w:tabs>
          <w:tab w:val="num" w:pos="3940"/>
        </w:tabs>
        <w:ind w:left="3940" w:hanging="360"/>
      </w:pPr>
    </w:lvl>
    <w:lvl w:ilvl="5" w:tplc="0409001B" w:tentative="1">
      <w:start w:val="1"/>
      <w:numFmt w:val="lowerRoman"/>
      <w:lvlText w:val="%6."/>
      <w:lvlJc w:val="right"/>
      <w:pPr>
        <w:tabs>
          <w:tab w:val="num" w:pos="4660"/>
        </w:tabs>
        <w:ind w:left="4660" w:hanging="180"/>
      </w:pPr>
    </w:lvl>
    <w:lvl w:ilvl="6" w:tplc="0409000F" w:tentative="1">
      <w:start w:val="1"/>
      <w:numFmt w:val="decimal"/>
      <w:lvlText w:val="%7."/>
      <w:lvlJc w:val="left"/>
      <w:pPr>
        <w:tabs>
          <w:tab w:val="num" w:pos="5380"/>
        </w:tabs>
        <w:ind w:left="5380" w:hanging="360"/>
      </w:pPr>
    </w:lvl>
    <w:lvl w:ilvl="7" w:tplc="04090019" w:tentative="1">
      <w:start w:val="1"/>
      <w:numFmt w:val="lowerLetter"/>
      <w:lvlText w:val="%8."/>
      <w:lvlJc w:val="left"/>
      <w:pPr>
        <w:tabs>
          <w:tab w:val="num" w:pos="6100"/>
        </w:tabs>
        <w:ind w:left="6100" w:hanging="360"/>
      </w:pPr>
    </w:lvl>
    <w:lvl w:ilvl="8" w:tplc="0409001B" w:tentative="1">
      <w:start w:val="1"/>
      <w:numFmt w:val="lowerRoman"/>
      <w:lvlText w:val="%9."/>
      <w:lvlJc w:val="right"/>
      <w:pPr>
        <w:tabs>
          <w:tab w:val="num" w:pos="6820"/>
        </w:tabs>
        <w:ind w:left="6820" w:hanging="180"/>
      </w:pPr>
    </w:lvl>
  </w:abstractNum>
  <w:abstractNum w:abstractNumId="33" w15:restartNumberingAfterBreak="0">
    <w:nsid w:val="7F827F09"/>
    <w:multiLevelType w:val="singleLevel"/>
    <w:tmpl w:val="9CD6319C"/>
    <w:lvl w:ilvl="0">
      <w:start w:val="1"/>
      <w:numFmt w:val="decimal"/>
      <w:pStyle w:val="ListNumber2"/>
      <w:lvlText w:val="%1."/>
      <w:lvlJc w:val="left"/>
      <w:pPr>
        <w:tabs>
          <w:tab w:val="num" w:pos="680"/>
        </w:tabs>
        <w:ind w:left="680" w:hanging="340"/>
      </w:pPr>
      <w:rPr>
        <w:rFonts w:ascii="Gill Sans MT" w:hAnsi="Gill Sans MT" w:hint="default"/>
      </w:rPr>
    </w:lvl>
  </w:abstractNum>
  <w:num w:numId="1">
    <w:abstractNumId w:val="5"/>
  </w:num>
  <w:num w:numId="2">
    <w:abstractNumId w:val="26"/>
  </w:num>
  <w:num w:numId="3">
    <w:abstractNumId w:val="28"/>
  </w:num>
  <w:num w:numId="4">
    <w:abstractNumId w:val="15"/>
  </w:num>
  <w:num w:numId="5">
    <w:abstractNumId w:val="17"/>
  </w:num>
  <w:num w:numId="6">
    <w:abstractNumId w:val="24"/>
  </w:num>
  <w:num w:numId="7">
    <w:abstractNumId w:val="33"/>
  </w:num>
  <w:num w:numId="8">
    <w:abstractNumId w:val="19"/>
  </w:num>
  <w:num w:numId="9">
    <w:abstractNumId w:val="32"/>
  </w:num>
  <w:num w:numId="10">
    <w:abstractNumId w:val="27"/>
  </w:num>
  <w:num w:numId="11">
    <w:abstractNumId w:val="18"/>
  </w:num>
  <w:num w:numId="12">
    <w:abstractNumId w:val="4"/>
  </w:num>
  <w:num w:numId="13">
    <w:abstractNumId w:val="3"/>
  </w:num>
  <w:num w:numId="14">
    <w:abstractNumId w:val="29"/>
  </w:num>
  <w:num w:numId="15">
    <w:abstractNumId w:val="2"/>
  </w:num>
  <w:num w:numId="16">
    <w:abstractNumId w:val="1"/>
  </w:num>
  <w:num w:numId="17">
    <w:abstractNumId w:val="0"/>
  </w:num>
  <w:num w:numId="18">
    <w:abstractNumId w:val="16"/>
  </w:num>
  <w:num w:numId="19">
    <w:abstractNumId w:val="25"/>
  </w:num>
  <w:num w:numId="20">
    <w:abstractNumId w:val="21"/>
  </w:num>
  <w:num w:numId="21">
    <w:abstractNumId w:val="23"/>
  </w:num>
  <w:num w:numId="22">
    <w:abstractNumId w:val="22"/>
  </w:num>
  <w:num w:numId="23">
    <w:abstractNumId w:val="30"/>
  </w:num>
  <w:num w:numId="24">
    <w:abstractNumId w:val="31"/>
  </w:num>
  <w:num w:numId="25">
    <w:abstractNumId w:val="20"/>
  </w:num>
  <w:num w:numId="26">
    <w:abstractNumId w:val="29"/>
    <w:lvlOverride w:ilvl="0">
      <w:startOverride w:val="1"/>
    </w:lvlOverride>
  </w:num>
  <w:num w:numId="27">
    <w:abstractNumId w:val="29"/>
    <w:lvlOverride w:ilvl="0">
      <w:startOverride w:val="1"/>
    </w:lvlOverride>
  </w:num>
  <w:num w:numId="28">
    <w:abstractNumId w:val="29"/>
    <w:lvlOverride w:ilvl="0">
      <w:startOverride w:val="1"/>
    </w:lvlOverride>
  </w:num>
  <w:num w:numId="29">
    <w:abstractNumId w:val="29"/>
    <w:lvlOverride w:ilvl="0">
      <w:startOverride w:val="1"/>
    </w:lvlOverride>
  </w:num>
  <w:num w:numId="30">
    <w:abstractNumId w:val="29"/>
    <w:lvlOverride w:ilvl="0">
      <w:startOverride w:val="1"/>
    </w:lvlOverride>
  </w:num>
  <w:num w:numId="31">
    <w:abstractNumId w:val="29"/>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embedSystemFonts/>
  <w:defaultTabStop w:val="720"/>
  <w:evenAndOddHeader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layoutRawTableWidth/>
    <w:layoutTableRowsApart/>
    <w:useWord97LineBreakRules/>
    <w:doNotBreakWrappedTables/>
    <w:doNotSnapToGridInCell/>
    <w:selectFldWithFirstOrLastChar/>
    <w:doNotWrapTextWithPunct/>
    <w:doNotUseEastAsianBreakRules/>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docVars>
    <w:docVar w:name="sCopyRightYear" w:val="2022"/>
    <w:docVar w:name="sModName" w:val="Developing AI Inference Solutions with the Vitis AI Platform"/>
    <w:docVar w:name="sModuleID" w:val="N/A"/>
    <w:docVar w:name="sRevDate" w:val="Wednesday, April 20, 2022"/>
  </w:docVars>
  <w:rsids>
    <w:rsidRoot w:val="00112A5F"/>
    <w:rsid w:val="00011222"/>
    <w:rsid w:val="00065D02"/>
    <w:rsid w:val="000B5680"/>
    <w:rsid w:val="00112A5F"/>
    <w:rsid w:val="00151C98"/>
    <w:rsid w:val="00227F77"/>
    <w:rsid w:val="00265A0B"/>
    <w:rsid w:val="003349FA"/>
    <w:rsid w:val="00484443"/>
    <w:rsid w:val="00490F0E"/>
    <w:rsid w:val="00571A5B"/>
    <w:rsid w:val="005F0684"/>
    <w:rsid w:val="006268EC"/>
    <w:rsid w:val="0067685A"/>
    <w:rsid w:val="006978D2"/>
    <w:rsid w:val="00704ED1"/>
    <w:rsid w:val="0075451C"/>
    <w:rsid w:val="00932C04"/>
    <w:rsid w:val="009707E2"/>
    <w:rsid w:val="00A36DA9"/>
    <w:rsid w:val="00C978E1"/>
    <w:rsid w:val="00CC30E0"/>
    <w:rsid w:val="00D52AD3"/>
    <w:rsid w:val="00F32A19"/>
    <w:rsid w:val="00F547D1"/>
    <w:rsid w:val="00FA2B84"/>
    <w:rsid w:val="00FC4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6F85686"/>
  <w14:defaultImageDpi w14:val="96"/>
  <w15:docId w15:val="{993BDF06-C14C-4230-A33A-2F481192E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lsdException w:name="List Number" w:semiHidden="1" w:uiPriority="0"/>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lsdException w:name="List Bullet 3" w:semiHidden="1" w:uiPriority="0"/>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lsdException w:name="Body Text" w:semiHidden="1" w:uiPriority="0"/>
    <w:lsdException w:name="Body Text Indent" w:semiHidden="1" w:unhideWhenUsed="1"/>
    <w:lsdException w:name="List Continue" w:semiHidden="1" w:uiPriority="0"/>
    <w:lsdException w:name="List Continue 2" w:semiHidden="1" w:uiPriority="0"/>
    <w:lsdException w:name="List Continue 3" w:semiHidden="1" w:uiPriority="0"/>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A5F"/>
    <w:pPr>
      <w:suppressAutoHyphens/>
      <w:spacing w:after="0" w:line="240" w:lineRule="auto"/>
    </w:pPr>
    <w:rPr>
      <w:rFonts w:ascii="Segoe UI" w:eastAsia="Times New Roman" w:hAnsi="Segoe UI" w:cs="Times New Roman"/>
      <w:szCs w:val="20"/>
      <w:lang w:eastAsia="ar-SA"/>
    </w:rPr>
  </w:style>
  <w:style w:type="paragraph" w:styleId="Heading1">
    <w:name w:val="heading 1"/>
    <w:basedOn w:val="HeadingBase"/>
    <w:next w:val="Heading2"/>
    <w:link w:val="Heading1Char"/>
    <w:rsid w:val="00112A5F"/>
    <w:pPr>
      <w:spacing w:after="100"/>
      <w:jc w:val="center"/>
      <w:outlineLvl w:val="0"/>
    </w:pPr>
    <w:rPr>
      <w:rFonts w:ascii="Calibri" w:hAnsi="Calibri"/>
      <w:caps w:val="0"/>
      <w:color w:val="auto"/>
      <w:sz w:val="44"/>
    </w:rPr>
  </w:style>
  <w:style w:type="paragraph" w:styleId="Heading2">
    <w:name w:val="heading 2"/>
    <w:basedOn w:val="HeadingBase"/>
    <w:next w:val="BodyText"/>
    <w:link w:val="Heading2Char"/>
    <w:qFormat/>
    <w:rsid w:val="00112A5F"/>
    <w:pPr>
      <w:keepLines/>
      <w:spacing w:before="240" w:after="120"/>
      <w:outlineLvl w:val="1"/>
    </w:pPr>
    <w:rPr>
      <w:rFonts w:ascii="Calibri" w:hAnsi="Calibri"/>
      <w:caps w:val="0"/>
      <w:color w:val="auto"/>
      <w:sz w:val="32"/>
      <w:szCs w:val="40"/>
    </w:rPr>
  </w:style>
  <w:style w:type="paragraph" w:styleId="Heading3">
    <w:name w:val="heading 3"/>
    <w:basedOn w:val="HeadingBase"/>
    <w:next w:val="BodyText"/>
    <w:link w:val="Heading3Char"/>
    <w:qFormat/>
    <w:rsid w:val="00112A5F"/>
    <w:pPr>
      <w:spacing w:before="180" w:after="120"/>
      <w:outlineLvl w:val="2"/>
    </w:pPr>
    <w:rPr>
      <w:rFonts w:ascii="Arial" w:hAnsi="Arial"/>
      <w:caps w:val="0"/>
      <w:color w:val="auto"/>
      <w:spacing w:val="-10"/>
      <w:kern w:val="32"/>
    </w:rPr>
  </w:style>
  <w:style w:type="paragraph" w:styleId="Heading4">
    <w:name w:val="heading 4"/>
    <w:basedOn w:val="HeadingBase"/>
    <w:next w:val="BodyText"/>
    <w:link w:val="Heading4Char"/>
    <w:qFormat/>
    <w:rsid w:val="00112A5F"/>
    <w:pPr>
      <w:spacing w:before="160" w:after="120"/>
      <w:outlineLvl w:val="3"/>
    </w:pPr>
    <w:rPr>
      <w:rFonts w:ascii="Arial" w:hAnsi="Arial"/>
      <w:caps w:val="0"/>
      <w:color w:val="auto"/>
      <w:sz w:val="22"/>
    </w:rPr>
  </w:style>
  <w:style w:type="paragraph" w:styleId="Heading5">
    <w:name w:val="heading 5"/>
    <w:basedOn w:val="HeadingBase"/>
    <w:next w:val="Normal"/>
    <w:link w:val="Heading5Char"/>
    <w:qFormat/>
    <w:rsid w:val="00112A5F"/>
    <w:pPr>
      <w:spacing w:before="80"/>
      <w:outlineLvl w:val="4"/>
    </w:pPr>
    <w:rPr>
      <w:rFonts w:ascii="Arial" w:hAnsi="Arial"/>
      <w:caps w:val="0"/>
      <w:color w:val="auto"/>
      <w:sz w:val="22"/>
    </w:rPr>
  </w:style>
  <w:style w:type="paragraph" w:styleId="Heading6">
    <w:name w:val="heading 6"/>
    <w:basedOn w:val="HeadingBase"/>
    <w:next w:val="Normal"/>
    <w:link w:val="Heading6Char"/>
    <w:qFormat/>
    <w:rsid w:val="00112A5F"/>
    <w:pPr>
      <w:spacing w:before="60"/>
      <w:outlineLvl w:val="5"/>
    </w:pPr>
    <w:rPr>
      <w:rFonts w:ascii="Arial" w:hAnsi="Arial"/>
      <w:caps w:val="0"/>
      <w:color w:val="auto"/>
      <w:sz w:val="22"/>
    </w:rPr>
  </w:style>
  <w:style w:type="paragraph" w:styleId="Heading7">
    <w:name w:val="heading 7"/>
    <w:basedOn w:val="Normal"/>
    <w:next w:val="Normal"/>
    <w:link w:val="Heading7Char"/>
    <w:qFormat/>
    <w:rsid w:val="00112A5F"/>
    <w:pPr>
      <w:keepNext/>
      <w:keepLines/>
      <w:suppressAutoHyphens w:val="0"/>
      <w:ind w:left="720"/>
      <w:outlineLvl w:val="6"/>
    </w:pPr>
    <w:rPr>
      <w:rFonts w:ascii="Courier New" w:hAnsi="Courier New"/>
      <w:i/>
      <w:lang w:eastAsia="en-US"/>
    </w:rPr>
  </w:style>
  <w:style w:type="paragraph" w:styleId="Heading8">
    <w:name w:val="heading 8"/>
    <w:basedOn w:val="Normal"/>
    <w:next w:val="Normal"/>
    <w:link w:val="Heading8Char"/>
    <w:qFormat/>
    <w:rsid w:val="00112A5F"/>
    <w:pPr>
      <w:keepNext/>
      <w:keepLines/>
      <w:suppressAutoHyphens w:val="0"/>
      <w:ind w:left="720"/>
      <w:outlineLvl w:val="7"/>
    </w:pPr>
    <w:rPr>
      <w:rFonts w:ascii="Courier New" w:hAnsi="Courier New"/>
      <w:i/>
      <w:lang w:eastAsia="en-US"/>
    </w:rPr>
  </w:style>
  <w:style w:type="paragraph" w:styleId="Heading9">
    <w:name w:val="heading 9"/>
    <w:basedOn w:val="Normal"/>
    <w:next w:val="Normal"/>
    <w:link w:val="Heading9Char"/>
    <w:qFormat/>
    <w:rsid w:val="00112A5F"/>
    <w:pPr>
      <w:keepNext/>
      <w:keepLines/>
      <w:suppressAutoHyphens w:val="0"/>
      <w:ind w:left="720"/>
      <w:outlineLvl w:val="8"/>
    </w:pPr>
    <w:rPr>
      <w:rFonts w:ascii="Courier New" w:hAnsi="Courier New"/>
      <w: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2A5F"/>
    <w:rPr>
      <w:rFonts w:ascii="Calibri" w:eastAsia="Times New Roman" w:hAnsi="Calibri" w:cs="Times New Roman"/>
      <w:b/>
      <w:sz w:val="44"/>
      <w:szCs w:val="20"/>
      <w:lang w:val="en-AU"/>
    </w:rPr>
  </w:style>
  <w:style w:type="character" w:customStyle="1" w:styleId="Heading2Char">
    <w:name w:val="Heading 2 Char"/>
    <w:basedOn w:val="DefaultParagraphFont"/>
    <w:link w:val="Heading2"/>
    <w:rsid w:val="00112A5F"/>
    <w:rPr>
      <w:rFonts w:ascii="Calibri" w:eastAsia="Times New Roman" w:hAnsi="Calibri" w:cs="Times New Roman"/>
      <w:b/>
      <w:sz w:val="32"/>
      <w:szCs w:val="40"/>
      <w:lang w:val="en-AU"/>
    </w:rPr>
  </w:style>
  <w:style w:type="paragraph" w:styleId="BodyText">
    <w:name w:val="Body Text"/>
    <w:basedOn w:val="Normal"/>
    <w:link w:val="BodyTextChar"/>
    <w:rsid w:val="00112A5F"/>
    <w:pPr>
      <w:suppressAutoHyphens w:val="0"/>
      <w:spacing w:before="120" w:after="120"/>
    </w:pPr>
    <w:rPr>
      <w:lang w:eastAsia="en-US"/>
    </w:rPr>
  </w:style>
  <w:style w:type="character" w:customStyle="1" w:styleId="BodyTextChar">
    <w:name w:val="Body Text Char"/>
    <w:basedOn w:val="DefaultParagraphFont"/>
    <w:link w:val="BodyText"/>
    <w:rsid w:val="00112A5F"/>
    <w:rPr>
      <w:rFonts w:ascii="Segoe UI" w:eastAsia="Times New Roman" w:hAnsi="Segoe UI" w:cs="Times New Roman"/>
      <w:szCs w:val="20"/>
    </w:rPr>
  </w:style>
  <w:style w:type="paragraph" w:customStyle="1" w:styleId="Stepx-x">
    <w:name w:val="Step x-x"/>
    <w:basedOn w:val="Normal"/>
    <w:next w:val="Stepx-xNoNumbering"/>
    <w:rsid w:val="00112A5F"/>
    <w:pPr>
      <w:keepNext/>
      <w:tabs>
        <w:tab w:val="left" w:pos="720"/>
      </w:tabs>
      <w:spacing w:before="360" w:after="120"/>
      <w:ind w:left="720" w:hanging="720"/>
    </w:pPr>
    <w:rPr>
      <w:b/>
      <w:sz w:val="24"/>
      <w:szCs w:val="24"/>
    </w:rPr>
  </w:style>
  <w:style w:type="paragraph" w:customStyle="1" w:styleId="Warning">
    <w:name w:val="Warning"/>
    <w:basedOn w:val="BodyText"/>
    <w:rsid w:val="00112A5F"/>
    <w:pPr>
      <w:pBdr>
        <w:top w:val="single" w:sz="4" w:space="1" w:color="auto"/>
        <w:left w:val="single" w:sz="4" w:space="4" w:color="auto"/>
        <w:bottom w:val="single" w:sz="4" w:space="1" w:color="auto"/>
        <w:right w:val="single" w:sz="4" w:space="4" w:color="auto"/>
      </w:pBdr>
      <w:shd w:val="clear" w:color="auto" w:fill="FFFFFF" w:themeFill="background1"/>
      <w:tabs>
        <w:tab w:val="left" w:pos="992"/>
      </w:tabs>
      <w:ind w:left="119" w:right="119"/>
    </w:pPr>
  </w:style>
  <w:style w:type="paragraph" w:customStyle="1" w:styleId="Stepx-x-x">
    <w:name w:val="Step x-x-x"/>
    <w:basedOn w:val="Normal"/>
    <w:rsid w:val="00112A5F"/>
    <w:pPr>
      <w:tabs>
        <w:tab w:val="left" w:pos="720"/>
      </w:tabs>
      <w:spacing w:before="60" w:after="60"/>
      <w:ind w:left="720" w:hanging="720"/>
    </w:pPr>
  </w:style>
  <w:style w:type="paragraph" w:customStyle="1" w:styleId="StepHeading">
    <w:name w:val="Step Heading"/>
    <w:basedOn w:val="Normal"/>
    <w:next w:val="Stepx-x"/>
    <w:rsid w:val="00112A5F"/>
    <w:pPr>
      <w:keepNext/>
      <w:keepLines/>
      <w:pBdr>
        <w:bottom w:val="single" w:sz="4" w:space="1" w:color="EE3424"/>
      </w:pBdr>
      <w:tabs>
        <w:tab w:val="num" w:pos="0"/>
        <w:tab w:val="right" w:pos="9360"/>
      </w:tabs>
      <w:spacing w:before="480"/>
      <w:contextualSpacing/>
    </w:pPr>
    <w:rPr>
      <w:b/>
      <w:sz w:val="28"/>
      <w:szCs w:val="28"/>
    </w:rPr>
  </w:style>
  <w:style w:type="paragraph" w:customStyle="1" w:styleId="StepBullet">
    <w:name w:val="Step Bullet"/>
    <w:basedOn w:val="Normal"/>
    <w:rsid w:val="00112A5F"/>
    <w:pPr>
      <w:numPr>
        <w:numId w:val="23"/>
      </w:numPr>
      <w:tabs>
        <w:tab w:val="left" w:pos="1080"/>
      </w:tabs>
      <w:spacing w:before="60"/>
      <w:ind w:left="1080"/>
    </w:pPr>
  </w:style>
  <w:style w:type="paragraph" w:customStyle="1" w:styleId="Stepx-xBullet">
    <w:name w:val="Step x-x Bullet"/>
    <w:basedOn w:val="Normal"/>
    <w:rsid w:val="00112A5F"/>
    <w:pPr>
      <w:numPr>
        <w:numId w:val="19"/>
      </w:numPr>
      <w:tabs>
        <w:tab w:val="left" w:pos="1080"/>
      </w:tabs>
      <w:spacing w:before="120"/>
      <w:ind w:left="1080"/>
    </w:pPr>
    <w:rPr>
      <w:b/>
      <w:sz w:val="24"/>
      <w:szCs w:val="24"/>
    </w:rPr>
  </w:style>
  <w:style w:type="paragraph" w:customStyle="1" w:styleId="General">
    <w:name w:val="General"/>
    <w:basedOn w:val="Normal"/>
    <w:rsid w:val="00112A5F"/>
    <w:pPr>
      <w:spacing w:before="100"/>
    </w:pPr>
    <w:rPr>
      <w:sz w:val="26"/>
      <w:szCs w:val="24"/>
      <w:lang w:val="en-CA"/>
    </w:rPr>
  </w:style>
  <w:style w:type="paragraph" w:customStyle="1" w:styleId="GeneralBullet">
    <w:name w:val="General Bullet"/>
    <w:basedOn w:val="Normal"/>
    <w:rsid w:val="00112A5F"/>
    <w:pPr>
      <w:numPr>
        <w:numId w:val="3"/>
      </w:numPr>
      <w:tabs>
        <w:tab w:val="left" w:pos="360"/>
      </w:tabs>
      <w:spacing w:before="100"/>
      <w:ind w:left="360"/>
    </w:pPr>
    <w:rPr>
      <w:sz w:val="26"/>
      <w:szCs w:val="24"/>
    </w:rPr>
  </w:style>
  <w:style w:type="paragraph" w:customStyle="1" w:styleId="AllowPageBreak">
    <w:name w:val="AllowPageBreak"/>
    <w:rsid w:val="00112A5F"/>
    <w:pPr>
      <w:widowControl w:val="0"/>
      <w:spacing w:after="0" w:line="240" w:lineRule="auto"/>
    </w:pPr>
    <w:rPr>
      <w:rFonts w:ascii="Times New Roman" w:eastAsia="Times New Roman" w:hAnsi="Times New Roman" w:cs="Times New Roman"/>
      <w:noProof/>
      <w:sz w:val="2"/>
      <w:szCs w:val="20"/>
      <w:lang w:val="en-AU"/>
    </w:rPr>
  </w:style>
  <w:style w:type="character" w:styleId="Emphasis">
    <w:name w:val="Emphasis"/>
    <w:basedOn w:val="DefaultParagraphFont"/>
    <w:qFormat/>
    <w:rsid w:val="00112A5F"/>
    <w:rPr>
      <w:i/>
    </w:rPr>
  </w:style>
  <w:style w:type="paragraph" w:styleId="ListBullet">
    <w:name w:val="List Bullet"/>
    <w:basedOn w:val="List"/>
    <w:rsid w:val="00112A5F"/>
    <w:pPr>
      <w:numPr>
        <w:numId w:val="10"/>
      </w:numPr>
      <w:tabs>
        <w:tab w:val="clear" w:pos="340"/>
      </w:tabs>
      <w:spacing w:before="120" w:after="0"/>
    </w:pPr>
    <w:rPr>
      <w:szCs w:val="22"/>
    </w:rPr>
  </w:style>
  <w:style w:type="paragraph" w:styleId="ListBullet2">
    <w:name w:val="List Bullet 2"/>
    <w:basedOn w:val="List2"/>
    <w:rsid w:val="00112A5F"/>
    <w:pPr>
      <w:numPr>
        <w:numId w:val="11"/>
      </w:numPr>
      <w:tabs>
        <w:tab w:val="clear" w:pos="680"/>
      </w:tabs>
    </w:pPr>
  </w:style>
  <w:style w:type="paragraph" w:styleId="ListBullet3">
    <w:name w:val="List Bullet 3"/>
    <w:basedOn w:val="List3"/>
    <w:rsid w:val="00112A5F"/>
    <w:pPr>
      <w:numPr>
        <w:numId w:val="1"/>
      </w:numPr>
      <w:ind w:left="1066" w:hanging="346"/>
    </w:pPr>
  </w:style>
  <w:style w:type="paragraph" w:styleId="ListContinue">
    <w:name w:val="List Continue"/>
    <w:basedOn w:val="List"/>
    <w:rsid w:val="00112A5F"/>
    <w:pPr>
      <w:ind w:firstLine="0"/>
    </w:pPr>
  </w:style>
  <w:style w:type="paragraph" w:styleId="ListContinue2">
    <w:name w:val="List Continue 2"/>
    <w:basedOn w:val="List2"/>
    <w:rsid w:val="00112A5F"/>
    <w:pPr>
      <w:spacing w:before="120" w:after="120"/>
      <w:ind w:left="720" w:firstLine="0"/>
    </w:pPr>
  </w:style>
  <w:style w:type="paragraph" w:styleId="ListContinue3">
    <w:name w:val="List Continue 3"/>
    <w:basedOn w:val="List3"/>
    <w:rsid w:val="00112A5F"/>
    <w:pPr>
      <w:ind w:left="1021" w:firstLine="0"/>
    </w:pPr>
  </w:style>
  <w:style w:type="paragraph" w:styleId="ListNumber">
    <w:name w:val="List Number"/>
    <w:basedOn w:val="List"/>
    <w:rsid w:val="00112A5F"/>
    <w:pPr>
      <w:numPr>
        <w:numId w:val="14"/>
      </w:numPr>
      <w:tabs>
        <w:tab w:val="clear" w:pos="340"/>
      </w:tabs>
    </w:pPr>
    <w:rPr>
      <w:szCs w:val="22"/>
    </w:rPr>
  </w:style>
  <w:style w:type="character" w:customStyle="1" w:styleId="Monospace">
    <w:name w:val="Monospace"/>
    <w:basedOn w:val="DefaultParagraphFont"/>
    <w:rsid w:val="00112A5F"/>
    <w:rPr>
      <w:rFonts w:ascii="Courier New" w:hAnsi="Courier New"/>
    </w:rPr>
  </w:style>
  <w:style w:type="character" w:customStyle="1" w:styleId="SpecialBold">
    <w:name w:val="Special Bold"/>
    <w:basedOn w:val="DefaultParagraphFont"/>
    <w:rsid w:val="00112A5F"/>
    <w:rPr>
      <w:b/>
      <w:spacing w:val="0"/>
    </w:rPr>
  </w:style>
  <w:style w:type="paragraph" w:customStyle="1" w:styleId="TableBodyText">
    <w:name w:val="Table Body Text"/>
    <w:basedOn w:val="BodyText"/>
    <w:rsid w:val="00112A5F"/>
  </w:style>
  <w:style w:type="paragraph" w:customStyle="1" w:styleId="TOCTitle">
    <w:name w:val="TOCTitle"/>
    <w:basedOn w:val="Heading1"/>
    <w:rsid w:val="00112A5F"/>
    <w:pPr>
      <w:pBdr>
        <w:bottom w:val="single" w:sz="12" w:space="1" w:color="EE3424"/>
      </w:pBdr>
      <w:spacing w:after="300"/>
      <w:jc w:val="left"/>
      <w:outlineLvl w:val="9"/>
    </w:pPr>
    <w:rPr>
      <w:b w:val="0"/>
      <w:kern w:val="32"/>
      <w:sz w:val="32"/>
    </w:rPr>
  </w:style>
  <w:style w:type="paragraph" w:customStyle="1" w:styleId="LabStepContinue">
    <w:name w:val="Lab Step Continue"/>
    <w:basedOn w:val="ListContinue2"/>
    <w:rsid w:val="00112A5F"/>
    <w:rPr>
      <w:b/>
      <w:sz w:val="24"/>
    </w:rPr>
  </w:style>
  <w:style w:type="character" w:customStyle="1" w:styleId="BoldItalic">
    <w:name w:val="Bold Italic"/>
    <w:basedOn w:val="SpecialBold"/>
    <w:uiPriority w:val="1"/>
    <w:rsid w:val="00112A5F"/>
    <w:rPr>
      <w:b/>
      <w:i/>
      <w:spacing w:val="0"/>
    </w:rPr>
  </w:style>
  <w:style w:type="paragraph" w:customStyle="1" w:styleId="Stepx-xBullet2">
    <w:name w:val="Step x-x Bullet 2"/>
    <w:basedOn w:val="Stepx-xBullet"/>
    <w:qFormat/>
    <w:rsid w:val="00112A5F"/>
    <w:pPr>
      <w:numPr>
        <w:numId w:val="20"/>
      </w:numPr>
      <w:ind w:left="1440"/>
    </w:pPr>
  </w:style>
  <w:style w:type="paragraph" w:customStyle="1" w:styleId="FinePrint">
    <w:name w:val="Fine Print"/>
    <w:basedOn w:val="Normal"/>
    <w:rsid w:val="00112A5F"/>
    <w:pPr>
      <w:keepNext/>
      <w:keepLines/>
      <w:suppressAutoHyphens w:val="0"/>
      <w:spacing w:after="180"/>
    </w:pPr>
    <w:rPr>
      <w:sz w:val="18"/>
      <w:lang w:eastAsia="en-US"/>
    </w:rPr>
  </w:style>
  <w:style w:type="paragraph" w:customStyle="1" w:styleId="StepBullet2">
    <w:name w:val="Step Bullet 2"/>
    <w:basedOn w:val="StepBullet"/>
    <w:qFormat/>
    <w:rsid w:val="00112A5F"/>
    <w:pPr>
      <w:numPr>
        <w:numId w:val="24"/>
      </w:numPr>
      <w:ind w:left="1440"/>
    </w:pPr>
  </w:style>
  <w:style w:type="paragraph" w:customStyle="1" w:styleId="StepBullet3">
    <w:name w:val="Step Bullet 3"/>
    <w:basedOn w:val="StepBullet2"/>
    <w:qFormat/>
    <w:rsid w:val="00112A5F"/>
    <w:pPr>
      <w:numPr>
        <w:numId w:val="25"/>
      </w:numPr>
      <w:ind w:left="1800"/>
    </w:pPr>
  </w:style>
  <w:style w:type="paragraph" w:customStyle="1" w:styleId="Sub-title">
    <w:name w:val="Sub-title"/>
    <w:basedOn w:val="Normal"/>
    <w:qFormat/>
    <w:rsid w:val="00112A5F"/>
    <w:pPr>
      <w:spacing w:after="100" w:afterAutospacing="1"/>
      <w:jc w:val="center"/>
    </w:pPr>
    <w:rPr>
      <w:b/>
      <w:sz w:val="24"/>
    </w:rPr>
  </w:style>
  <w:style w:type="paragraph" w:customStyle="1" w:styleId="TableBodyTextCenter">
    <w:name w:val="Table Body Text Center"/>
    <w:basedOn w:val="TableBodyTextRight"/>
    <w:qFormat/>
    <w:rsid w:val="00112A5F"/>
    <w:pPr>
      <w:jc w:val="center"/>
    </w:pPr>
  </w:style>
  <w:style w:type="paragraph" w:customStyle="1" w:styleId="CoverPartNumber">
    <w:name w:val="Cover Part Number"/>
    <w:basedOn w:val="Normal"/>
    <w:qFormat/>
    <w:rsid w:val="00112A5F"/>
    <w:pPr>
      <w:keepNext/>
      <w:keepLines/>
      <w:suppressAutoHyphens w:val="0"/>
      <w:spacing w:before="60"/>
      <w:ind w:left="720"/>
    </w:pPr>
    <w:rPr>
      <w:rFonts w:asciiTheme="minorHAnsi" w:hAnsiTheme="minorHAnsi"/>
      <w:lang w:eastAsia="en-US"/>
    </w:rPr>
  </w:style>
  <w:style w:type="paragraph" w:customStyle="1" w:styleId="CoverTitle">
    <w:name w:val="Cover Title"/>
    <w:basedOn w:val="Normal"/>
    <w:qFormat/>
    <w:rsid w:val="00112A5F"/>
    <w:pPr>
      <w:keepNext/>
      <w:keepLines/>
      <w:suppressAutoHyphens w:val="0"/>
      <w:spacing w:before="7960"/>
      <w:ind w:left="720"/>
    </w:pPr>
    <w:rPr>
      <w:rFonts w:asciiTheme="minorHAnsi" w:hAnsiTheme="minorHAnsi"/>
      <w:sz w:val="32"/>
      <w:lang w:eastAsia="en-US"/>
    </w:rPr>
  </w:style>
  <w:style w:type="paragraph" w:customStyle="1" w:styleId="GeneralBullet2">
    <w:name w:val="General Bullet 2"/>
    <w:basedOn w:val="GeneralBullet"/>
    <w:qFormat/>
    <w:rsid w:val="00112A5F"/>
    <w:pPr>
      <w:numPr>
        <w:numId w:val="4"/>
      </w:numPr>
      <w:ind w:left="720"/>
    </w:pPr>
  </w:style>
  <w:style w:type="character" w:customStyle="1" w:styleId="MonospaceBold">
    <w:name w:val="Monospace Bold"/>
    <w:basedOn w:val="Monospace"/>
    <w:uiPriority w:val="1"/>
    <w:qFormat/>
    <w:rsid w:val="00112A5F"/>
    <w:rPr>
      <w:rFonts w:ascii="Courier New" w:hAnsi="Courier New"/>
      <w:b/>
    </w:rPr>
  </w:style>
  <w:style w:type="paragraph" w:customStyle="1" w:styleId="CopyrightYear">
    <w:name w:val="Copyright Year"/>
    <w:basedOn w:val="Normal"/>
    <w:next w:val="BodyText"/>
    <w:rsid w:val="00112A5F"/>
    <w:pPr>
      <w:keepNext/>
      <w:keepLines/>
      <w:suppressAutoHyphens w:val="0"/>
      <w:spacing w:before="120" w:after="120"/>
    </w:pPr>
    <w:rPr>
      <w:rFonts w:ascii="Arial" w:hAnsi="Arial"/>
      <w:color w:val="17365D" w:themeColor="text2" w:themeShade="BF"/>
      <w:sz w:val="18"/>
      <w:lang w:eastAsia="en-US"/>
    </w:rPr>
  </w:style>
  <w:style w:type="paragraph" w:customStyle="1" w:styleId="CourseCode">
    <w:name w:val="Course Code"/>
    <w:basedOn w:val="BodyText"/>
    <w:rsid w:val="00112A5F"/>
    <w:pPr>
      <w:keepNext/>
      <w:keepLines/>
    </w:pPr>
    <w:rPr>
      <w:rFonts w:ascii="Arial" w:hAnsi="Arial"/>
      <w:color w:val="4A442A" w:themeColor="background2" w:themeShade="40"/>
      <w:sz w:val="18"/>
    </w:rPr>
  </w:style>
  <w:style w:type="paragraph" w:customStyle="1" w:styleId="DateUpdated">
    <w:name w:val="Date Updated"/>
    <w:basedOn w:val="CourseCode"/>
    <w:next w:val="BodyText"/>
    <w:rsid w:val="00112A5F"/>
    <w:rPr>
      <w:color w:val="595959" w:themeColor="text1" w:themeTint="A6"/>
    </w:rPr>
  </w:style>
  <w:style w:type="paragraph" w:customStyle="1" w:styleId="ModuleID">
    <w:name w:val="Module ID"/>
    <w:basedOn w:val="Normal"/>
    <w:qFormat/>
    <w:rsid w:val="00112A5F"/>
    <w:pPr>
      <w:keepNext/>
      <w:keepLines/>
      <w:suppressAutoHyphens w:val="0"/>
    </w:pPr>
    <w:rPr>
      <w:color w:val="FFFFFF" w:themeColor="background1"/>
      <w:sz w:val="2"/>
      <w:lang w:eastAsia="en-US"/>
    </w:rPr>
  </w:style>
  <w:style w:type="paragraph" w:customStyle="1" w:styleId="ModuleName">
    <w:name w:val="Module Name"/>
    <w:basedOn w:val="Normal"/>
    <w:rsid w:val="00112A5F"/>
    <w:pPr>
      <w:keepNext/>
      <w:keepLines/>
      <w:suppressAutoHyphens w:val="0"/>
    </w:pPr>
    <w:rPr>
      <w:rFonts w:ascii="Arial" w:hAnsi="Arial"/>
      <w:sz w:val="18"/>
      <w:lang w:eastAsia="en-US"/>
    </w:rPr>
  </w:style>
  <w:style w:type="paragraph" w:customStyle="1" w:styleId="TableSpacerGeneralText">
    <w:name w:val="Table Spacer (General Text)"/>
    <w:basedOn w:val="TableandQuestionSpacer"/>
    <w:qFormat/>
    <w:rsid w:val="00112A5F"/>
    <w:pPr>
      <w:ind w:left="0"/>
    </w:pPr>
    <w:rPr>
      <w:sz w:val="12"/>
    </w:rPr>
  </w:style>
  <w:style w:type="paragraph" w:customStyle="1" w:styleId="GeneralFlowSpacer">
    <w:name w:val="General Flow Spacer"/>
    <w:basedOn w:val="Normal"/>
    <w:qFormat/>
    <w:rsid w:val="00112A5F"/>
    <w:rPr>
      <w:sz w:val="16"/>
    </w:rPr>
  </w:style>
  <w:style w:type="paragraph" w:customStyle="1" w:styleId="HeadingLabFAQ">
    <w:name w:val="Heading (Lab FAQ)"/>
    <w:autoRedefine/>
    <w:qFormat/>
    <w:rsid w:val="00112A5F"/>
    <w:pPr>
      <w:spacing w:after="100" w:line="240" w:lineRule="auto"/>
      <w:jc w:val="center"/>
    </w:pPr>
    <w:rPr>
      <w:rFonts w:ascii="Calibri" w:eastAsia="Times New Roman" w:hAnsi="Calibri" w:cs="Times New Roman"/>
      <w:b/>
      <w:sz w:val="44"/>
      <w:szCs w:val="20"/>
      <w:lang w:val="en-AU"/>
    </w:rPr>
  </w:style>
  <w:style w:type="paragraph" w:customStyle="1" w:styleId="TableandQuestionSpacer">
    <w:name w:val="Table and Question Spacer"/>
    <w:basedOn w:val="Normal"/>
    <w:qFormat/>
    <w:rsid w:val="00112A5F"/>
    <w:pPr>
      <w:ind w:left="346"/>
    </w:pPr>
  </w:style>
  <w:style w:type="character" w:customStyle="1" w:styleId="Heading3Char">
    <w:name w:val="Heading 3 Char"/>
    <w:basedOn w:val="DefaultParagraphFont"/>
    <w:link w:val="Heading3"/>
    <w:rsid w:val="00112A5F"/>
    <w:rPr>
      <w:rFonts w:ascii="Arial" w:eastAsia="Times New Roman" w:hAnsi="Arial" w:cs="Times New Roman"/>
      <w:b/>
      <w:spacing w:val="-10"/>
      <w:kern w:val="32"/>
      <w:sz w:val="24"/>
      <w:szCs w:val="20"/>
      <w:lang w:val="en-AU"/>
    </w:rPr>
  </w:style>
  <w:style w:type="character" w:customStyle="1" w:styleId="Heading4Char">
    <w:name w:val="Heading 4 Char"/>
    <w:basedOn w:val="DefaultParagraphFont"/>
    <w:link w:val="Heading4"/>
    <w:rsid w:val="00112A5F"/>
    <w:rPr>
      <w:rFonts w:ascii="Arial" w:eastAsia="Times New Roman" w:hAnsi="Arial" w:cs="Times New Roman"/>
      <w:b/>
      <w:szCs w:val="20"/>
      <w:lang w:val="en-AU"/>
    </w:rPr>
  </w:style>
  <w:style w:type="character" w:customStyle="1" w:styleId="Heading5Char">
    <w:name w:val="Heading 5 Char"/>
    <w:basedOn w:val="DefaultParagraphFont"/>
    <w:link w:val="Heading5"/>
    <w:rsid w:val="00112A5F"/>
    <w:rPr>
      <w:rFonts w:ascii="Arial" w:eastAsia="Times New Roman" w:hAnsi="Arial" w:cs="Times New Roman"/>
      <w:b/>
      <w:szCs w:val="20"/>
      <w:lang w:val="en-AU"/>
    </w:rPr>
  </w:style>
  <w:style w:type="character" w:customStyle="1" w:styleId="Heading6Char">
    <w:name w:val="Heading 6 Char"/>
    <w:basedOn w:val="DefaultParagraphFont"/>
    <w:link w:val="Heading6"/>
    <w:rsid w:val="00112A5F"/>
    <w:rPr>
      <w:rFonts w:ascii="Arial" w:eastAsia="Times New Roman" w:hAnsi="Arial" w:cs="Times New Roman"/>
      <w:b/>
      <w:szCs w:val="20"/>
      <w:lang w:val="en-AU"/>
    </w:rPr>
  </w:style>
  <w:style w:type="character" w:customStyle="1" w:styleId="Heading7Char">
    <w:name w:val="Heading 7 Char"/>
    <w:basedOn w:val="DefaultParagraphFont"/>
    <w:link w:val="Heading7"/>
    <w:rsid w:val="00112A5F"/>
    <w:rPr>
      <w:rFonts w:ascii="Courier New" w:eastAsia="Times New Roman" w:hAnsi="Courier New" w:cs="Times New Roman"/>
      <w:i/>
      <w:szCs w:val="20"/>
    </w:rPr>
  </w:style>
  <w:style w:type="character" w:customStyle="1" w:styleId="Heading8Char">
    <w:name w:val="Heading 8 Char"/>
    <w:basedOn w:val="DefaultParagraphFont"/>
    <w:link w:val="Heading8"/>
    <w:rsid w:val="00112A5F"/>
    <w:rPr>
      <w:rFonts w:ascii="Courier New" w:eastAsia="Times New Roman" w:hAnsi="Courier New" w:cs="Times New Roman"/>
      <w:i/>
      <w:szCs w:val="20"/>
    </w:rPr>
  </w:style>
  <w:style w:type="character" w:customStyle="1" w:styleId="Heading9Char">
    <w:name w:val="Heading 9 Char"/>
    <w:basedOn w:val="DefaultParagraphFont"/>
    <w:link w:val="Heading9"/>
    <w:rsid w:val="00112A5F"/>
    <w:rPr>
      <w:rFonts w:ascii="Courier New" w:eastAsia="Times New Roman" w:hAnsi="Courier New" w:cs="Times New Roman"/>
      <w:i/>
      <w:szCs w:val="20"/>
    </w:rPr>
  </w:style>
  <w:style w:type="character" w:customStyle="1" w:styleId="WW8Num1z0">
    <w:name w:val="WW8Num1z0"/>
    <w:rsid w:val="00112A5F"/>
    <w:rPr>
      <w:rFonts w:ascii="Courier New" w:hAnsi="Courier New" w:cs="Courier New"/>
    </w:rPr>
  </w:style>
  <w:style w:type="character" w:customStyle="1" w:styleId="WW8Num1z2">
    <w:name w:val="WW8Num1z2"/>
    <w:rsid w:val="00112A5F"/>
    <w:rPr>
      <w:rFonts w:ascii="Wingdings" w:hAnsi="Wingdings"/>
    </w:rPr>
  </w:style>
  <w:style w:type="character" w:customStyle="1" w:styleId="WW8Num1z3">
    <w:name w:val="WW8Num1z3"/>
    <w:rsid w:val="00112A5F"/>
    <w:rPr>
      <w:rFonts w:ascii="Symbol" w:hAnsi="Symbol"/>
    </w:rPr>
  </w:style>
  <w:style w:type="character" w:customStyle="1" w:styleId="WW8Num2z0">
    <w:name w:val="WW8Num2z0"/>
    <w:rsid w:val="00112A5F"/>
    <w:rPr>
      <w:rFonts w:ascii="Courier New" w:hAnsi="Courier New" w:cs="Courier New"/>
    </w:rPr>
  </w:style>
  <w:style w:type="character" w:customStyle="1" w:styleId="WW8Num2z2">
    <w:name w:val="WW8Num2z2"/>
    <w:rsid w:val="00112A5F"/>
    <w:rPr>
      <w:rFonts w:ascii="Wingdings" w:hAnsi="Wingdings"/>
    </w:rPr>
  </w:style>
  <w:style w:type="character" w:customStyle="1" w:styleId="WW8Num2z3">
    <w:name w:val="WW8Num2z3"/>
    <w:rsid w:val="00112A5F"/>
    <w:rPr>
      <w:rFonts w:ascii="Symbol" w:hAnsi="Symbol"/>
    </w:rPr>
  </w:style>
  <w:style w:type="character" w:customStyle="1" w:styleId="WW8Num3z0">
    <w:name w:val="WW8Num3z0"/>
    <w:rsid w:val="00112A5F"/>
    <w:rPr>
      <w:rFonts w:ascii="Palatino" w:hAnsi="Palatino"/>
      <w:b/>
      <w:i w:val="0"/>
      <w:sz w:val="20"/>
    </w:rPr>
  </w:style>
  <w:style w:type="character" w:customStyle="1" w:styleId="WW8Num4z0">
    <w:name w:val="WW8Num4z0"/>
    <w:rsid w:val="00112A5F"/>
    <w:rPr>
      <w:b/>
      <w:vanish/>
    </w:rPr>
  </w:style>
  <w:style w:type="character" w:customStyle="1" w:styleId="WW8Num4z1">
    <w:name w:val="WW8Num4z1"/>
    <w:rsid w:val="00112A5F"/>
    <w:rPr>
      <w:rFonts w:ascii="Tahoma" w:hAnsi="Tahoma"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4z2">
    <w:name w:val="WW8Num4z2"/>
    <w:rsid w:val="00112A5F"/>
    <w:rPr>
      <w:rFonts w:ascii="Tahoma" w:hAnsi="Tahoma"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4z3">
    <w:name w:val="WW8Num4z3"/>
    <w:rsid w:val="00112A5F"/>
    <w:rPr>
      <w:b/>
    </w:rPr>
  </w:style>
  <w:style w:type="character" w:customStyle="1" w:styleId="WW8Num6z0">
    <w:name w:val="WW8Num6z0"/>
    <w:rsid w:val="00112A5F"/>
    <w:rPr>
      <w:rFonts w:ascii="Symbol" w:hAnsi="Symbol"/>
    </w:rPr>
  </w:style>
  <w:style w:type="character" w:customStyle="1" w:styleId="WW8Num6z1">
    <w:name w:val="WW8Num6z1"/>
    <w:rsid w:val="00112A5F"/>
    <w:rPr>
      <w:rFonts w:ascii="Courier New" w:hAnsi="Courier New" w:cs="Courier New"/>
    </w:rPr>
  </w:style>
  <w:style w:type="character" w:customStyle="1" w:styleId="WW8Num6z2">
    <w:name w:val="WW8Num6z2"/>
    <w:rsid w:val="00112A5F"/>
    <w:rPr>
      <w:rFonts w:ascii="Wingdings" w:hAnsi="Wingdings"/>
    </w:rPr>
  </w:style>
  <w:style w:type="character" w:customStyle="1" w:styleId="WW8Num7z0">
    <w:name w:val="WW8Num7z0"/>
    <w:rsid w:val="00112A5F"/>
    <w:rPr>
      <w:rFonts w:ascii="Wingdings" w:hAnsi="Wingdings"/>
      <w:b w:val="0"/>
      <w:i w:val="0"/>
      <w:sz w:val="20"/>
    </w:rPr>
  </w:style>
  <w:style w:type="character" w:customStyle="1" w:styleId="WW8Num8z0">
    <w:name w:val="WW8Num8z0"/>
    <w:rsid w:val="00112A5F"/>
    <w:rPr>
      <w:rFonts w:ascii="Symbol" w:hAnsi="Symbol"/>
    </w:rPr>
  </w:style>
  <w:style w:type="character" w:customStyle="1" w:styleId="WW8Num9z0">
    <w:name w:val="WW8Num9z0"/>
    <w:rsid w:val="00112A5F"/>
    <w:rPr>
      <w:b/>
      <w:vanish/>
    </w:rPr>
  </w:style>
  <w:style w:type="character" w:customStyle="1" w:styleId="WW8Num9z1">
    <w:name w:val="WW8Num9z1"/>
    <w:rsid w:val="00112A5F"/>
    <w:rPr>
      <w:rFonts w:ascii="Arial Bold" w:hAnsi="Arial Bold"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9z2">
    <w:name w:val="WW8Num9z2"/>
    <w:rsid w:val="00112A5F"/>
    <w:rPr>
      <w:rFonts w:ascii="Arial Bold" w:hAnsi="Arial Bold"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9z3">
    <w:name w:val="WW8Num9z3"/>
    <w:rsid w:val="00112A5F"/>
    <w:rPr>
      <w:b/>
    </w:rPr>
  </w:style>
  <w:style w:type="character" w:customStyle="1" w:styleId="WW8Num11z0">
    <w:name w:val="WW8Num11z0"/>
    <w:rsid w:val="00112A5F"/>
    <w:rPr>
      <w:rFonts w:ascii="Symbol" w:hAnsi="Symbol"/>
    </w:rPr>
  </w:style>
  <w:style w:type="character" w:customStyle="1" w:styleId="WW8Num12z0">
    <w:name w:val="WW8Num12z0"/>
    <w:rsid w:val="00112A5F"/>
    <w:rPr>
      <w:rFonts w:ascii="Wingdings" w:hAnsi="Wingdings"/>
      <w:b w:val="0"/>
      <w:i w:val="0"/>
      <w:color w:val="auto"/>
      <w:sz w:val="20"/>
    </w:rPr>
  </w:style>
  <w:style w:type="character" w:customStyle="1" w:styleId="WW8Num13z0">
    <w:name w:val="WW8Num13z0"/>
    <w:rsid w:val="00112A5F"/>
    <w:rPr>
      <w:rFonts w:ascii="Wingdings" w:hAnsi="Wingdings"/>
      <w:color w:val="auto"/>
    </w:rPr>
  </w:style>
  <w:style w:type="character" w:customStyle="1" w:styleId="WW8Num16z0">
    <w:name w:val="WW8Num16z0"/>
    <w:rsid w:val="00112A5F"/>
    <w:rPr>
      <w:rFonts w:ascii="Symbol" w:hAnsi="Symbol"/>
    </w:rPr>
  </w:style>
  <w:style w:type="character" w:customStyle="1" w:styleId="WW8Num19z0">
    <w:name w:val="WW8Num19z0"/>
    <w:rsid w:val="00112A5F"/>
    <w:rPr>
      <w:rFonts w:ascii="Symbol" w:hAnsi="Symbol"/>
    </w:rPr>
  </w:style>
  <w:style w:type="character" w:customStyle="1" w:styleId="WW8Num19z1">
    <w:name w:val="WW8Num19z1"/>
    <w:rsid w:val="00112A5F"/>
    <w:rPr>
      <w:rFonts w:ascii="Courier New" w:hAnsi="Courier New" w:cs="Courier New"/>
    </w:rPr>
  </w:style>
  <w:style w:type="character" w:customStyle="1" w:styleId="WW8Num19z2">
    <w:name w:val="WW8Num19z2"/>
    <w:rsid w:val="00112A5F"/>
    <w:rPr>
      <w:rFonts w:ascii="Wingdings" w:hAnsi="Wingdings"/>
    </w:rPr>
  </w:style>
  <w:style w:type="character" w:customStyle="1" w:styleId="WW8Num20z0">
    <w:name w:val="WW8Num20z0"/>
    <w:rsid w:val="00112A5F"/>
    <w:rPr>
      <w:rFonts w:ascii="Wingdings" w:hAnsi="Wingdings"/>
      <w:sz w:val="20"/>
    </w:rPr>
  </w:style>
  <w:style w:type="character" w:customStyle="1" w:styleId="WW8Num21z0">
    <w:name w:val="WW8Num21z0"/>
    <w:rsid w:val="00112A5F"/>
    <w:rPr>
      <w:rFonts w:ascii="Symbol" w:hAnsi="Symbol"/>
    </w:rPr>
  </w:style>
  <w:style w:type="character" w:customStyle="1" w:styleId="WW8Num21z1">
    <w:name w:val="WW8Num21z1"/>
    <w:rsid w:val="00112A5F"/>
    <w:rPr>
      <w:rFonts w:ascii="Courier New" w:hAnsi="Courier New" w:cs="Courier New"/>
    </w:rPr>
  </w:style>
  <w:style w:type="character" w:customStyle="1" w:styleId="WW8Num21z2">
    <w:name w:val="WW8Num21z2"/>
    <w:rsid w:val="00112A5F"/>
    <w:rPr>
      <w:rFonts w:ascii="Wingdings" w:hAnsi="Wingdings"/>
    </w:rPr>
  </w:style>
  <w:style w:type="character" w:customStyle="1" w:styleId="WW8Num22z0">
    <w:name w:val="WW8Num22z0"/>
    <w:rsid w:val="00112A5F"/>
    <w:rPr>
      <w:rFonts w:ascii="Wingdings" w:hAnsi="Wingdings"/>
      <w:color w:val="auto"/>
    </w:rPr>
  </w:style>
  <w:style w:type="character" w:customStyle="1" w:styleId="WW8Num23z0">
    <w:name w:val="WW8Num23z0"/>
    <w:rsid w:val="00112A5F"/>
    <w:rPr>
      <w:rFonts w:ascii="Symbol" w:hAnsi="Symbol"/>
      <w:color w:val="auto"/>
    </w:rPr>
  </w:style>
  <w:style w:type="character" w:customStyle="1" w:styleId="WW8Num23z1">
    <w:name w:val="WW8Num23z1"/>
    <w:rsid w:val="00112A5F"/>
    <w:rPr>
      <w:rFonts w:ascii="Courier New" w:hAnsi="Courier New" w:cs="Courier New"/>
    </w:rPr>
  </w:style>
  <w:style w:type="character" w:customStyle="1" w:styleId="WW8Num23z2">
    <w:name w:val="WW8Num23z2"/>
    <w:rsid w:val="00112A5F"/>
    <w:rPr>
      <w:rFonts w:ascii="Wingdings" w:hAnsi="Wingdings"/>
    </w:rPr>
  </w:style>
  <w:style w:type="character" w:customStyle="1" w:styleId="WW8Num23z3">
    <w:name w:val="WW8Num23z3"/>
    <w:rsid w:val="00112A5F"/>
    <w:rPr>
      <w:rFonts w:ascii="Symbol" w:hAnsi="Symbol"/>
    </w:rPr>
  </w:style>
  <w:style w:type="character" w:customStyle="1" w:styleId="WW8Num24z0">
    <w:name w:val="WW8Num24z0"/>
    <w:rsid w:val="00112A5F"/>
    <w:rPr>
      <w:rFonts w:ascii="Wingdings" w:hAnsi="Wingdings"/>
      <w:b w:val="0"/>
      <w:i w:val="0"/>
      <w:sz w:val="20"/>
    </w:rPr>
  </w:style>
  <w:style w:type="character" w:customStyle="1" w:styleId="WW8Num25z0">
    <w:name w:val="WW8Num25z0"/>
    <w:rsid w:val="00112A5F"/>
    <w:rPr>
      <w:b/>
      <w:vanish/>
    </w:rPr>
  </w:style>
  <w:style w:type="character" w:customStyle="1" w:styleId="WW8Num25z1">
    <w:name w:val="WW8Num25z1"/>
    <w:rsid w:val="00112A5F"/>
    <w:rPr>
      <w:rFonts w:ascii="Times New (W1)" w:hAnsi="Times New (W1)"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25z2">
    <w:name w:val="WW8Num25z2"/>
    <w:rsid w:val="00112A5F"/>
    <w:rPr>
      <w:rFonts w:ascii="Times New (W1)" w:hAnsi="Times New (W1)"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25z3">
    <w:name w:val="WW8Num25z3"/>
    <w:rsid w:val="00112A5F"/>
    <w:rPr>
      <w:b/>
    </w:rPr>
  </w:style>
  <w:style w:type="character" w:customStyle="1" w:styleId="WW8Num26z0">
    <w:name w:val="WW8Num26z0"/>
    <w:rsid w:val="00112A5F"/>
    <w:rPr>
      <w:rFonts w:ascii="Symbol" w:hAnsi="Symbol"/>
    </w:rPr>
  </w:style>
  <w:style w:type="character" w:customStyle="1" w:styleId="WW8Num27z0">
    <w:name w:val="WW8Num27z0"/>
    <w:rsid w:val="00112A5F"/>
    <w:rPr>
      <w:rFonts w:ascii="Arial" w:hAnsi="Arial"/>
      <w:b w:val="0"/>
      <w:i w:val="0"/>
      <w:sz w:val="20"/>
      <w:szCs w:val="20"/>
    </w:rPr>
  </w:style>
  <w:style w:type="character" w:customStyle="1" w:styleId="WW8Num30z0">
    <w:name w:val="WW8Num30z0"/>
    <w:rsid w:val="00112A5F"/>
    <w:rPr>
      <w:rFonts w:ascii="Symbol" w:hAnsi="Symbol"/>
    </w:rPr>
  </w:style>
  <w:style w:type="character" w:customStyle="1" w:styleId="WW8Num31z0">
    <w:name w:val="WW8Num31z0"/>
    <w:rsid w:val="00112A5F"/>
    <w:rPr>
      <w:rFonts w:ascii="Symbol" w:hAnsi="Symbol"/>
    </w:rPr>
  </w:style>
  <w:style w:type="character" w:customStyle="1" w:styleId="WW8Num31z1">
    <w:name w:val="WW8Num31z1"/>
    <w:rsid w:val="00112A5F"/>
    <w:rPr>
      <w:rFonts w:ascii="Courier New" w:hAnsi="Courier New" w:cs="Courier New"/>
    </w:rPr>
  </w:style>
  <w:style w:type="character" w:customStyle="1" w:styleId="WW8Num31z2">
    <w:name w:val="WW8Num31z2"/>
    <w:rsid w:val="00112A5F"/>
    <w:rPr>
      <w:rFonts w:ascii="Wingdings" w:hAnsi="Wingdings"/>
    </w:rPr>
  </w:style>
  <w:style w:type="character" w:customStyle="1" w:styleId="WW8Num32z0">
    <w:name w:val="WW8Num32z0"/>
    <w:rsid w:val="00112A5F"/>
    <w:rPr>
      <w:b/>
      <w:vanish/>
    </w:rPr>
  </w:style>
  <w:style w:type="character" w:customStyle="1" w:styleId="WW8Num32z1">
    <w:name w:val="WW8Num32z1"/>
    <w:rsid w:val="00112A5F"/>
    <w:rPr>
      <w:rFonts w:ascii="Tahoma" w:hAnsi="Tahoma" w:cs="Times New Roman"/>
      <w:b/>
      <w:bCs w:val="0"/>
      <w:i w:val="0"/>
      <w:iCs w:val="0"/>
      <w:caps w:val="0"/>
      <w:smallCaps w:val="0"/>
      <w:strike w:val="0"/>
      <w:dstrike w:val="0"/>
      <w:vanish w:val="0"/>
      <w:color w:val="000000"/>
      <w:spacing w:val="0"/>
      <w:kern w:val="1"/>
      <w:position w:val="0"/>
      <w:sz w:val="24"/>
      <w:szCs w:val="24"/>
      <w:u w:val="none"/>
      <w:vertAlign w:val="baseline"/>
      <w:em w:val="none"/>
    </w:rPr>
  </w:style>
  <w:style w:type="character" w:customStyle="1" w:styleId="WW8Num32z2">
    <w:name w:val="WW8Num32z2"/>
    <w:rsid w:val="00112A5F"/>
    <w:rPr>
      <w:rFonts w:ascii="Times New (W1)" w:hAnsi="Times New (W1)" w:cs="Times New Roman"/>
      <w:b/>
      <w:bCs w:val="0"/>
      <w:i w:val="0"/>
      <w:iCs w:val="0"/>
      <w:caps w:val="0"/>
      <w:smallCaps w:val="0"/>
      <w:strike w:val="0"/>
      <w:dstrike w:val="0"/>
      <w:vanish w:val="0"/>
      <w:color w:val="000000"/>
      <w:spacing w:val="0"/>
      <w:kern w:val="1"/>
      <w:position w:val="0"/>
      <w:sz w:val="24"/>
      <w:u w:val="none"/>
      <w:vertAlign w:val="baseline"/>
      <w:em w:val="none"/>
    </w:rPr>
  </w:style>
  <w:style w:type="character" w:customStyle="1" w:styleId="WW8Num32z3">
    <w:name w:val="WW8Num32z3"/>
    <w:rsid w:val="00112A5F"/>
    <w:rPr>
      <w:b/>
    </w:rPr>
  </w:style>
  <w:style w:type="character" w:customStyle="1" w:styleId="WW8Num33z0">
    <w:name w:val="WW8Num33z0"/>
    <w:rsid w:val="00112A5F"/>
    <w:rPr>
      <w:rFonts w:ascii="Symbol" w:hAnsi="Symbol"/>
    </w:rPr>
  </w:style>
  <w:style w:type="character" w:customStyle="1" w:styleId="WW8Num34z0">
    <w:name w:val="WW8Num34z0"/>
    <w:rsid w:val="00112A5F"/>
    <w:rPr>
      <w:rFonts w:ascii="Symbol" w:hAnsi="Symbol"/>
    </w:rPr>
  </w:style>
  <w:style w:type="character" w:customStyle="1" w:styleId="WW8Num35z0">
    <w:name w:val="WW8Num35z0"/>
    <w:rsid w:val="00112A5F"/>
    <w:rPr>
      <w:rFonts w:ascii="Symbol" w:hAnsi="Symbol"/>
    </w:rPr>
  </w:style>
  <w:style w:type="character" w:customStyle="1" w:styleId="WW8Num37z0">
    <w:name w:val="WW8Num37z0"/>
    <w:rsid w:val="00112A5F"/>
    <w:rPr>
      <w:b w:val="0"/>
    </w:rPr>
  </w:style>
  <w:style w:type="character" w:customStyle="1" w:styleId="WW8Num40z0">
    <w:name w:val="WW8Num40z0"/>
    <w:rsid w:val="00112A5F"/>
    <w:rPr>
      <w:rFonts w:ascii="Symbol" w:hAnsi="Symbol"/>
    </w:rPr>
  </w:style>
  <w:style w:type="character" w:customStyle="1" w:styleId="WW8Num42z0">
    <w:name w:val="WW8Num42z0"/>
    <w:rsid w:val="00112A5F"/>
    <w:rPr>
      <w:rFonts w:ascii="Symbol" w:hAnsi="Symbol"/>
      <w:color w:val="auto"/>
    </w:rPr>
  </w:style>
  <w:style w:type="character" w:customStyle="1" w:styleId="WW8Num42z1">
    <w:name w:val="WW8Num42z1"/>
    <w:rsid w:val="00112A5F"/>
    <w:rPr>
      <w:rFonts w:ascii="Courier New" w:hAnsi="Courier New" w:cs="Courier New"/>
    </w:rPr>
  </w:style>
  <w:style w:type="character" w:customStyle="1" w:styleId="WW8Num42z2">
    <w:name w:val="WW8Num42z2"/>
    <w:rsid w:val="00112A5F"/>
    <w:rPr>
      <w:rFonts w:ascii="Wingdings" w:hAnsi="Wingdings"/>
    </w:rPr>
  </w:style>
  <w:style w:type="character" w:customStyle="1" w:styleId="WW8Num42z3">
    <w:name w:val="WW8Num42z3"/>
    <w:rsid w:val="00112A5F"/>
    <w:rPr>
      <w:rFonts w:ascii="Symbol" w:hAnsi="Symbol"/>
    </w:rPr>
  </w:style>
  <w:style w:type="character" w:customStyle="1" w:styleId="WW8Num44z0">
    <w:name w:val="WW8Num44z0"/>
    <w:rsid w:val="00112A5F"/>
    <w:rPr>
      <w:rFonts w:ascii="Wingdings" w:hAnsi="Wingdings"/>
    </w:rPr>
  </w:style>
  <w:style w:type="character" w:customStyle="1" w:styleId="WW8Num44z1">
    <w:name w:val="WW8Num44z1"/>
    <w:rsid w:val="00112A5F"/>
    <w:rPr>
      <w:rFonts w:ascii="Courier New" w:hAnsi="Courier New" w:cs="Courier New"/>
    </w:rPr>
  </w:style>
  <w:style w:type="character" w:customStyle="1" w:styleId="WW8Num44z3">
    <w:name w:val="WW8Num44z3"/>
    <w:rsid w:val="00112A5F"/>
    <w:rPr>
      <w:rFonts w:ascii="Symbol" w:hAnsi="Symbol"/>
    </w:rPr>
  </w:style>
  <w:style w:type="character" w:styleId="Hyperlink">
    <w:name w:val="Hyperlink"/>
    <w:rsid w:val="00112A5F"/>
    <w:rPr>
      <w:color w:val="0000FF"/>
      <w:u w:val="single"/>
    </w:rPr>
  </w:style>
  <w:style w:type="character" w:customStyle="1" w:styleId="FlowBoxTextChar">
    <w:name w:val="Flow Box Text Char"/>
    <w:rsid w:val="00112A5F"/>
    <w:rPr>
      <w:lang w:val="en-US" w:eastAsia="ar-SA" w:bidi="ar-SA"/>
    </w:rPr>
  </w:style>
  <w:style w:type="character" w:customStyle="1" w:styleId="StepContinueChar">
    <w:name w:val="Step Continue Char"/>
    <w:rsid w:val="00112A5F"/>
    <w:rPr>
      <w:lang w:val="en-US" w:eastAsia="ar-SA" w:bidi="ar-SA"/>
    </w:rPr>
  </w:style>
  <w:style w:type="character" w:customStyle="1" w:styleId="CodelineChar">
    <w:name w:val="Code line Char"/>
    <w:rsid w:val="00112A5F"/>
    <w:rPr>
      <w:rFonts w:ascii="Consolas" w:hAnsi="Consolas"/>
      <w:sz w:val="22"/>
      <w:lang w:val="en-US" w:eastAsia="ar-SA" w:bidi="ar-SA"/>
    </w:rPr>
  </w:style>
  <w:style w:type="character" w:customStyle="1" w:styleId="Codecharacter">
    <w:name w:val="Code character"/>
    <w:rsid w:val="00112A5F"/>
    <w:rPr>
      <w:rFonts w:ascii="Consolas" w:hAnsi="Consolas"/>
    </w:rPr>
  </w:style>
  <w:style w:type="character" w:styleId="FollowedHyperlink">
    <w:name w:val="FollowedHyperlink"/>
    <w:rsid w:val="00112A5F"/>
    <w:rPr>
      <w:color w:val="800080"/>
      <w:u w:val="single"/>
    </w:rPr>
  </w:style>
  <w:style w:type="character" w:customStyle="1" w:styleId="StepContinueChar1">
    <w:name w:val="Step Continue Char1"/>
    <w:rsid w:val="00112A5F"/>
    <w:rPr>
      <w:lang w:val="en-US" w:eastAsia="ar-SA" w:bidi="ar-SA"/>
    </w:rPr>
  </w:style>
  <w:style w:type="character" w:customStyle="1" w:styleId="FootnoteCharacters">
    <w:name w:val="Footnote Characters"/>
    <w:rsid w:val="00112A5F"/>
    <w:rPr>
      <w:vertAlign w:val="superscript"/>
    </w:rPr>
  </w:style>
  <w:style w:type="character" w:styleId="CommentReference">
    <w:name w:val="annotation reference"/>
    <w:rsid w:val="00112A5F"/>
    <w:rPr>
      <w:sz w:val="16"/>
      <w:szCs w:val="16"/>
    </w:rPr>
  </w:style>
  <w:style w:type="character" w:customStyle="1" w:styleId="FigureChar">
    <w:name w:val="Figure Char"/>
    <w:rsid w:val="00112A5F"/>
    <w:rPr>
      <w:rFonts w:ascii="Arial" w:hAnsi="Arial"/>
      <w:lang w:val="en-US" w:eastAsia="ar-SA" w:bidi="ar-SA"/>
    </w:rPr>
  </w:style>
  <w:style w:type="character" w:customStyle="1" w:styleId="AnswerBulletChar">
    <w:name w:val="Answer Bullet Char"/>
    <w:rsid w:val="00112A5F"/>
    <w:rPr>
      <w:lang w:val="en-US" w:eastAsia="ar-SA" w:bidi="ar-SA"/>
    </w:rPr>
  </w:style>
  <w:style w:type="character" w:customStyle="1" w:styleId="LabHeadChar">
    <w:name w:val="Lab Head Char"/>
    <w:rsid w:val="00112A5F"/>
    <w:rPr>
      <w:rFonts w:ascii="Arial" w:hAnsi="Arial"/>
      <w:b/>
      <w:sz w:val="28"/>
      <w:szCs w:val="28"/>
      <w:lang w:val="en-US" w:eastAsia="ar-SA" w:bidi="ar-SA"/>
    </w:rPr>
  </w:style>
  <w:style w:type="character" w:customStyle="1" w:styleId="FigureCaptionChar">
    <w:name w:val="Figure Caption Char"/>
    <w:rsid w:val="00112A5F"/>
    <w:rPr>
      <w:rFonts w:ascii="Arial" w:hAnsi="Arial"/>
      <w:b/>
      <w:lang w:val="en-US" w:eastAsia="ar-SA" w:bidi="ar-SA"/>
    </w:rPr>
  </w:style>
  <w:style w:type="paragraph" w:customStyle="1" w:styleId="Heading">
    <w:name w:val="Heading"/>
    <w:basedOn w:val="Normal"/>
    <w:next w:val="BodyText"/>
    <w:rsid w:val="00112A5F"/>
    <w:pPr>
      <w:keepNext/>
      <w:spacing w:before="240" w:after="120"/>
    </w:pPr>
    <w:rPr>
      <w:rFonts w:eastAsia="SimSun" w:cs="Mangal"/>
      <w:sz w:val="28"/>
      <w:szCs w:val="28"/>
    </w:rPr>
  </w:style>
  <w:style w:type="paragraph" w:styleId="List">
    <w:name w:val="List"/>
    <w:basedOn w:val="BodyText"/>
    <w:next w:val="BodyText"/>
    <w:rsid w:val="00112A5F"/>
    <w:pPr>
      <w:tabs>
        <w:tab w:val="left" w:pos="340"/>
      </w:tabs>
      <w:spacing w:before="60" w:after="60"/>
      <w:ind w:left="340" w:hanging="340"/>
    </w:pPr>
  </w:style>
  <w:style w:type="paragraph" w:styleId="Caption">
    <w:name w:val="caption"/>
    <w:next w:val="Normal"/>
    <w:qFormat/>
    <w:rsid w:val="00112A5F"/>
    <w:pPr>
      <w:keepLines/>
      <w:tabs>
        <w:tab w:val="left" w:pos="3780"/>
      </w:tabs>
      <w:spacing w:before="120" w:after="240" w:line="240" w:lineRule="auto"/>
      <w:ind w:left="720"/>
    </w:pPr>
    <w:rPr>
      <w:rFonts w:ascii="Calibri" w:eastAsia="Times New Roman" w:hAnsi="Calibri" w:cs="Times New Roman"/>
      <w:b/>
    </w:rPr>
  </w:style>
  <w:style w:type="paragraph" w:customStyle="1" w:styleId="Index">
    <w:name w:val="Index"/>
    <w:basedOn w:val="Normal"/>
    <w:rsid w:val="00112A5F"/>
    <w:pPr>
      <w:suppressLineNumbers/>
    </w:pPr>
    <w:rPr>
      <w:rFonts w:cs="Mangal"/>
    </w:rPr>
  </w:style>
  <w:style w:type="paragraph" w:styleId="Footer">
    <w:name w:val="footer"/>
    <w:basedOn w:val="Normal"/>
    <w:link w:val="FooterChar"/>
    <w:rsid w:val="00112A5F"/>
    <w:pPr>
      <w:pBdr>
        <w:top w:val="single" w:sz="12" w:space="1" w:color="auto"/>
      </w:pBdr>
      <w:tabs>
        <w:tab w:val="center" w:pos="4320"/>
        <w:tab w:val="right" w:pos="8640"/>
      </w:tabs>
      <w:suppressAutoHyphens w:val="0"/>
    </w:pPr>
    <w:rPr>
      <w:lang w:eastAsia="ja-JP"/>
    </w:rPr>
  </w:style>
  <w:style w:type="character" w:customStyle="1" w:styleId="FooterChar">
    <w:name w:val="Footer Char"/>
    <w:basedOn w:val="DefaultParagraphFont"/>
    <w:link w:val="Footer"/>
    <w:rsid w:val="00112A5F"/>
    <w:rPr>
      <w:rFonts w:ascii="Segoe UI" w:eastAsia="Times New Roman" w:hAnsi="Segoe UI" w:cs="Times New Roman"/>
      <w:szCs w:val="20"/>
      <w:lang w:eastAsia="ja-JP"/>
    </w:rPr>
  </w:style>
  <w:style w:type="paragraph" w:customStyle="1" w:styleId="AnswerBody">
    <w:name w:val="Answer Body"/>
    <w:basedOn w:val="Normal"/>
    <w:rsid w:val="00112A5F"/>
    <w:pPr>
      <w:spacing w:before="160"/>
      <w:ind w:left="360"/>
    </w:pPr>
  </w:style>
  <w:style w:type="paragraph" w:customStyle="1" w:styleId="QuestionLine">
    <w:name w:val="Question Line"/>
    <w:basedOn w:val="Normal"/>
    <w:rsid w:val="00112A5F"/>
    <w:pPr>
      <w:tabs>
        <w:tab w:val="right" w:pos="9360"/>
      </w:tabs>
      <w:spacing w:before="200"/>
    </w:pPr>
    <w:rPr>
      <w:u w:val="single"/>
    </w:rPr>
  </w:style>
  <w:style w:type="paragraph" w:customStyle="1" w:styleId="FigureCaption">
    <w:name w:val="Figure Caption"/>
    <w:basedOn w:val="Normal"/>
    <w:rsid w:val="00112A5F"/>
    <w:pPr>
      <w:spacing w:before="120"/>
      <w:ind w:left="720"/>
    </w:pPr>
    <w:rPr>
      <w:b/>
    </w:rPr>
  </w:style>
  <w:style w:type="paragraph" w:customStyle="1" w:styleId="Figure">
    <w:name w:val="Figure"/>
    <w:basedOn w:val="Normal"/>
    <w:next w:val="FigureCaption"/>
    <w:rsid w:val="00112A5F"/>
    <w:pPr>
      <w:keepNext/>
      <w:spacing w:before="200"/>
      <w:ind w:left="720"/>
    </w:pPr>
  </w:style>
  <w:style w:type="paragraph" w:customStyle="1" w:styleId="QuestioninAnswerSection">
    <w:name w:val="Question in Answer Section"/>
    <w:basedOn w:val="Normal"/>
    <w:next w:val="AnswerBody"/>
    <w:rsid w:val="00112A5F"/>
    <w:pPr>
      <w:numPr>
        <w:numId w:val="18"/>
      </w:numPr>
      <w:spacing w:before="240"/>
    </w:pPr>
  </w:style>
  <w:style w:type="paragraph" w:customStyle="1" w:styleId="StepContinue">
    <w:name w:val="Step Continue"/>
    <w:basedOn w:val="Normal"/>
    <w:rsid w:val="00112A5F"/>
    <w:pPr>
      <w:spacing w:before="200"/>
      <w:ind w:left="720"/>
    </w:pPr>
  </w:style>
  <w:style w:type="paragraph" w:customStyle="1" w:styleId="LabTitle">
    <w:name w:val="Lab Title"/>
    <w:basedOn w:val="Normal"/>
    <w:rsid w:val="00112A5F"/>
    <w:pPr>
      <w:spacing w:after="100"/>
      <w:jc w:val="center"/>
    </w:pPr>
    <w:rPr>
      <w:b/>
      <w:sz w:val="40"/>
      <w:szCs w:val="40"/>
    </w:rPr>
  </w:style>
  <w:style w:type="paragraph" w:customStyle="1" w:styleId="Body">
    <w:name w:val="Body"/>
    <w:basedOn w:val="Normal"/>
    <w:rsid w:val="00112A5F"/>
    <w:pPr>
      <w:spacing w:before="160"/>
    </w:pPr>
  </w:style>
  <w:style w:type="paragraph" w:customStyle="1" w:styleId="QuestionHeading">
    <w:name w:val="Question Heading"/>
    <w:basedOn w:val="Normal"/>
    <w:next w:val="Body"/>
    <w:rsid w:val="00112A5F"/>
    <w:pPr>
      <w:keepNext/>
      <w:spacing w:before="200"/>
    </w:pPr>
    <w:rPr>
      <w:b/>
      <w:sz w:val="24"/>
      <w:szCs w:val="24"/>
    </w:rPr>
  </w:style>
  <w:style w:type="paragraph" w:customStyle="1" w:styleId="BodyBulletFirst">
    <w:name w:val="Body Bullet First"/>
    <w:basedOn w:val="Normal"/>
    <w:next w:val="BodyBullet"/>
    <w:rsid w:val="00112A5F"/>
    <w:pPr>
      <w:tabs>
        <w:tab w:val="left" w:pos="360"/>
        <w:tab w:val="num" w:pos="1800"/>
      </w:tabs>
      <w:spacing w:before="120"/>
      <w:ind w:left="360"/>
    </w:pPr>
  </w:style>
  <w:style w:type="paragraph" w:customStyle="1" w:styleId="BodyBullet">
    <w:name w:val="Body Bullet"/>
    <w:basedOn w:val="Normal"/>
    <w:rsid w:val="00112A5F"/>
    <w:pPr>
      <w:tabs>
        <w:tab w:val="left" w:pos="360"/>
        <w:tab w:val="num" w:pos="1800"/>
      </w:tabs>
      <w:ind w:left="360"/>
    </w:pPr>
  </w:style>
  <w:style w:type="paragraph" w:customStyle="1" w:styleId="AnswerHead">
    <w:name w:val="Answer Head"/>
    <w:basedOn w:val="Normal"/>
    <w:next w:val="QuestioninAnswerSection"/>
    <w:rsid w:val="00112A5F"/>
    <w:rPr>
      <w:b/>
      <w:sz w:val="28"/>
    </w:rPr>
  </w:style>
  <w:style w:type="paragraph" w:customStyle="1" w:styleId="AnswerBullet">
    <w:name w:val="Answer Bullet"/>
    <w:basedOn w:val="Normal"/>
    <w:rsid w:val="00112A5F"/>
    <w:pPr>
      <w:numPr>
        <w:numId w:val="2"/>
      </w:numPr>
      <w:spacing w:before="120"/>
      <w:ind w:left="720"/>
    </w:pPr>
  </w:style>
  <w:style w:type="paragraph" w:styleId="BalloonText">
    <w:name w:val="Balloon Text"/>
    <w:basedOn w:val="Normal"/>
    <w:link w:val="BalloonTextChar"/>
    <w:rsid w:val="00112A5F"/>
    <w:rPr>
      <w:rFonts w:ascii="Tahoma" w:hAnsi="Tahoma" w:cs="Tahoma"/>
      <w:sz w:val="16"/>
      <w:szCs w:val="16"/>
    </w:rPr>
  </w:style>
  <w:style w:type="character" w:customStyle="1" w:styleId="BalloonTextChar">
    <w:name w:val="Balloon Text Char"/>
    <w:basedOn w:val="DefaultParagraphFont"/>
    <w:link w:val="BalloonText"/>
    <w:rsid w:val="00112A5F"/>
    <w:rPr>
      <w:rFonts w:ascii="Tahoma" w:eastAsia="Times New Roman" w:hAnsi="Tahoma" w:cs="Tahoma"/>
      <w:sz w:val="16"/>
      <w:szCs w:val="16"/>
      <w:lang w:eastAsia="ar-SA"/>
    </w:rPr>
  </w:style>
  <w:style w:type="paragraph" w:customStyle="1" w:styleId="LabHead">
    <w:name w:val="Lab Head"/>
    <w:basedOn w:val="Normal"/>
    <w:next w:val="Body"/>
    <w:rsid w:val="00112A5F"/>
    <w:pPr>
      <w:spacing w:before="240"/>
    </w:pPr>
    <w:rPr>
      <w:b/>
      <w:sz w:val="28"/>
      <w:szCs w:val="28"/>
    </w:rPr>
  </w:style>
  <w:style w:type="paragraph" w:customStyle="1" w:styleId="FlowBoxText">
    <w:name w:val="Flow Box Text"/>
    <w:basedOn w:val="Normal"/>
    <w:rsid w:val="00112A5F"/>
    <w:pPr>
      <w:spacing w:before="60"/>
      <w:jc w:val="center"/>
    </w:pPr>
  </w:style>
  <w:style w:type="paragraph" w:customStyle="1" w:styleId="TableHead">
    <w:name w:val="Table Head"/>
    <w:basedOn w:val="Normal"/>
    <w:rsid w:val="00112A5F"/>
    <w:pPr>
      <w:spacing w:before="80" w:after="80"/>
      <w:jc w:val="center"/>
    </w:pPr>
    <w:rPr>
      <w:b/>
    </w:rPr>
  </w:style>
  <w:style w:type="paragraph" w:customStyle="1" w:styleId="TableBody">
    <w:name w:val="Table Body"/>
    <w:basedOn w:val="Normal"/>
    <w:rsid w:val="00112A5F"/>
    <w:pPr>
      <w:spacing w:before="80" w:after="80"/>
    </w:pPr>
  </w:style>
  <w:style w:type="paragraph" w:customStyle="1" w:styleId="TableHeadinPrimaryStep">
    <w:name w:val="Table Head in Primary Step"/>
    <w:basedOn w:val="Normal"/>
    <w:rsid w:val="00112A5F"/>
    <w:pPr>
      <w:spacing w:before="80" w:after="80"/>
      <w:jc w:val="center"/>
    </w:pPr>
    <w:rPr>
      <w:b/>
      <w:sz w:val="24"/>
      <w:szCs w:val="24"/>
    </w:rPr>
  </w:style>
  <w:style w:type="paragraph" w:customStyle="1" w:styleId="TableBodyinPrimaryStep">
    <w:name w:val="Table Body in Primary Step"/>
    <w:basedOn w:val="Normal"/>
    <w:rsid w:val="00112A5F"/>
    <w:pPr>
      <w:spacing w:before="80" w:after="80"/>
    </w:pPr>
    <w:rPr>
      <w:sz w:val="24"/>
      <w:szCs w:val="24"/>
    </w:rPr>
  </w:style>
  <w:style w:type="paragraph" w:customStyle="1" w:styleId="Stepx-xContinue">
    <w:name w:val="Step x-x Continue"/>
    <w:basedOn w:val="Stepx-x"/>
    <w:next w:val="Stepx-xNoNumbering"/>
    <w:rsid w:val="00112A5F"/>
  </w:style>
  <w:style w:type="paragraph" w:customStyle="1" w:styleId="Codeline">
    <w:name w:val="Code line"/>
    <w:basedOn w:val="StepContinue"/>
    <w:rsid w:val="00112A5F"/>
    <w:rPr>
      <w:rFonts w:ascii="Consolas" w:hAnsi="Consolas"/>
    </w:rPr>
  </w:style>
  <w:style w:type="paragraph" w:styleId="DocumentMap">
    <w:name w:val="Document Map"/>
    <w:basedOn w:val="Normal"/>
    <w:link w:val="DocumentMapChar"/>
    <w:rsid w:val="00112A5F"/>
    <w:pPr>
      <w:shd w:val="clear" w:color="auto" w:fill="000080"/>
    </w:pPr>
    <w:rPr>
      <w:rFonts w:ascii="Tahoma" w:hAnsi="Tahoma" w:cs="Tahoma"/>
    </w:rPr>
  </w:style>
  <w:style w:type="character" w:customStyle="1" w:styleId="DocumentMapChar">
    <w:name w:val="Document Map Char"/>
    <w:basedOn w:val="DefaultParagraphFont"/>
    <w:link w:val="DocumentMap"/>
    <w:rsid w:val="00112A5F"/>
    <w:rPr>
      <w:rFonts w:ascii="Tahoma" w:eastAsia="Times New Roman" w:hAnsi="Tahoma" w:cs="Tahoma"/>
      <w:szCs w:val="20"/>
      <w:shd w:val="clear" w:color="auto" w:fill="000080"/>
      <w:lang w:eastAsia="ar-SA"/>
    </w:rPr>
  </w:style>
  <w:style w:type="paragraph" w:customStyle="1" w:styleId="GeneralInstructionsOnly">
    <w:name w:val="General Instructions Only"/>
    <w:basedOn w:val="Normal"/>
    <w:rsid w:val="00112A5F"/>
    <w:pPr>
      <w:spacing w:after="100"/>
      <w:jc w:val="center"/>
    </w:pPr>
    <w:rPr>
      <w:b/>
      <w:sz w:val="24"/>
      <w:szCs w:val="24"/>
    </w:rPr>
  </w:style>
  <w:style w:type="paragraph" w:styleId="Header">
    <w:name w:val="header"/>
    <w:basedOn w:val="Normal"/>
    <w:link w:val="HeaderChar"/>
    <w:rsid w:val="00112A5F"/>
    <w:pPr>
      <w:pBdr>
        <w:bottom w:val="single" w:sz="12" w:space="1" w:color="auto"/>
      </w:pBdr>
      <w:tabs>
        <w:tab w:val="center" w:pos="4320"/>
        <w:tab w:val="right" w:pos="9360"/>
      </w:tabs>
      <w:suppressAutoHyphens w:val="0"/>
    </w:pPr>
    <w:rPr>
      <w:rFonts w:cs="Arial"/>
      <w:lang w:eastAsia="ja-JP"/>
    </w:rPr>
  </w:style>
  <w:style w:type="character" w:customStyle="1" w:styleId="HeaderChar">
    <w:name w:val="Header Char"/>
    <w:basedOn w:val="DefaultParagraphFont"/>
    <w:link w:val="Header"/>
    <w:rsid w:val="00112A5F"/>
    <w:rPr>
      <w:rFonts w:ascii="Segoe UI" w:eastAsia="Times New Roman" w:hAnsi="Segoe UI" w:cs="Arial"/>
      <w:szCs w:val="20"/>
      <w:lang w:eastAsia="ja-JP"/>
    </w:rPr>
  </w:style>
  <w:style w:type="paragraph" w:customStyle="1" w:styleId="Stepx-xNoNumbering">
    <w:name w:val="Step x-x No Numbering"/>
    <w:basedOn w:val="Normal"/>
    <w:rsid w:val="00112A5F"/>
    <w:pPr>
      <w:spacing w:before="200"/>
      <w:ind w:left="720"/>
    </w:pPr>
    <w:rPr>
      <w:b/>
      <w:sz w:val="24"/>
    </w:rPr>
  </w:style>
  <w:style w:type="paragraph" w:styleId="FootnoteText">
    <w:name w:val="footnote text"/>
    <w:basedOn w:val="Normal"/>
    <w:link w:val="FootnoteTextChar"/>
    <w:rsid w:val="00112A5F"/>
  </w:style>
  <w:style w:type="character" w:customStyle="1" w:styleId="FootnoteTextChar">
    <w:name w:val="Footnote Text Char"/>
    <w:basedOn w:val="DefaultParagraphFont"/>
    <w:link w:val="FootnoteText"/>
    <w:rsid w:val="00112A5F"/>
    <w:rPr>
      <w:rFonts w:ascii="Segoe UI" w:eastAsia="Times New Roman" w:hAnsi="Segoe UI" w:cs="Times New Roman"/>
      <w:szCs w:val="20"/>
      <w:lang w:eastAsia="ar-SA"/>
    </w:rPr>
  </w:style>
  <w:style w:type="paragraph" w:styleId="CommentText">
    <w:name w:val="annotation text"/>
    <w:basedOn w:val="Normal"/>
    <w:link w:val="CommentTextChar"/>
    <w:rsid w:val="00112A5F"/>
  </w:style>
  <w:style w:type="character" w:customStyle="1" w:styleId="CommentTextChar">
    <w:name w:val="Comment Text Char"/>
    <w:basedOn w:val="DefaultParagraphFont"/>
    <w:link w:val="CommentText"/>
    <w:rsid w:val="00112A5F"/>
    <w:rPr>
      <w:rFonts w:ascii="Segoe UI" w:eastAsia="Times New Roman" w:hAnsi="Segoe UI" w:cs="Times New Roman"/>
      <w:szCs w:val="20"/>
      <w:lang w:eastAsia="ar-SA"/>
    </w:rPr>
  </w:style>
  <w:style w:type="paragraph" w:styleId="CommentSubject">
    <w:name w:val="annotation subject"/>
    <w:basedOn w:val="CommentText"/>
    <w:next w:val="CommentText"/>
    <w:link w:val="CommentSubjectChar"/>
    <w:rsid w:val="00112A5F"/>
    <w:rPr>
      <w:b/>
      <w:bCs/>
    </w:rPr>
  </w:style>
  <w:style w:type="character" w:customStyle="1" w:styleId="CommentSubjectChar">
    <w:name w:val="Comment Subject Char"/>
    <w:basedOn w:val="CommentTextChar"/>
    <w:link w:val="CommentSubject"/>
    <w:rsid w:val="00112A5F"/>
    <w:rPr>
      <w:rFonts w:ascii="Segoe UI" w:eastAsia="Times New Roman" w:hAnsi="Segoe UI" w:cs="Times New Roman"/>
      <w:b/>
      <w:bCs/>
      <w:szCs w:val="20"/>
      <w:lang w:eastAsia="ar-SA"/>
    </w:rPr>
  </w:style>
  <w:style w:type="paragraph" w:styleId="EndnoteText">
    <w:name w:val="endnote text"/>
    <w:basedOn w:val="Normal"/>
    <w:link w:val="EndnoteTextChar"/>
    <w:rsid w:val="00112A5F"/>
  </w:style>
  <w:style w:type="character" w:customStyle="1" w:styleId="EndnoteTextChar">
    <w:name w:val="Endnote Text Char"/>
    <w:basedOn w:val="DefaultParagraphFont"/>
    <w:link w:val="EndnoteText"/>
    <w:rsid w:val="00112A5F"/>
    <w:rPr>
      <w:rFonts w:ascii="Segoe UI" w:eastAsia="Times New Roman" w:hAnsi="Segoe UI" w:cs="Times New Roman"/>
      <w:szCs w:val="20"/>
      <w:lang w:eastAsia="ar-SA"/>
    </w:rPr>
  </w:style>
  <w:style w:type="paragraph" w:customStyle="1" w:styleId="GeneralBody">
    <w:name w:val="General Body"/>
    <w:basedOn w:val="Normal"/>
    <w:rsid w:val="00112A5F"/>
    <w:pPr>
      <w:spacing w:before="280"/>
      <w:ind w:left="720"/>
    </w:pPr>
    <w:rPr>
      <w:sz w:val="24"/>
      <w:szCs w:val="24"/>
    </w:rPr>
  </w:style>
  <w:style w:type="paragraph" w:customStyle="1" w:styleId="StyleQuestionHeadingItalic">
    <w:name w:val="Style Question Heading + Italic"/>
    <w:basedOn w:val="QuestionHeading"/>
    <w:next w:val="Body"/>
    <w:rsid w:val="00112A5F"/>
    <w:rPr>
      <w:bCs/>
      <w:i/>
      <w:iCs/>
    </w:rPr>
  </w:style>
  <w:style w:type="paragraph" w:styleId="Revision">
    <w:name w:val="Revision"/>
    <w:rsid w:val="00112A5F"/>
    <w:pPr>
      <w:suppressAutoHyphens/>
      <w:spacing w:after="0" w:line="240" w:lineRule="auto"/>
    </w:pPr>
    <w:rPr>
      <w:rFonts w:ascii="Arial" w:eastAsia="Times New Roman" w:hAnsi="Arial" w:cs="Times New Roman"/>
      <w:sz w:val="20"/>
      <w:szCs w:val="20"/>
      <w:lang w:eastAsia="ar-SA"/>
    </w:rPr>
  </w:style>
  <w:style w:type="paragraph" w:customStyle="1" w:styleId="BodyTextRight">
    <w:name w:val="Body Text Right"/>
    <w:basedOn w:val="BodyText"/>
    <w:rsid w:val="00112A5F"/>
    <w:pPr>
      <w:spacing w:before="0" w:after="0"/>
      <w:jc w:val="right"/>
    </w:pPr>
  </w:style>
  <w:style w:type="paragraph" w:customStyle="1" w:styleId="BodySmallRight">
    <w:name w:val="Body Small Right"/>
    <w:basedOn w:val="BodyTextRight"/>
    <w:rsid w:val="00112A5F"/>
    <w:rPr>
      <w:sz w:val="18"/>
      <w:szCs w:val="18"/>
    </w:rPr>
  </w:style>
  <w:style w:type="character" w:customStyle="1" w:styleId="Buttons">
    <w:name w:val="Buttons"/>
    <w:basedOn w:val="DefaultParagraphFont"/>
    <w:rsid w:val="00112A5F"/>
    <w:rPr>
      <w:b/>
    </w:rPr>
  </w:style>
  <w:style w:type="paragraph" w:styleId="Title">
    <w:name w:val="Title"/>
    <w:basedOn w:val="Normal"/>
    <w:link w:val="TitleChar"/>
    <w:rsid w:val="00112A5F"/>
    <w:pPr>
      <w:framePr w:h="1152" w:hRule="exact" w:wrap="around" w:vAnchor="page" w:hAnchor="page" w:xAlign="center" w:y="1441" w:anchorLock="1"/>
      <w:suppressAutoHyphens w:val="0"/>
      <w:jc w:val="center"/>
    </w:pPr>
    <w:rPr>
      <w:b/>
      <w:kern w:val="28"/>
      <w:sz w:val="36"/>
      <w:lang w:eastAsia="en-US"/>
    </w:rPr>
  </w:style>
  <w:style w:type="character" w:customStyle="1" w:styleId="TitleChar">
    <w:name w:val="Title Char"/>
    <w:basedOn w:val="DefaultParagraphFont"/>
    <w:link w:val="Title"/>
    <w:rsid w:val="00112A5F"/>
    <w:rPr>
      <w:rFonts w:ascii="Segoe UI" w:eastAsia="Times New Roman" w:hAnsi="Segoe UI" w:cs="Times New Roman"/>
      <w:b/>
      <w:kern w:val="28"/>
      <w:sz w:val="36"/>
      <w:szCs w:val="20"/>
    </w:rPr>
  </w:style>
  <w:style w:type="paragraph" w:customStyle="1" w:styleId="Byline">
    <w:name w:val="Byline"/>
    <w:basedOn w:val="Title"/>
    <w:rsid w:val="00112A5F"/>
    <w:pPr>
      <w:framePr w:wrap="around"/>
      <w:spacing w:after="240"/>
      <w:jc w:val="right"/>
    </w:pPr>
    <w:rPr>
      <w:caps/>
      <w:sz w:val="24"/>
      <w:szCs w:val="28"/>
    </w:rPr>
  </w:style>
  <w:style w:type="paragraph" w:customStyle="1" w:styleId="Chapter">
    <w:name w:val="Chapter"/>
    <w:basedOn w:val="Normal"/>
    <w:rsid w:val="00112A5F"/>
    <w:pPr>
      <w:keepNext/>
      <w:keepLines/>
      <w:suppressAutoHyphens w:val="0"/>
      <w:spacing w:before="240"/>
    </w:pPr>
    <w:rPr>
      <w:rFonts w:ascii="Times New Roman" w:hAnsi="Times New Roman"/>
      <w:smallCaps/>
      <w:spacing w:val="80"/>
      <w:sz w:val="28"/>
      <w:lang w:eastAsia="en-US"/>
    </w:rPr>
  </w:style>
  <w:style w:type="paragraph" w:customStyle="1" w:styleId="Figures">
    <w:name w:val="Figures"/>
    <w:basedOn w:val="BodyText"/>
    <w:next w:val="Normal"/>
    <w:rsid w:val="00112A5F"/>
    <w:pPr>
      <w:tabs>
        <w:tab w:val="left" w:pos="3600"/>
        <w:tab w:val="left" w:pos="3958"/>
      </w:tabs>
    </w:pPr>
  </w:style>
  <w:style w:type="paragraph" w:customStyle="1" w:styleId="Drawings">
    <w:name w:val="Drawings"/>
    <w:basedOn w:val="Figures"/>
    <w:rsid w:val="00112A5F"/>
    <w:pPr>
      <w:tabs>
        <w:tab w:val="clear" w:pos="3600"/>
        <w:tab w:val="clear" w:pos="3958"/>
      </w:tabs>
      <w:jc w:val="right"/>
    </w:pPr>
  </w:style>
  <w:style w:type="paragraph" w:customStyle="1" w:styleId="ForcePageBreak">
    <w:name w:val="ForcePageBreak"/>
    <w:basedOn w:val="AllowPageBreak"/>
    <w:rsid w:val="00112A5F"/>
    <w:pPr>
      <w:pageBreakBefore/>
    </w:pPr>
  </w:style>
  <w:style w:type="paragraph" w:customStyle="1" w:styleId="HeadingBase">
    <w:name w:val="Heading Base"/>
    <w:rsid w:val="00112A5F"/>
    <w:pPr>
      <w:keepNext/>
      <w:spacing w:after="0" w:line="240" w:lineRule="auto"/>
    </w:pPr>
    <w:rPr>
      <w:rFonts w:ascii="Franklin Gothic Book" w:eastAsia="Times New Roman" w:hAnsi="Franklin Gothic Book" w:cs="Times New Roman"/>
      <w:b/>
      <w:caps/>
      <w:color w:val="003366"/>
      <w:sz w:val="24"/>
      <w:szCs w:val="20"/>
      <w:lang w:val="en-AU"/>
    </w:rPr>
  </w:style>
  <w:style w:type="paragraph" w:customStyle="1" w:styleId="GlossaryHeading">
    <w:name w:val="Glossary Heading"/>
    <w:basedOn w:val="HeadingBase"/>
    <w:rsid w:val="00112A5F"/>
    <w:rPr>
      <w:sz w:val="32"/>
    </w:rPr>
  </w:style>
  <w:style w:type="paragraph" w:customStyle="1" w:styleId="HeadingProcedure">
    <w:name w:val="Heading Procedure"/>
    <w:basedOn w:val="HeadingBase"/>
    <w:next w:val="Normal"/>
    <w:rsid w:val="00112A5F"/>
    <w:pPr>
      <w:numPr>
        <w:numId w:val="6"/>
      </w:numPr>
      <w:tabs>
        <w:tab w:val="left" w:pos="0"/>
      </w:tabs>
      <w:spacing w:before="120" w:after="60"/>
    </w:pPr>
    <w:rPr>
      <w:i/>
      <w:caps w:val="0"/>
      <w:sz w:val="22"/>
    </w:rPr>
  </w:style>
  <w:style w:type="character" w:customStyle="1" w:styleId="HotSpot">
    <w:name w:val="HotSpot"/>
    <w:rsid w:val="00112A5F"/>
    <w:rPr>
      <w:b w:val="0"/>
      <w:i w:val="0"/>
      <w:color w:val="0000FF"/>
      <w:u w:val="none"/>
    </w:rPr>
  </w:style>
  <w:style w:type="paragraph" w:customStyle="1" w:styleId="InChapter">
    <w:name w:val="InChapter"/>
    <w:basedOn w:val="Heading3"/>
    <w:rsid w:val="00112A5F"/>
    <w:pPr>
      <w:spacing w:after="240"/>
      <w:outlineLvl w:val="9"/>
    </w:pPr>
    <w:rPr>
      <w:noProof/>
    </w:rPr>
  </w:style>
  <w:style w:type="paragraph" w:styleId="Index1">
    <w:name w:val="index 1"/>
    <w:basedOn w:val="Normal"/>
    <w:next w:val="Normal"/>
    <w:semiHidden/>
    <w:rsid w:val="00112A5F"/>
    <w:pPr>
      <w:keepLines/>
      <w:tabs>
        <w:tab w:val="right" w:pos="4176"/>
      </w:tabs>
      <w:suppressAutoHyphens w:val="0"/>
      <w:ind w:left="198" w:hanging="198"/>
    </w:pPr>
    <w:rPr>
      <w:rFonts w:ascii="Gill Sans MT" w:hAnsi="Gill Sans MT"/>
      <w:caps/>
      <w:lang w:eastAsia="en-US"/>
    </w:rPr>
  </w:style>
  <w:style w:type="paragraph" w:styleId="Index2">
    <w:name w:val="index 2"/>
    <w:basedOn w:val="Normal"/>
    <w:next w:val="Normal"/>
    <w:semiHidden/>
    <w:rsid w:val="00112A5F"/>
    <w:pPr>
      <w:keepNext/>
      <w:keepLines/>
      <w:tabs>
        <w:tab w:val="right" w:pos="4176"/>
      </w:tabs>
      <w:suppressAutoHyphens w:val="0"/>
      <w:ind w:left="568" w:hanging="284"/>
    </w:pPr>
    <w:rPr>
      <w:rFonts w:ascii="Gill Sans MT" w:hAnsi="Gill Sans MT"/>
      <w:lang w:eastAsia="en-US"/>
    </w:rPr>
  </w:style>
  <w:style w:type="paragraph" w:styleId="List2">
    <w:name w:val="List 2"/>
    <w:basedOn w:val="BodyText"/>
    <w:rsid w:val="00112A5F"/>
    <w:pPr>
      <w:tabs>
        <w:tab w:val="left" w:pos="680"/>
      </w:tabs>
      <w:spacing w:before="60" w:after="60"/>
      <w:ind w:left="680" w:hanging="340"/>
    </w:pPr>
  </w:style>
  <w:style w:type="paragraph" w:styleId="ListNumber2">
    <w:name w:val="List Number 2"/>
    <w:basedOn w:val="List2"/>
    <w:rsid w:val="00112A5F"/>
    <w:pPr>
      <w:numPr>
        <w:numId w:val="7"/>
      </w:numPr>
    </w:pPr>
  </w:style>
  <w:style w:type="paragraph" w:styleId="Index3">
    <w:name w:val="index 3"/>
    <w:basedOn w:val="ListNumber2"/>
    <w:next w:val="Normal"/>
    <w:semiHidden/>
    <w:rsid w:val="00112A5F"/>
    <w:pPr>
      <w:numPr>
        <w:numId w:val="0"/>
      </w:numPr>
      <w:tabs>
        <w:tab w:val="right" w:leader="dot" w:pos="4176"/>
      </w:tabs>
    </w:pPr>
  </w:style>
  <w:style w:type="paragraph" w:styleId="IndexHeading">
    <w:name w:val="index heading"/>
    <w:basedOn w:val="Normal"/>
    <w:next w:val="Index1"/>
    <w:semiHidden/>
    <w:rsid w:val="00112A5F"/>
    <w:pPr>
      <w:keepNext/>
      <w:keepLines/>
      <w:suppressAutoHyphens w:val="0"/>
      <w:spacing w:before="120" w:after="120"/>
    </w:pPr>
    <w:rPr>
      <w:b/>
      <w:color w:val="336699"/>
      <w:sz w:val="24"/>
      <w:lang w:eastAsia="en-US"/>
    </w:rPr>
  </w:style>
  <w:style w:type="paragraph" w:styleId="List3">
    <w:name w:val="List 3"/>
    <w:basedOn w:val="BodyText"/>
    <w:rsid w:val="00112A5F"/>
    <w:pPr>
      <w:tabs>
        <w:tab w:val="left" w:pos="1021"/>
      </w:tabs>
      <w:spacing w:before="60" w:after="60"/>
      <w:ind w:left="1020" w:hanging="340"/>
    </w:pPr>
  </w:style>
  <w:style w:type="paragraph" w:styleId="List4">
    <w:name w:val="List 4"/>
    <w:basedOn w:val="BodyText"/>
    <w:rsid w:val="00112A5F"/>
    <w:pPr>
      <w:tabs>
        <w:tab w:val="left" w:pos="1361"/>
      </w:tabs>
      <w:spacing w:before="60" w:after="60"/>
      <w:ind w:left="1361" w:hanging="340"/>
    </w:pPr>
  </w:style>
  <w:style w:type="paragraph" w:styleId="List5">
    <w:name w:val="List 5"/>
    <w:basedOn w:val="BodyText"/>
    <w:rsid w:val="00112A5F"/>
    <w:pPr>
      <w:tabs>
        <w:tab w:val="left" w:pos="1701"/>
      </w:tabs>
      <w:spacing w:before="60" w:after="60"/>
      <w:ind w:left="1701" w:hanging="340"/>
    </w:pPr>
  </w:style>
  <w:style w:type="paragraph" w:customStyle="1" w:styleId="ListAlpha">
    <w:name w:val="List Alpha"/>
    <w:basedOn w:val="List"/>
    <w:rsid w:val="00112A5F"/>
    <w:pPr>
      <w:numPr>
        <w:numId w:val="8"/>
      </w:numPr>
    </w:pPr>
  </w:style>
  <w:style w:type="paragraph" w:customStyle="1" w:styleId="ListAlpha2">
    <w:name w:val="List Alpha 2"/>
    <w:basedOn w:val="List2"/>
    <w:rsid w:val="00112A5F"/>
    <w:pPr>
      <w:numPr>
        <w:numId w:val="9"/>
      </w:numPr>
    </w:pPr>
    <w:rPr>
      <w:szCs w:val="22"/>
    </w:rPr>
  </w:style>
  <w:style w:type="paragraph" w:styleId="ListBullet4">
    <w:name w:val="List Bullet 4"/>
    <w:basedOn w:val="List4"/>
    <w:rsid w:val="00112A5F"/>
    <w:pPr>
      <w:numPr>
        <w:numId w:val="12"/>
      </w:numPr>
    </w:pPr>
  </w:style>
  <w:style w:type="paragraph" w:styleId="ListBullet5">
    <w:name w:val="List Bullet 5"/>
    <w:basedOn w:val="List5"/>
    <w:rsid w:val="00112A5F"/>
    <w:pPr>
      <w:numPr>
        <w:numId w:val="13"/>
      </w:numPr>
    </w:pPr>
  </w:style>
  <w:style w:type="paragraph" w:styleId="ListContinue4">
    <w:name w:val="List Continue 4"/>
    <w:basedOn w:val="List4"/>
    <w:rsid w:val="00112A5F"/>
    <w:pPr>
      <w:ind w:firstLine="0"/>
    </w:pPr>
  </w:style>
  <w:style w:type="paragraph" w:styleId="ListContinue5">
    <w:name w:val="List Continue 5"/>
    <w:basedOn w:val="List5"/>
    <w:rsid w:val="00112A5F"/>
    <w:pPr>
      <w:ind w:firstLine="0"/>
    </w:pPr>
  </w:style>
  <w:style w:type="paragraph" w:customStyle="1" w:styleId="ListNote">
    <w:name w:val="List Note"/>
    <w:basedOn w:val="List"/>
    <w:rsid w:val="00112A5F"/>
    <w:pPr>
      <w:pBdr>
        <w:top w:val="double" w:sz="4" w:space="2" w:color="A0BEDC"/>
        <w:bottom w:val="double" w:sz="4" w:space="2" w:color="A0BEDC"/>
      </w:pBdr>
      <w:tabs>
        <w:tab w:val="left" w:pos="1021"/>
      </w:tabs>
      <w:ind w:firstLine="0"/>
    </w:pPr>
  </w:style>
  <w:style w:type="paragraph" w:styleId="ListNumber3">
    <w:name w:val="List Number 3"/>
    <w:basedOn w:val="List3"/>
    <w:rsid w:val="00112A5F"/>
    <w:pPr>
      <w:numPr>
        <w:numId w:val="15"/>
      </w:numPr>
    </w:pPr>
  </w:style>
  <w:style w:type="paragraph" w:styleId="ListNumber4">
    <w:name w:val="List Number 4"/>
    <w:basedOn w:val="List4"/>
    <w:rsid w:val="00112A5F"/>
    <w:pPr>
      <w:numPr>
        <w:numId w:val="16"/>
      </w:numPr>
    </w:pPr>
  </w:style>
  <w:style w:type="paragraph" w:styleId="ListNumber5">
    <w:name w:val="List Number 5"/>
    <w:basedOn w:val="List5"/>
    <w:rsid w:val="00112A5F"/>
    <w:pPr>
      <w:numPr>
        <w:numId w:val="17"/>
      </w:numPr>
    </w:pPr>
  </w:style>
  <w:style w:type="paragraph" w:customStyle="1" w:styleId="MarginNote">
    <w:name w:val="Margin Note"/>
    <w:basedOn w:val="BodyText"/>
    <w:rsid w:val="00112A5F"/>
    <w:pPr>
      <w:pBdr>
        <w:top w:val="single" w:sz="6" w:space="6" w:color="FFFFFF"/>
        <w:bottom w:val="single" w:sz="6" w:space="6" w:color="FFFFFF"/>
      </w:pBdr>
      <w:shd w:val="pct10" w:color="auto" w:fill="auto"/>
      <w:tabs>
        <w:tab w:val="left" w:pos="567"/>
      </w:tabs>
      <w:spacing w:before="60" w:after="60"/>
    </w:pPr>
    <w:rPr>
      <w:i/>
    </w:rPr>
  </w:style>
  <w:style w:type="paragraph" w:customStyle="1" w:styleId="MarginEdition">
    <w:name w:val="Margin Edition"/>
    <w:basedOn w:val="MarginNote"/>
    <w:rsid w:val="00112A5F"/>
    <w:pPr>
      <w:spacing w:before="0" w:after="0"/>
    </w:pPr>
    <w:rPr>
      <w:rFonts w:ascii="Arial Black" w:hAnsi="Arial Black"/>
      <w:color w:val="999999"/>
    </w:rPr>
  </w:style>
  <w:style w:type="paragraph" w:customStyle="1" w:styleId="MarginIcons">
    <w:name w:val="Margin Icons"/>
    <w:basedOn w:val="BodyText"/>
    <w:rsid w:val="00112A5F"/>
    <w:pPr>
      <w:framePr w:w="1138" w:wrap="around" w:vAnchor="text" w:hAnchor="page" w:x="188" w:y="-215" w:anchorLock="1"/>
      <w:spacing w:before="60" w:after="60"/>
      <w:jc w:val="right"/>
    </w:pPr>
    <w:rPr>
      <w:rFonts w:ascii="Trebuchet MS" w:hAnsi="Trebuchet MS"/>
      <w:color w:val="FF0000"/>
      <w:sz w:val="16"/>
    </w:rPr>
  </w:style>
  <w:style w:type="paragraph" w:customStyle="1" w:styleId="MiniTOCItem">
    <w:name w:val="MiniTOCItem"/>
    <w:basedOn w:val="ListBullet"/>
    <w:rsid w:val="00112A5F"/>
    <w:pPr>
      <w:numPr>
        <w:numId w:val="0"/>
      </w:numPr>
      <w:tabs>
        <w:tab w:val="right" w:leader="dot" w:pos="6521"/>
      </w:tabs>
      <w:spacing w:before="0"/>
    </w:pPr>
  </w:style>
  <w:style w:type="paragraph" w:customStyle="1" w:styleId="MiniTOCTitle">
    <w:name w:val="MiniTOCTitle"/>
    <w:basedOn w:val="Heading4"/>
    <w:rsid w:val="00112A5F"/>
    <w:pPr>
      <w:framePr w:wrap="around" w:vAnchor="text" w:hAnchor="text" w:y="1"/>
      <w:pBdr>
        <w:bottom w:val="single" w:sz="12" w:space="1" w:color="EE3424"/>
      </w:pBdr>
      <w:spacing w:before="240"/>
      <w:outlineLvl w:val="9"/>
    </w:pPr>
    <w:rPr>
      <w:rFonts w:ascii="Segoe UI" w:hAnsi="Segoe UI"/>
      <w:noProof/>
      <w:sz w:val="24"/>
    </w:rPr>
  </w:style>
  <w:style w:type="paragraph" w:customStyle="1" w:styleId="Note">
    <w:name w:val="Note"/>
    <w:basedOn w:val="BodyText"/>
    <w:rsid w:val="00112A5F"/>
    <w:pPr>
      <w:pBdr>
        <w:top w:val="double" w:sz="4" w:space="4" w:color="A0BEDC"/>
        <w:bottom w:val="double" w:sz="4" w:space="4" w:color="A0BEDC"/>
      </w:pBdr>
      <w:tabs>
        <w:tab w:val="left" w:pos="680"/>
      </w:tabs>
    </w:pPr>
  </w:style>
  <w:style w:type="paragraph" w:customStyle="1" w:styleId="NoteBullet">
    <w:name w:val="Note Bullet"/>
    <w:basedOn w:val="Note"/>
    <w:rsid w:val="00112A5F"/>
    <w:pPr>
      <w:tabs>
        <w:tab w:val="clear" w:pos="680"/>
      </w:tabs>
      <w:spacing w:before="60" w:after="60"/>
    </w:pPr>
  </w:style>
  <w:style w:type="character" w:styleId="PageNumber">
    <w:name w:val="page number"/>
    <w:basedOn w:val="DefaultParagraphFont"/>
    <w:rsid w:val="00112A5F"/>
  </w:style>
  <w:style w:type="paragraph" w:customStyle="1" w:styleId="SubHeading1">
    <w:name w:val="SubHeading1"/>
    <w:basedOn w:val="HeadingBase"/>
    <w:rsid w:val="00112A5F"/>
    <w:pPr>
      <w:spacing w:before="240" w:after="60"/>
    </w:pPr>
    <w:rPr>
      <w:rFonts w:ascii="Arial" w:hAnsi="Arial"/>
      <w:caps w:val="0"/>
      <w:color w:val="auto"/>
    </w:rPr>
  </w:style>
  <w:style w:type="paragraph" w:customStyle="1" w:styleId="SubHeading2">
    <w:name w:val="SubHeading2"/>
    <w:basedOn w:val="HeadingBase"/>
    <w:rsid w:val="00112A5F"/>
    <w:pPr>
      <w:spacing w:before="240" w:after="60"/>
    </w:pPr>
    <w:rPr>
      <w:sz w:val="20"/>
    </w:rPr>
  </w:style>
  <w:style w:type="character" w:customStyle="1" w:styleId="Subscript">
    <w:name w:val="Subscript"/>
    <w:basedOn w:val="DefaultParagraphFont"/>
    <w:rsid w:val="00112A5F"/>
    <w:rPr>
      <w:sz w:val="16"/>
      <w:vertAlign w:val="subscript"/>
    </w:rPr>
  </w:style>
  <w:style w:type="paragraph" w:styleId="Subtitle">
    <w:name w:val="Subtitle"/>
    <w:basedOn w:val="Title"/>
    <w:link w:val="SubtitleChar"/>
    <w:rsid w:val="00112A5F"/>
    <w:pPr>
      <w:framePr w:w="10526" w:h="1872" w:hRule="exact" w:wrap="notBeside" w:vAnchor="text" w:hAnchor="text" w:x="721" w:y="577"/>
      <w:pBdr>
        <w:bottom w:val="single" w:sz="18" w:space="1" w:color="000000" w:themeColor="text1"/>
      </w:pBdr>
      <w:tabs>
        <w:tab w:val="left" w:pos="7230"/>
      </w:tabs>
    </w:pPr>
    <w:rPr>
      <w:rFonts w:ascii="Times New Roman" w:hAnsi="Times New Roman"/>
    </w:rPr>
  </w:style>
  <w:style w:type="character" w:customStyle="1" w:styleId="SubtitleChar">
    <w:name w:val="Subtitle Char"/>
    <w:basedOn w:val="DefaultParagraphFont"/>
    <w:link w:val="Subtitle"/>
    <w:rsid w:val="00112A5F"/>
    <w:rPr>
      <w:rFonts w:ascii="Times New Roman" w:eastAsia="Times New Roman" w:hAnsi="Times New Roman" w:cs="Times New Roman"/>
      <w:b/>
      <w:kern w:val="28"/>
      <w:sz w:val="36"/>
      <w:szCs w:val="20"/>
    </w:rPr>
  </w:style>
  <w:style w:type="paragraph" w:customStyle="1" w:styleId="SuperHeading">
    <w:name w:val="SuperHeading"/>
    <w:basedOn w:val="Normal"/>
    <w:rsid w:val="00112A5F"/>
    <w:pPr>
      <w:keepNext/>
      <w:keepLines/>
      <w:framePr w:w="9299" w:hSpace="181" w:vSpace="181" w:wrap="notBeside" w:vAnchor="text" w:hAnchor="page" w:x="1419" w:y="1" w:anchorLock="1"/>
      <w:suppressAutoHyphens w:val="0"/>
      <w:spacing w:after="120"/>
      <w:jc w:val="right"/>
    </w:pPr>
    <w:rPr>
      <w:rFonts w:ascii="Franklin Gothic Book" w:hAnsi="Franklin Gothic Book"/>
      <w:b/>
      <w:color w:val="336699"/>
      <w:sz w:val="48"/>
      <w:lang w:eastAsia="en-US"/>
    </w:rPr>
  </w:style>
  <w:style w:type="character" w:customStyle="1" w:styleId="Superscript">
    <w:name w:val="Superscript"/>
    <w:basedOn w:val="DefaultParagraphFont"/>
    <w:rsid w:val="00112A5F"/>
    <w:rPr>
      <w:sz w:val="16"/>
      <w:vertAlign w:val="superscript"/>
    </w:rPr>
  </w:style>
  <w:style w:type="paragraph" w:customStyle="1" w:styleId="SuperTitle">
    <w:name w:val="SuperTitle"/>
    <w:next w:val="Title"/>
    <w:rsid w:val="00112A5F"/>
    <w:pPr>
      <w:framePr w:h="1080" w:hRule="exact" w:wrap="notBeside" w:vAnchor="page" w:hAnchor="page" w:xAlign="center" w:y="1873" w:anchorLock="1"/>
      <w:spacing w:after="0" w:line="240" w:lineRule="auto"/>
      <w:jc w:val="center"/>
    </w:pPr>
    <w:rPr>
      <w:rFonts w:ascii="Arial" w:eastAsia="Times New Roman" w:hAnsi="Arial" w:cs="Times New Roman"/>
      <w:b/>
      <w:kern w:val="28"/>
      <w:sz w:val="36"/>
      <w:szCs w:val="20"/>
    </w:rPr>
  </w:style>
  <w:style w:type="character" w:customStyle="1" w:styleId="Symbols">
    <w:name w:val="Symbols"/>
    <w:basedOn w:val="DefaultParagraphFont"/>
    <w:rsid w:val="00112A5F"/>
    <w:rPr>
      <w:rFonts w:ascii="Symbol" w:hAnsi="Symbol"/>
    </w:rPr>
  </w:style>
  <w:style w:type="paragraph" w:customStyle="1" w:styleId="TableBodyTextRight">
    <w:name w:val="Table Body Text Right"/>
    <w:basedOn w:val="TableBodyText"/>
    <w:rsid w:val="00112A5F"/>
    <w:pPr>
      <w:widowControl w:val="0"/>
      <w:autoSpaceDE w:val="0"/>
      <w:autoSpaceDN w:val="0"/>
      <w:adjustRightInd w:val="0"/>
      <w:jc w:val="right"/>
    </w:pPr>
    <w:rPr>
      <w:rFonts w:cs="Arial"/>
      <w:szCs w:val="18"/>
    </w:rPr>
  </w:style>
  <w:style w:type="paragraph" w:customStyle="1" w:styleId="TableHeading">
    <w:name w:val="Table Heading"/>
    <w:basedOn w:val="HeadingBase"/>
    <w:rsid w:val="00112A5F"/>
    <w:pPr>
      <w:keepLines/>
      <w:shd w:val="clear" w:color="800000" w:fill="auto"/>
      <w:spacing w:before="120" w:after="120"/>
      <w:jc w:val="center"/>
    </w:pPr>
    <w:rPr>
      <w:rFonts w:ascii="Arial Bold" w:hAnsi="Arial Bold"/>
      <w:caps w:val="0"/>
      <w:color w:val="000000" w:themeColor="text1"/>
      <w:sz w:val="20"/>
    </w:rPr>
  </w:style>
  <w:style w:type="paragraph" w:customStyle="1" w:styleId="TableListBullet">
    <w:name w:val="Table List Bullet"/>
    <w:basedOn w:val="ListBullet"/>
    <w:rsid w:val="00112A5F"/>
    <w:pPr>
      <w:numPr>
        <w:numId w:val="22"/>
      </w:numPr>
    </w:pPr>
  </w:style>
  <w:style w:type="paragraph" w:customStyle="1" w:styleId="TableListNumber">
    <w:name w:val="Table List Number"/>
    <w:basedOn w:val="ListNumber"/>
    <w:rsid w:val="00112A5F"/>
    <w:pPr>
      <w:numPr>
        <w:numId w:val="0"/>
      </w:numPr>
    </w:pPr>
  </w:style>
  <w:style w:type="paragraph" w:styleId="TableofFigures">
    <w:name w:val="table of figures"/>
    <w:basedOn w:val="Normal"/>
    <w:next w:val="Normal"/>
    <w:semiHidden/>
    <w:rsid w:val="00112A5F"/>
    <w:pPr>
      <w:keepNext/>
      <w:keepLines/>
      <w:tabs>
        <w:tab w:val="right" w:leader="dot" w:pos="9072"/>
      </w:tabs>
      <w:suppressAutoHyphens w:val="0"/>
      <w:ind w:left="970" w:hanging="403"/>
    </w:pPr>
    <w:rPr>
      <w:rFonts w:ascii="Times New Roman" w:hAnsi="Times New Roman"/>
      <w:b/>
      <w:lang w:eastAsia="en-US"/>
    </w:rPr>
  </w:style>
  <w:style w:type="paragraph" w:styleId="TOC1">
    <w:name w:val="toc 1"/>
    <w:basedOn w:val="Normal"/>
    <w:next w:val="Normal"/>
    <w:uiPriority w:val="39"/>
    <w:rsid w:val="00112A5F"/>
    <w:pPr>
      <w:tabs>
        <w:tab w:val="left" w:pos="1440"/>
        <w:tab w:val="right" w:leader="dot" w:pos="9360"/>
      </w:tabs>
      <w:suppressAutoHyphens w:val="0"/>
      <w:spacing w:before="120" w:after="240"/>
      <w:ind w:left="1296" w:right="720" w:hanging="936"/>
    </w:pPr>
    <w:rPr>
      <w:b/>
      <w:noProof/>
      <w:sz w:val="24"/>
      <w:szCs w:val="24"/>
      <w:lang w:eastAsia="en-US"/>
    </w:rPr>
  </w:style>
  <w:style w:type="paragraph" w:styleId="TOC2">
    <w:name w:val="toc 2"/>
    <w:basedOn w:val="Heading1"/>
    <w:next w:val="Normal"/>
    <w:uiPriority w:val="39"/>
    <w:rsid w:val="00112A5F"/>
    <w:pPr>
      <w:keepNext w:val="0"/>
      <w:shd w:val="clear" w:color="FFFFFF" w:fill="auto"/>
      <w:spacing w:before="120" w:after="120"/>
      <w:ind w:left="720"/>
      <w:jc w:val="left"/>
    </w:pPr>
    <w:rPr>
      <w:rFonts w:ascii="Segoe UI" w:hAnsi="Segoe UI"/>
      <w:sz w:val="24"/>
      <w:lang w:val="en-US"/>
    </w:rPr>
  </w:style>
  <w:style w:type="paragraph" w:styleId="TOC3">
    <w:name w:val="toc 3"/>
    <w:basedOn w:val="Heading2"/>
    <w:next w:val="Normal"/>
    <w:uiPriority w:val="39"/>
    <w:rsid w:val="00112A5F"/>
    <w:pPr>
      <w:keepNext w:val="0"/>
      <w:keepLines w:val="0"/>
      <w:spacing w:before="120"/>
      <w:ind w:left="1080"/>
    </w:pPr>
    <w:rPr>
      <w:rFonts w:ascii="Segoe UI" w:hAnsi="Segoe UI"/>
      <w:sz w:val="24"/>
      <w:szCs w:val="20"/>
      <w:lang w:val="en-US"/>
    </w:rPr>
  </w:style>
  <w:style w:type="paragraph" w:styleId="TOC4">
    <w:name w:val="toc 4"/>
    <w:basedOn w:val="Heading3"/>
    <w:next w:val="Normal"/>
    <w:autoRedefine/>
    <w:semiHidden/>
    <w:rsid w:val="00112A5F"/>
    <w:pPr>
      <w:keepNext w:val="0"/>
      <w:spacing w:before="240" w:line="240" w:lineRule="exact"/>
      <w:ind w:left="1080"/>
    </w:pPr>
    <w:rPr>
      <w:b w:val="0"/>
      <w:spacing w:val="-15"/>
      <w:kern w:val="28"/>
      <w:sz w:val="20"/>
      <w:lang w:val="en-US"/>
    </w:rPr>
  </w:style>
  <w:style w:type="paragraph" w:styleId="TOC5">
    <w:name w:val="toc 5"/>
    <w:basedOn w:val="Heading4"/>
    <w:next w:val="Normal"/>
    <w:autoRedefine/>
    <w:rsid w:val="00112A5F"/>
    <w:pPr>
      <w:spacing w:before="180"/>
      <w:ind w:left="1440"/>
    </w:pPr>
    <w:rPr>
      <w:b w:val="0"/>
      <w:bCs/>
      <w:sz w:val="18"/>
      <w:szCs w:val="28"/>
      <w:lang w:val="en-US"/>
    </w:rPr>
  </w:style>
  <w:style w:type="paragraph" w:styleId="TOC6">
    <w:name w:val="toc 6"/>
    <w:basedOn w:val="Normal"/>
    <w:next w:val="Normal"/>
    <w:autoRedefine/>
    <w:rsid w:val="00112A5F"/>
    <w:pPr>
      <w:suppressAutoHyphens w:val="0"/>
      <w:spacing w:before="120" w:after="120"/>
      <w:ind w:left="1000"/>
    </w:pPr>
    <w:rPr>
      <w:lang w:eastAsia="en-US"/>
    </w:rPr>
  </w:style>
  <w:style w:type="paragraph" w:styleId="TOC7">
    <w:name w:val="toc 7"/>
    <w:basedOn w:val="Normal"/>
    <w:next w:val="Normal"/>
    <w:autoRedefine/>
    <w:rsid w:val="00112A5F"/>
    <w:pPr>
      <w:suppressAutoHyphens w:val="0"/>
      <w:spacing w:before="120" w:after="120"/>
      <w:ind w:left="1200"/>
    </w:pPr>
    <w:rPr>
      <w:rFonts w:ascii="Times New Roman" w:hAnsi="Times New Roman"/>
      <w:lang w:eastAsia="en-US"/>
    </w:rPr>
  </w:style>
  <w:style w:type="paragraph" w:styleId="TOC8">
    <w:name w:val="toc 8"/>
    <w:basedOn w:val="Normal"/>
    <w:next w:val="Normal"/>
    <w:autoRedefine/>
    <w:rsid w:val="00112A5F"/>
    <w:pPr>
      <w:suppressAutoHyphens w:val="0"/>
      <w:spacing w:before="120" w:after="120"/>
      <w:ind w:left="1400"/>
    </w:pPr>
    <w:rPr>
      <w:rFonts w:ascii="Times New Roman" w:hAnsi="Times New Roman"/>
      <w:lang w:eastAsia="en-US"/>
    </w:rPr>
  </w:style>
  <w:style w:type="paragraph" w:styleId="TOC9">
    <w:name w:val="toc 9"/>
    <w:basedOn w:val="Normal"/>
    <w:next w:val="Normal"/>
    <w:autoRedefine/>
    <w:rsid w:val="00112A5F"/>
    <w:pPr>
      <w:suppressAutoHyphens w:val="0"/>
      <w:spacing w:before="120" w:after="120"/>
      <w:ind w:left="1600"/>
    </w:pPr>
    <w:rPr>
      <w:rFonts w:ascii="Times New Roman" w:hAnsi="Times New Roman"/>
      <w:lang w:eastAsia="en-US"/>
    </w:rPr>
  </w:style>
  <w:style w:type="paragraph" w:customStyle="1" w:styleId="TOCBase">
    <w:name w:val="TOC Base"/>
    <w:rsid w:val="00112A5F"/>
    <w:pPr>
      <w:spacing w:after="0" w:line="240" w:lineRule="auto"/>
    </w:pPr>
    <w:rPr>
      <w:rFonts w:ascii="Franklin Gothic Book" w:eastAsia="Times New Roman" w:hAnsi="Franklin Gothic Book" w:cs="Times New Roman"/>
      <w:noProof/>
      <w:sz w:val="20"/>
      <w:szCs w:val="20"/>
      <w:lang w:val="en-AU"/>
    </w:rPr>
  </w:style>
  <w:style w:type="paragraph" w:customStyle="1" w:styleId="TOFTitle">
    <w:name w:val="TOFTitle"/>
    <w:basedOn w:val="TOCTitle"/>
    <w:rsid w:val="00112A5F"/>
  </w:style>
  <w:style w:type="character" w:customStyle="1" w:styleId="Underlined">
    <w:name w:val="Underlined"/>
    <w:basedOn w:val="DefaultParagraphFont"/>
    <w:rsid w:val="00112A5F"/>
    <w:rPr>
      <w:u w:val="single"/>
    </w:rPr>
  </w:style>
  <w:style w:type="paragraph" w:customStyle="1" w:styleId="Version">
    <w:name w:val="Version"/>
    <w:basedOn w:val="Title"/>
    <w:rsid w:val="00112A5F"/>
    <w:pPr>
      <w:framePr w:wrap="around"/>
      <w:spacing w:before="1800" w:after="240"/>
      <w:jc w:val="right"/>
    </w:pPr>
    <w:rPr>
      <w:b w:val="0"/>
      <w:caps/>
      <w:color w:val="336699"/>
      <w:sz w:val="28"/>
    </w:rPr>
  </w:style>
  <w:style w:type="paragraph" w:customStyle="1" w:styleId="WideTable">
    <w:name w:val="Wide Table"/>
    <w:basedOn w:val="Normal"/>
    <w:rsid w:val="00112A5F"/>
    <w:pPr>
      <w:keepNext/>
      <w:keepLines/>
      <w:suppressAutoHyphens w:val="0"/>
      <w:ind w:left="-1418"/>
    </w:pPr>
    <w:rPr>
      <w:rFonts w:ascii="Courier New" w:hAnsi="Courier New"/>
      <w:sz w:val="2"/>
      <w:szCs w:val="2"/>
      <w:lang w:eastAsia="en-US"/>
    </w:rPr>
  </w:style>
  <w:style w:type="character" w:customStyle="1" w:styleId="WingdingSymbols">
    <w:name w:val="Wingding Symbols"/>
    <w:rsid w:val="00112A5F"/>
    <w:rPr>
      <w:rFonts w:ascii="Wingdings" w:hAnsi="Wingdings"/>
    </w:rPr>
  </w:style>
  <w:style w:type="paragraph" w:customStyle="1" w:styleId="LABSectionPagePrefix">
    <w:name w:val="LAB Section Page Prefix"/>
    <w:basedOn w:val="Normal"/>
    <w:rsid w:val="00112A5F"/>
    <w:rPr>
      <w:color w:val="FFFFFF" w:themeColor="background1"/>
      <w:sz w:val="2"/>
    </w:rPr>
  </w:style>
  <w:style w:type="paragraph" w:customStyle="1" w:styleId="TableCaptionObsolete">
    <w:name w:val="Table Caption Obsolete"/>
    <w:basedOn w:val="Caption"/>
    <w:rsid w:val="00112A5F"/>
    <w:pPr>
      <w:ind w:left="0"/>
    </w:pPr>
  </w:style>
  <w:style w:type="table" w:styleId="TableGrid">
    <w:name w:val="Table Grid"/>
    <w:basedOn w:val="TableNormal"/>
    <w:uiPriority w:val="59"/>
    <w:rsid w:val="00112A5F"/>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NoNumber">
    <w:name w:val="Caption NoNumber"/>
    <w:basedOn w:val="FigureCaption"/>
    <w:qFormat/>
    <w:rsid w:val="00112A5F"/>
    <w:rPr>
      <w:lang w:val="en-CA"/>
    </w:rPr>
  </w:style>
  <w:style w:type="paragraph" w:customStyle="1" w:styleId="TableCaption">
    <w:name w:val="Table Caption"/>
    <w:basedOn w:val="Caption"/>
    <w:rsid w:val="00112A5F"/>
    <w:rPr>
      <w:rFonts w:cs="Tahoma"/>
      <w:szCs w:val="18"/>
    </w:rPr>
  </w:style>
  <w:style w:type="paragraph" w:customStyle="1" w:styleId="TableListContinue">
    <w:name w:val="Table List Continue"/>
    <w:basedOn w:val="ListContinue"/>
    <w:rsid w:val="00112A5F"/>
    <w:pPr>
      <w:ind w:left="0"/>
    </w:pPr>
    <w:rPr>
      <w:sz w:val="18"/>
    </w:rPr>
  </w:style>
  <w:style w:type="character" w:customStyle="1" w:styleId="Red">
    <w:name w:val="Red"/>
    <w:basedOn w:val="DefaultParagraphFont"/>
    <w:uiPriority w:val="1"/>
    <w:qFormat/>
    <w:rsid w:val="00112A5F"/>
    <w:rPr>
      <w:color w:val="FF0000"/>
    </w:rPr>
  </w:style>
  <w:style w:type="paragraph" w:customStyle="1" w:styleId="GuideTextBlock">
    <w:name w:val="Guide Text Block"/>
    <w:basedOn w:val="Normal"/>
    <w:rsid w:val="00112A5F"/>
    <w:rPr>
      <w:color w:val="FFFFFF" w:themeColor="background1"/>
      <w:sz w:val="2"/>
    </w:rPr>
  </w:style>
  <w:style w:type="paragraph" w:customStyle="1" w:styleId="TableSpacer">
    <w:name w:val="Table Spacer"/>
    <w:basedOn w:val="Normal"/>
    <w:qFormat/>
    <w:rsid w:val="00112A5F"/>
    <w:pPr>
      <w:ind w:left="346"/>
    </w:pPr>
  </w:style>
  <w:style w:type="character" w:customStyle="1" w:styleId="MonospaceItalic">
    <w:name w:val="Monospace Italic"/>
    <w:basedOn w:val="Monospace"/>
    <w:uiPriority w:val="1"/>
    <w:qFormat/>
    <w:rsid w:val="00112A5F"/>
    <w:rPr>
      <w:rFonts w:ascii="Courier New" w:hAnsi="Courier New"/>
      <w:i/>
    </w:rPr>
  </w:style>
  <w:style w:type="paragraph" w:customStyle="1" w:styleId="GeneralBullet3">
    <w:name w:val="General Bullet 3"/>
    <w:basedOn w:val="GeneralBullet2"/>
    <w:qFormat/>
    <w:rsid w:val="00112A5F"/>
    <w:pPr>
      <w:numPr>
        <w:numId w:val="5"/>
      </w:numPr>
    </w:pPr>
  </w:style>
  <w:style w:type="paragraph" w:customStyle="1" w:styleId="AnswerBodyCenter">
    <w:name w:val="Answer Body Center"/>
    <w:basedOn w:val="AnswerBody"/>
    <w:qFormat/>
    <w:rsid w:val="00112A5F"/>
    <w:pPr>
      <w:spacing w:before="120" w:after="120"/>
      <w:ind w:left="0"/>
      <w:jc w:val="center"/>
    </w:pPr>
  </w:style>
  <w:style w:type="paragraph" w:customStyle="1" w:styleId="AnswerBodyTable">
    <w:name w:val="Answer Body Table"/>
    <w:basedOn w:val="AnswerBody"/>
    <w:qFormat/>
    <w:rsid w:val="00112A5F"/>
    <w:pPr>
      <w:spacing w:before="120" w:after="120"/>
      <w:ind w:left="0"/>
    </w:pPr>
  </w:style>
  <w:style w:type="paragraph" w:customStyle="1" w:styleId="TableCaptionLabAnswersSection">
    <w:name w:val="Table Caption (Lab Answers Section)"/>
    <w:basedOn w:val="TableCaption"/>
    <w:qFormat/>
    <w:rsid w:val="00112A5F"/>
    <w:pPr>
      <w:ind w:left="360"/>
    </w:pPr>
    <w:rPr>
      <w:rFonts w:ascii="Segoe UI" w:hAnsi="Segoe UI"/>
    </w:rPr>
  </w:style>
  <w:style w:type="paragraph" w:customStyle="1" w:styleId="TableCaptionLabBody">
    <w:name w:val="Table Caption (Lab Body)"/>
    <w:basedOn w:val="TableCaption"/>
    <w:qFormat/>
    <w:rsid w:val="00112A5F"/>
    <w:pPr>
      <w:ind w:left="0"/>
    </w:pPr>
    <w:rPr>
      <w:rFonts w:ascii="Segoe UI" w:hAnsi="Segoe UI"/>
    </w:rPr>
  </w:style>
  <w:style w:type="paragraph" w:customStyle="1" w:styleId="Stepx-xBullet3">
    <w:name w:val="Step x-x Bullet 3"/>
    <w:basedOn w:val="Stepx-xBullet2"/>
    <w:qFormat/>
    <w:rsid w:val="00112A5F"/>
    <w:pPr>
      <w:numPr>
        <w:numId w:val="21"/>
      </w:numPr>
    </w:pPr>
  </w:style>
  <w:style w:type="paragraph" w:customStyle="1" w:styleId="LabStepContinueNotBold">
    <w:name w:val="Lab Step Continue Not Bold"/>
    <w:basedOn w:val="LabStepContinue"/>
    <w:qFormat/>
    <w:rsid w:val="00112A5F"/>
    <w:rPr>
      <w:b w:val="0"/>
    </w:rPr>
  </w:style>
  <w:style w:type="character" w:customStyle="1" w:styleId="Blue">
    <w:name w:val="Blue"/>
    <w:basedOn w:val="DefaultParagraphFont"/>
    <w:uiPriority w:val="1"/>
    <w:qFormat/>
    <w:rsid w:val="00112A5F"/>
    <w:rPr>
      <w:color w:val="0000FF"/>
      <w:lang w:val="en-CA"/>
    </w:rPr>
  </w:style>
  <w:style w:type="character" w:customStyle="1" w:styleId="BlueBold">
    <w:name w:val="Blue Bold"/>
    <w:basedOn w:val="Blue"/>
    <w:uiPriority w:val="1"/>
    <w:qFormat/>
    <w:rsid w:val="00112A5F"/>
    <w:rPr>
      <w:b/>
      <w:color w:val="0000FF"/>
      <w:lang w:val="en-CA"/>
    </w:rPr>
  </w:style>
  <w:style w:type="character" w:customStyle="1" w:styleId="BlueBoldItalic">
    <w:name w:val="Blue Bold Italic"/>
    <w:basedOn w:val="Blue"/>
    <w:uiPriority w:val="1"/>
    <w:qFormat/>
    <w:rsid w:val="00112A5F"/>
    <w:rPr>
      <w:b/>
      <w:i/>
      <w:color w:val="0000FF"/>
      <w:lang w:val="en-CA"/>
    </w:rPr>
  </w:style>
  <w:style w:type="character" w:customStyle="1" w:styleId="BlueItalic">
    <w:name w:val="Blue Italic"/>
    <w:basedOn w:val="Blue"/>
    <w:uiPriority w:val="1"/>
    <w:qFormat/>
    <w:rsid w:val="00112A5F"/>
    <w:rPr>
      <w:i/>
      <w:color w:val="0000FF"/>
      <w:lang w:val="en-CA"/>
    </w:rPr>
  </w:style>
  <w:style w:type="character" w:customStyle="1" w:styleId="BlueMonospace">
    <w:name w:val="Blue Monospace"/>
    <w:basedOn w:val="Blue"/>
    <w:uiPriority w:val="1"/>
    <w:qFormat/>
    <w:rsid w:val="00112A5F"/>
    <w:rPr>
      <w:rFonts w:ascii="Courier New" w:hAnsi="Courier New"/>
      <w:color w:val="0000FF"/>
      <w:lang w:val="en-CA"/>
    </w:rPr>
  </w:style>
  <w:style w:type="paragraph" w:customStyle="1" w:styleId="BodyTextSingleSpace">
    <w:name w:val="Body Text Single Space"/>
    <w:basedOn w:val="BodyText"/>
    <w:qFormat/>
    <w:rsid w:val="00112A5F"/>
    <w:pPr>
      <w:spacing w:before="0" w:after="0"/>
    </w:pPr>
  </w:style>
  <w:style w:type="character" w:customStyle="1" w:styleId="Green">
    <w:name w:val="Green"/>
    <w:basedOn w:val="DefaultParagraphFont"/>
    <w:uiPriority w:val="1"/>
    <w:qFormat/>
    <w:rsid w:val="00112A5F"/>
    <w:rPr>
      <w:color w:val="008000"/>
    </w:rPr>
  </w:style>
  <w:style w:type="character" w:customStyle="1" w:styleId="GreenBoldItalic">
    <w:name w:val="Green Bold Italic"/>
    <w:basedOn w:val="Green"/>
    <w:uiPriority w:val="1"/>
    <w:qFormat/>
    <w:rsid w:val="00112A5F"/>
    <w:rPr>
      <w:b/>
      <w:i/>
      <w:color w:val="008000"/>
    </w:rPr>
  </w:style>
  <w:style w:type="character" w:customStyle="1" w:styleId="GreenItalic">
    <w:name w:val="Green Italic"/>
    <w:basedOn w:val="Green"/>
    <w:uiPriority w:val="1"/>
    <w:qFormat/>
    <w:rsid w:val="00112A5F"/>
    <w:rPr>
      <w:b w:val="0"/>
      <w:i/>
      <w:color w:val="008000"/>
    </w:rPr>
  </w:style>
  <w:style w:type="character" w:customStyle="1" w:styleId="GreenMonospace">
    <w:name w:val="Green Monospace"/>
    <w:basedOn w:val="Green"/>
    <w:uiPriority w:val="1"/>
    <w:qFormat/>
    <w:rsid w:val="00112A5F"/>
    <w:rPr>
      <w:rFonts w:ascii="Courier New" w:hAnsi="Courier New"/>
      <w:color w:val="008000"/>
    </w:rPr>
  </w:style>
  <w:style w:type="character" w:customStyle="1" w:styleId="Orange">
    <w:name w:val="Orange"/>
    <w:basedOn w:val="DefaultParagraphFont"/>
    <w:uiPriority w:val="1"/>
    <w:qFormat/>
    <w:rsid w:val="00112A5F"/>
    <w:rPr>
      <w:color w:val="FFC000"/>
    </w:rPr>
  </w:style>
  <w:style w:type="character" w:customStyle="1" w:styleId="OrangeBoldItalic">
    <w:name w:val="Orange Bold Italic"/>
    <w:basedOn w:val="Orange"/>
    <w:uiPriority w:val="1"/>
    <w:qFormat/>
    <w:rsid w:val="00112A5F"/>
    <w:rPr>
      <w:b/>
      <w:i/>
      <w:color w:val="FFC000"/>
    </w:rPr>
  </w:style>
  <w:style w:type="character" w:customStyle="1" w:styleId="Purple">
    <w:name w:val="Purple"/>
    <w:basedOn w:val="DefaultParagraphFont"/>
    <w:uiPriority w:val="1"/>
    <w:qFormat/>
    <w:rsid w:val="00112A5F"/>
    <w:rPr>
      <w:color w:val="7030A0"/>
    </w:rPr>
  </w:style>
  <w:style w:type="character" w:customStyle="1" w:styleId="PurpleBoldItalic">
    <w:name w:val="Purple Bold Italic"/>
    <w:basedOn w:val="Purple"/>
    <w:uiPriority w:val="1"/>
    <w:qFormat/>
    <w:rsid w:val="00112A5F"/>
    <w:rPr>
      <w:b/>
      <w:i/>
      <w:color w:val="7030A0"/>
    </w:rPr>
  </w:style>
  <w:style w:type="paragraph" w:customStyle="1" w:styleId="QuestionBody">
    <w:name w:val="Question Body"/>
    <w:basedOn w:val="BodyText"/>
    <w:qFormat/>
    <w:rsid w:val="00112A5F"/>
  </w:style>
  <w:style w:type="character" w:customStyle="1" w:styleId="RedBold">
    <w:name w:val="Red Bold"/>
    <w:basedOn w:val="Red"/>
    <w:uiPriority w:val="1"/>
    <w:qFormat/>
    <w:rsid w:val="00112A5F"/>
    <w:rPr>
      <w:b/>
      <w:color w:val="FF0000"/>
    </w:rPr>
  </w:style>
  <w:style w:type="character" w:customStyle="1" w:styleId="RedBoldItalic">
    <w:name w:val="Red Bold Italic"/>
    <w:basedOn w:val="Red"/>
    <w:uiPriority w:val="1"/>
    <w:qFormat/>
    <w:rsid w:val="00112A5F"/>
    <w:rPr>
      <w:b/>
      <w:i/>
      <w:color w:val="FF0000"/>
    </w:rPr>
  </w:style>
  <w:style w:type="character" w:customStyle="1" w:styleId="RedMonospace">
    <w:name w:val="Red Monospace"/>
    <w:basedOn w:val="Red"/>
    <w:uiPriority w:val="1"/>
    <w:qFormat/>
    <w:rsid w:val="00112A5F"/>
    <w:rPr>
      <w:rFonts w:ascii="Courier New" w:hAnsi="Courier New"/>
      <w:color w:val="FF0000"/>
    </w:rPr>
  </w:style>
  <w:style w:type="paragraph" w:customStyle="1" w:styleId="TableSpacerBodyText">
    <w:name w:val="Table Spacer (Body Text)"/>
    <w:basedOn w:val="BodyText"/>
    <w:qFormat/>
    <w:rsid w:val="00112A5F"/>
    <w:pPr>
      <w:spacing w:before="0" w:after="0"/>
    </w:pPr>
  </w:style>
  <w:style w:type="character" w:customStyle="1" w:styleId="WhiteBold">
    <w:name w:val="White Bold"/>
    <w:basedOn w:val="DefaultParagraphFont"/>
    <w:uiPriority w:val="1"/>
    <w:qFormat/>
    <w:rsid w:val="00112A5F"/>
    <w:rPr>
      <w:b/>
      <w:color w:val="FFFFFF" w:themeColor="background1"/>
    </w:rPr>
  </w:style>
  <w:style w:type="character" w:customStyle="1" w:styleId="Yellow">
    <w:name w:val="Yellow"/>
    <w:basedOn w:val="DefaultParagraphFont"/>
    <w:uiPriority w:val="1"/>
    <w:qFormat/>
    <w:rsid w:val="00112A5F"/>
    <w:rPr>
      <w:color w:val="DFDA00"/>
    </w:rPr>
  </w:style>
  <w:style w:type="character" w:customStyle="1" w:styleId="YellowBoldItalic">
    <w:name w:val="Yellow Bold Italic"/>
    <w:basedOn w:val="Yellow"/>
    <w:uiPriority w:val="1"/>
    <w:qFormat/>
    <w:rsid w:val="00112A5F"/>
    <w:rPr>
      <w:b/>
      <w:i/>
      <w:color w:val="DFDA00"/>
    </w:rPr>
  </w:style>
  <w:style w:type="paragraph" w:customStyle="1" w:styleId="TableSpacerStepx-x-xText">
    <w:name w:val="Table Spacer (Step x-x-x Text)"/>
    <w:basedOn w:val="TableandQuestionSpacer"/>
    <w:qFormat/>
    <w:rsid w:val="00112A5F"/>
    <w:pPr>
      <w:ind w:left="720"/>
    </w:pPr>
    <w:rPr>
      <w:sz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2.tif"/></Relationships>
</file>

<file path=word/_rels/footer2.xml.rels><?xml version="1.0" encoding="UTF-8" standalone="yes"?>
<Relationships xmlns="http://schemas.openxmlformats.org/package/2006/relationships"><Relationship Id="rId1" Type="http://schemas.openxmlformats.org/officeDocument/2006/relationships/image" Target="media/image22.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6478</Words>
  <Characters>35241</Characters>
  <Application>Microsoft Office Word</Application>
  <DocSecurity>0</DocSecurity>
  <Lines>1036</Lines>
  <Paragraphs>695</Paragraphs>
  <ScaleCrop>false</ScaleCrop>
  <Company>www.fundamedia.ca</Company>
  <LinksUpToDate>false</LinksUpToDate>
  <CharactersWithSpaces>41024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AI Inference Solutions with the Vitis AI Platform Lab Workbook 2.0</dc:title>
  <dc:creator>Allen Tam</dc:creator>
  <cp:keywords>Public</cp:keywords>
  <cp:lastModifiedBy>Allen Tam</cp:lastModifiedBy>
  <cp:revision>3</cp:revision>
  <cp:lastPrinted>2022-04-21T20:38:00Z</cp:lastPrinted>
  <dcterms:created xsi:type="dcterms:W3CDTF">2022-04-21T20:38:00Z</dcterms:created>
  <dcterms:modified xsi:type="dcterms:W3CDTF">2022-04-21T20:38:00Z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90e8fbd9-8f89-4d53-8186-5fd09519b594</vt:lpwstr>
  </property>
  <property fmtid="{D5CDD505-2E9C-101B-9397-08002B2CF9AE}" pid="3" name="XilinxClassification">
    <vt:lpwstr>Public</vt:lpwstr>
  </property>
  <property fmtid="{D5CDD505-2E9C-101B-9397-08002B2CF9AE}" pid="4" name="VisualMarkings">
    <vt:lpwstr>No</vt:lpwstr>
  </property>
  <property fmtid="{D5CDD505-2E9C-101B-9397-08002B2CF9AE}" pid="5" name="PublicationYear">
    <vt:lpwstr>2022</vt:lpwstr>
  </property>
</Properties>
</file>