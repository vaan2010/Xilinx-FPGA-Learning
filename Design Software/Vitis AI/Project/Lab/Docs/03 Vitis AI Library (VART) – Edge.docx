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386A8" w14:textId="2C00B5C6" w:rsidR="00D52AD3" w:rsidRPr="00112A5F" w:rsidRDefault="00932C04" w:rsidP="00112A5F">
      <w:pPr>
        <w:pStyle w:val="1"/>
      </w:pPr>
      <w:bookmarkStart w:id="0" w:name="_Toc101339251"/>
      <w:r w:rsidRPr="00112A5F">
        <w:t>Vitis AI Library (VART) – Edge</w:t>
      </w:r>
      <w:bookmarkEnd w:id="0"/>
    </w:p>
    <w:p w14:paraId="40A18AC3" w14:textId="77777777" w:rsidR="00D52AD3" w:rsidRPr="00112A5F" w:rsidRDefault="00932C04" w:rsidP="00112A5F">
      <w:pPr>
        <w:pStyle w:val="Sub-title"/>
      </w:pPr>
      <w:r w:rsidRPr="00112A5F">
        <w:t>Vitis AI Development Environment 2.0</w:t>
      </w:r>
    </w:p>
    <w:p w14:paraId="1055295E" w14:textId="77777777" w:rsidR="00D52AD3" w:rsidRPr="00112A5F" w:rsidRDefault="00D52AD3" w:rsidP="00112A5F">
      <w:pPr>
        <w:pStyle w:val="AllowPageBreak"/>
      </w:pPr>
    </w:p>
    <w:p w14:paraId="2E20BC6A" w14:textId="77777777" w:rsidR="00D52AD3" w:rsidRPr="00112A5F" w:rsidRDefault="00932C04" w:rsidP="00112A5F">
      <w:pPr>
        <w:pStyle w:val="21"/>
      </w:pPr>
      <w:bookmarkStart w:id="1" w:name="O_161213"/>
      <w:bookmarkEnd w:id="1"/>
      <w:r w:rsidRPr="00112A5F">
        <w:t>Abstract</w:t>
      </w:r>
    </w:p>
    <w:p w14:paraId="38E8EA00" w14:textId="77777777" w:rsidR="00D52AD3" w:rsidRPr="00112A5F" w:rsidRDefault="00932C04" w:rsidP="00112A5F">
      <w:pPr>
        <w:pStyle w:val="a2"/>
      </w:pPr>
      <w:r w:rsidRPr="00112A5F">
        <w:t>This lab walks you through a review of the Vitis™ AI Runtime (VART) sample code and the steps to set up the host environment for cross-compilation and to run a design on the target board.</w:t>
      </w:r>
    </w:p>
    <w:p w14:paraId="5A65E461" w14:textId="77777777" w:rsidR="00D52AD3" w:rsidRPr="00112A5F" w:rsidRDefault="00932C04" w:rsidP="00112A5F">
      <w:pPr>
        <w:pStyle w:val="a2"/>
      </w:pPr>
      <w:proofErr w:type="spellStart"/>
      <w:r w:rsidRPr="00112A5F">
        <w:t>CloudShare</w:t>
      </w:r>
      <w:proofErr w:type="spellEnd"/>
      <w:r w:rsidRPr="00112A5F">
        <w:t xml:space="preserve"> users: You should perform this lab in your Linux environment and make sure that your Vitis environment is set up correctly.</w:t>
      </w:r>
    </w:p>
    <w:p w14:paraId="11F74A0A" w14:textId="77777777" w:rsidR="00D52AD3" w:rsidRPr="00112A5F" w:rsidRDefault="00932C04" w:rsidP="00112A5F">
      <w:pPr>
        <w:pStyle w:val="a2"/>
      </w:pPr>
      <w:r w:rsidRPr="00112A5F">
        <w:t>This lab should take approximately 90 minutes.</w:t>
      </w:r>
    </w:p>
    <w:p w14:paraId="56E00B38" w14:textId="77777777" w:rsidR="00D52AD3" w:rsidRPr="00112A5F" w:rsidRDefault="00D52AD3" w:rsidP="00112A5F">
      <w:pPr>
        <w:pStyle w:val="AllowPageBreak"/>
      </w:pPr>
    </w:p>
    <w:p w14:paraId="6C1B35EA" w14:textId="77777777" w:rsidR="00D52AD3" w:rsidRPr="00112A5F" w:rsidRDefault="00932C04" w:rsidP="00112A5F">
      <w:pPr>
        <w:pStyle w:val="21"/>
      </w:pPr>
      <w:bookmarkStart w:id="2" w:name="O_166716_2"/>
      <w:bookmarkEnd w:id="2"/>
      <w:proofErr w:type="spellStart"/>
      <w:r w:rsidRPr="00112A5F">
        <w:t>CloudShare</w:t>
      </w:r>
      <w:proofErr w:type="spellEnd"/>
      <w:r w:rsidRPr="00112A5F">
        <w:t xml:space="preserve"> Users Only</w:t>
      </w:r>
    </w:p>
    <w:p w14:paraId="6AF0324A" w14:textId="77777777" w:rsidR="00D52AD3" w:rsidRPr="00112A5F" w:rsidRDefault="00932C04" w:rsidP="00112A5F">
      <w:pPr>
        <w:pStyle w:val="a2"/>
      </w:pPr>
      <w:r w:rsidRPr="00112A5F">
        <w:t>You are provided three attempts to access a lab, and the time allotted to complete each lab is 2X the time expected to complete the lab. Once the timer starts, you cannot pause the timer. Also, each lab attempt will reset the previous attempt—that is, your work from a previous attempt is not saved.</w:t>
      </w:r>
    </w:p>
    <w:p w14:paraId="1BC62A76" w14:textId="77777777" w:rsidR="00D52AD3" w:rsidRPr="00112A5F" w:rsidRDefault="00D52AD3" w:rsidP="00112A5F">
      <w:pPr>
        <w:pStyle w:val="AllowPageBreak"/>
      </w:pPr>
    </w:p>
    <w:p w14:paraId="1C57A1CC" w14:textId="77777777" w:rsidR="00D52AD3" w:rsidRPr="00112A5F" w:rsidRDefault="00932C04" w:rsidP="00112A5F">
      <w:pPr>
        <w:pStyle w:val="21"/>
      </w:pPr>
      <w:bookmarkStart w:id="3" w:name="O_161214"/>
      <w:bookmarkEnd w:id="3"/>
      <w:r w:rsidRPr="00112A5F">
        <w:t>Objectives</w:t>
      </w:r>
    </w:p>
    <w:p w14:paraId="68E6DA09" w14:textId="77777777" w:rsidR="00D52AD3" w:rsidRPr="00112A5F" w:rsidRDefault="00932C04" w:rsidP="00112A5F">
      <w:pPr>
        <w:pStyle w:val="a2"/>
      </w:pPr>
      <w:r w:rsidRPr="00112A5F">
        <w:t>After completing this lab, you will be able to:</w:t>
      </w:r>
    </w:p>
    <w:p w14:paraId="7B477DAF" w14:textId="77777777" w:rsidR="00D52AD3" w:rsidRPr="00112A5F" w:rsidRDefault="00932C04" w:rsidP="00112A5F">
      <w:pPr>
        <w:pStyle w:val="a"/>
      </w:pPr>
      <w:r w:rsidRPr="00112A5F">
        <w:t>Use the unified Vitis AI Runtime (VART) APIs in your design</w:t>
      </w:r>
    </w:p>
    <w:p w14:paraId="00AD8A6E" w14:textId="77777777" w:rsidR="00D52AD3" w:rsidRPr="00112A5F" w:rsidRDefault="00932C04" w:rsidP="00112A5F">
      <w:pPr>
        <w:pStyle w:val="a"/>
      </w:pPr>
      <w:r w:rsidRPr="00112A5F">
        <w:t>Set up the host environment for cross-compilation</w:t>
      </w:r>
    </w:p>
    <w:p w14:paraId="1CA44826" w14:textId="77777777" w:rsidR="00D52AD3" w:rsidRPr="00112A5F" w:rsidRDefault="00932C04" w:rsidP="00112A5F">
      <w:pPr>
        <w:pStyle w:val="a"/>
      </w:pPr>
      <w:r w:rsidRPr="00112A5F">
        <w:t>Install the Vitis AI Runtime package on the target board</w:t>
      </w:r>
    </w:p>
    <w:p w14:paraId="65709765" w14:textId="77777777" w:rsidR="00D52AD3" w:rsidRPr="00112A5F" w:rsidRDefault="00932C04" w:rsidP="00112A5F">
      <w:pPr>
        <w:pStyle w:val="a"/>
      </w:pPr>
      <w:r w:rsidRPr="00112A5F">
        <w:t>Run the application on the target board</w:t>
      </w:r>
    </w:p>
    <w:p w14:paraId="2B6CEEDF" w14:textId="77777777" w:rsidR="00D52AD3" w:rsidRPr="00112A5F" w:rsidRDefault="00D52AD3" w:rsidP="00112A5F">
      <w:pPr>
        <w:pStyle w:val="AllowPageBreak"/>
      </w:pPr>
    </w:p>
    <w:p w14:paraId="0D14B5D5" w14:textId="77777777" w:rsidR="00D52AD3" w:rsidRPr="00112A5F" w:rsidRDefault="00932C04" w:rsidP="00112A5F">
      <w:pPr>
        <w:pStyle w:val="21"/>
      </w:pPr>
      <w:bookmarkStart w:id="4" w:name="O_161215"/>
      <w:bookmarkEnd w:id="4"/>
      <w:r w:rsidRPr="00112A5F">
        <w:t>Introduction</w:t>
      </w:r>
    </w:p>
    <w:p w14:paraId="6E907788" w14:textId="77777777" w:rsidR="00D52AD3" w:rsidRPr="00112A5F" w:rsidRDefault="00932C04" w:rsidP="00112A5F">
      <w:pPr>
        <w:pStyle w:val="a2"/>
      </w:pPr>
      <w:r w:rsidRPr="00112A5F">
        <w:t xml:space="preserve">The Vitis AI Runtime (VART) enables applications to use a unified high-level runtime API for both cloud and edge, making cloud-to-edge deployments seamless and efficient. </w:t>
      </w:r>
    </w:p>
    <w:p w14:paraId="37467D5D" w14:textId="77777777" w:rsidR="00D52AD3" w:rsidRPr="00112A5F" w:rsidRDefault="00932C04" w:rsidP="00112A5F">
      <w:pPr>
        <w:pStyle w:val="a2"/>
      </w:pPr>
      <w:r w:rsidRPr="00112A5F">
        <w:t>The Vitis AI Runtime API features are:</w:t>
      </w:r>
    </w:p>
    <w:p w14:paraId="2644346D" w14:textId="77777777" w:rsidR="00D52AD3" w:rsidRPr="00112A5F" w:rsidRDefault="00932C04" w:rsidP="00112A5F">
      <w:pPr>
        <w:pStyle w:val="a"/>
      </w:pPr>
      <w:r w:rsidRPr="00112A5F">
        <w:t>Asynchronous submission of jobs to the accelerator</w:t>
      </w:r>
    </w:p>
    <w:p w14:paraId="219BF2B2" w14:textId="77777777" w:rsidR="00D52AD3" w:rsidRPr="00112A5F" w:rsidRDefault="00932C04" w:rsidP="00112A5F">
      <w:pPr>
        <w:pStyle w:val="a"/>
      </w:pPr>
      <w:r w:rsidRPr="00112A5F">
        <w:t>Asynchronous collection of jobs from the accelerator</w:t>
      </w:r>
    </w:p>
    <w:p w14:paraId="76BA59DF" w14:textId="77777777" w:rsidR="00D52AD3" w:rsidRPr="00112A5F" w:rsidRDefault="00932C04" w:rsidP="00112A5F">
      <w:pPr>
        <w:pStyle w:val="a"/>
      </w:pPr>
      <w:r w:rsidRPr="00112A5F">
        <w:t>C++ and Python implementations</w:t>
      </w:r>
    </w:p>
    <w:p w14:paraId="6616BD97" w14:textId="77777777" w:rsidR="00D52AD3" w:rsidRPr="00112A5F" w:rsidRDefault="00932C04" w:rsidP="00112A5F">
      <w:pPr>
        <w:pStyle w:val="a"/>
      </w:pPr>
      <w:r w:rsidRPr="00112A5F">
        <w:t>Support for multi-threading and multi-process execution</w:t>
      </w:r>
    </w:p>
    <w:p w14:paraId="1174342F" w14:textId="77777777" w:rsidR="00D52AD3" w:rsidRPr="00112A5F" w:rsidRDefault="00932C04" w:rsidP="00112A5F">
      <w:pPr>
        <w:pStyle w:val="a2"/>
      </w:pPr>
      <w:r w:rsidRPr="00112A5F">
        <w:t xml:space="preserve">Users can use the unified Vitis AI Runtime APIs to control the DPU. </w:t>
      </w:r>
    </w:p>
    <w:p w14:paraId="320298E3" w14:textId="77777777" w:rsidR="00D52AD3" w:rsidRPr="00112A5F" w:rsidRDefault="00932C04" w:rsidP="00F32A19">
      <w:pPr>
        <w:pStyle w:val="a2"/>
        <w:keepNext/>
      </w:pPr>
      <w:r w:rsidRPr="00112A5F">
        <w:lastRenderedPageBreak/>
        <w:t>The Runtime APIs provide five interfaces:</w:t>
      </w:r>
    </w:p>
    <w:p w14:paraId="28AFFD94" w14:textId="77777777" w:rsidR="00D52AD3" w:rsidRPr="00112A5F" w:rsidRDefault="00932C04" w:rsidP="00112A5F">
      <w:pPr>
        <w:pStyle w:val="a"/>
      </w:pPr>
      <w:proofErr w:type="spellStart"/>
      <w:r w:rsidRPr="00112A5F">
        <w:rPr>
          <w:rStyle w:val="Monospace"/>
        </w:rPr>
        <w:t>execute_</w:t>
      </w:r>
      <w:proofErr w:type="gramStart"/>
      <w:r w:rsidRPr="00112A5F">
        <w:rPr>
          <w:rStyle w:val="Monospace"/>
        </w:rPr>
        <w:t>async</w:t>
      </w:r>
      <w:proofErr w:type="spellEnd"/>
      <w:r w:rsidRPr="00112A5F">
        <w:rPr>
          <w:rStyle w:val="Monospace"/>
        </w:rPr>
        <w:t>(</w:t>
      </w:r>
      <w:proofErr w:type="gramEnd"/>
      <w:r w:rsidRPr="00112A5F">
        <w:rPr>
          <w:rStyle w:val="Monospace"/>
        </w:rPr>
        <w:t>)</w:t>
      </w:r>
    </w:p>
    <w:p w14:paraId="029FEAB0" w14:textId="77777777" w:rsidR="00D52AD3" w:rsidRPr="00112A5F" w:rsidRDefault="00932C04" w:rsidP="00112A5F">
      <w:pPr>
        <w:pStyle w:val="a"/>
      </w:pPr>
      <w:proofErr w:type="gramStart"/>
      <w:r w:rsidRPr="00112A5F">
        <w:rPr>
          <w:rStyle w:val="Monospace"/>
        </w:rPr>
        <w:t>wait(</w:t>
      </w:r>
      <w:proofErr w:type="gramEnd"/>
      <w:r w:rsidRPr="00112A5F">
        <w:rPr>
          <w:rStyle w:val="Monospace"/>
        </w:rPr>
        <w:t>)</w:t>
      </w:r>
    </w:p>
    <w:p w14:paraId="4BFB2632" w14:textId="77777777" w:rsidR="00D52AD3" w:rsidRPr="00112A5F" w:rsidRDefault="00932C04" w:rsidP="00112A5F">
      <w:pPr>
        <w:pStyle w:val="a"/>
      </w:pPr>
      <w:proofErr w:type="spellStart"/>
      <w:r w:rsidRPr="00112A5F">
        <w:rPr>
          <w:rStyle w:val="Monospace"/>
        </w:rPr>
        <w:t>get_tensor_</w:t>
      </w:r>
      <w:proofErr w:type="gramStart"/>
      <w:r w:rsidRPr="00112A5F">
        <w:rPr>
          <w:rStyle w:val="Monospace"/>
        </w:rPr>
        <w:t>format</w:t>
      </w:r>
      <w:proofErr w:type="spellEnd"/>
      <w:r w:rsidRPr="00112A5F">
        <w:rPr>
          <w:rStyle w:val="Monospace"/>
        </w:rPr>
        <w:t>(</w:t>
      </w:r>
      <w:proofErr w:type="gramEnd"/>
      <w:r w:rsidRPr="00112A5F">
        <w:rPr>
          <w:rStyle w:val="Monospace"/>
        </w:rPr>
        <w:t>)</w:t>
      </w:r>
    </w:p>
    <w:p w14:paraId="7CF53836" w14:textId="77777777" w:rsidR="00D52AD3" w:rsidRPr="00112A5F" w:rsidRDefault="00932C04" w:rsidP="00112A5F">
      <w:pPr>
        <w:pStyle w:val="a"/>
      </w:pPr>
      <w:proofErr w:type="spellStart"/>
      <w:r w:rsidRPr="00112A5F">
        <w:rPr>
          <w:rStyle w:val="Monospace"/>
        </w:rPr>
        <w:t>get_input_</w:t>
      </w:r>
      <w:proofErr w:type="gramStart"/>
      <w:r w:rsidRPr="00112A5F">
        <w:rPr>
          <w:rStyle w:val="Monospace"/>
        </w:rPr>
        <w:t>tensors</w:t>
      </w:r>
      <w:proofErr w:type="spellEnd"/>
      <w:r w:rsidRPr="00112A5F">
        <w:rPr>
          <w:rStyle w:val="Monospace"/>
        </w:rPr>
        <w:t>(</w:t>
      </w:r>
      <w:proofErr w:type="gramEnd"/>
      <w:r w:rsidRPr="00112A5F">
        <w:rPr>
          <w:rStyle w:val="Monospace"/>
        </w:rPr>
        <w:t>)</w:t>
      </w:r>
    </w:p>
    <w:p w14:paraId="667A5D9C" w14:textId="77777777" w:rsidR="00D52AD3" w:rsidRPr="00112A5F" w:rsidRDefault="00932C04" w:rsidP="00112A5F">
      <w:pPr>
        <w:pStyle w:val="a"/>
      </w:pPr>
      <w:proofErr w:type="spellStart"/>
      <w:r w:rsidRPr="00112A5F">
        <w:rPr>
          <w:rStyle w:val="Monospace"/>
        </w:rPr>
        <w:t>get_output_</w:t>
      </w:r>
      <w:proofErr w:type="gramStart"/>
      <w:r w:rsidRPr="00112A5F">
        <w:rPr>
          <w:rStyle w:val="Monospace"/>
        </w:rPr>
        <w:t>tensors</w:t>
      </w:r>
      <w:proofErr w:type="spellEnd"/>
      <w:r w:rsidRPr="00112A5F">
        <w:rPr>
          <w:rStyle w:val="Monospace"/>
        </w:rPr>
        <w:t>(</w:t>
      </w:r>
      <w:proofErr w:type="gramEnd"/>
      <w:r w:rsidRPr="00112A5F">
        <w:rPr>
          <w:rStyle w:val="Monospace"/>
        </w:rPr>
        <w:t>)</w:t>
      </w:r>
    </w:p>
    <w:p w14:paraId="7F661C62" w14:textId="77777777" w:rsidR="00D52AD3" w:rsidRPr="00112A5F" w:rsidRDefault="00932C04" w:rsidP="00112A5F">
      <w:pPr>
        <w:pStyle w:val="a2"/>
      </w:pPr>
      <w:r w:rsidRPr="00112A5F">
        <w:rPr>
          <w:rStyle w:val="SpecialBold"/>
        </w:rPr>
        <w:t>C++ APIs</w:t>
      </w:r>
    </w:p>
    <w:p w14:paraId="0B5BDF54" w14:textId="77777777" w:rsidR="00D52AD3" w:rsidRPr="00112A5F" w:rsidRDefault="00932C04" w:rsidP="00112A5F">
      <w:pPr>
        <w:pStyle w:val="a2"/>
      </w:pPr>
      <w:r w:rsidRPr="00112A5F">
        <w:t xml:space="preserve">The class name is </w:t>
      </w:r>
      <w:proofErr w:type="spellStart"/>
      <w:proofErr w:type="gramStart"/>
      <w:r w:rsidRPr="009B3712">
        <w:rPr>
          <w:rStyle w:val="Monospace"/>
        </w:rPr>
        <w:t>vart</w:t>
      </w:r>
      <w:proofErr w:type="spellEnd"/>
      <w:r w:rsidRPr="009B3712">
        <w:rPr>
          <w:rStyle w:val="Monospace"/>
        </w:rPr>
        <w:t>::</w:t>
      </w:r>
      <w:proofErr w:type="gramEnd"/>
      <w:r w:rsidRPr="009B3712">
        <w:rPr>
          <w:rStyle w:val="Monospace"/>
        </w:rPr>
        <w:t>Runner</w:t>
      </w:r>
      <w:r w:rsidRPr="009B3712">
        <w:t>.</w:t>
      </w:r>
      <w:r w:rsidRPr="00112A5F">
        <w:t xml:space="preserve"> The following table lists all the functions defined in the </w:t>
      </w:r>
      <w:proofErr w:type="spellStart"/>
      <w:proofErr w:type="gramStart"/>
      <w:r w:rsidRPr="00112A5F">
        <w:rPr>
          <w:rStyle w:val="Monospace"/>
        </w:rPr>
        <w:t>vitis</w:t>
      </w:r>
      <w:proofErr w:type="spellEnd"/>
      <w:r w:rsidRPr="00112A5F">
        <w:rPr>
          <w:rStyle w:val="Monospace"/>
        </w:rPr>
        <w:t>::</w:t>
      </w:r>
      <w:proofErr w:type="spellStart"/>
      <w:proofErr w:type="gramEnd"/>
      <w:r w:rsidRPr="00112A5F">
        <w:rPr>
          <w:rStyle w:val="Monospace"/>
        </w:rPr>
        <w:t>vart</w:t>
      </w:r>
      <w:proofErr w:type="spellEnd"/>
      <w:r w:rsidRPr="00112A5F">
        <w:rPr>
          <w:rStyle w:val="Monospace"/>
        </w:rPr>
        <w:t>::Runner</w:t>
      </w:r>
      <w:r w:rsidRPr="00112A5F">
        <w:t xml:space="preserve"> class.</w:t>
      </w:r>
    </w:p>
    <w:tbl>
      <w:tblPr>
        <w:tblW w:w="9518" w:type="dxa"/>
        <w:tblLayout w:type="fixed"/>
        <w:tblCellMar>
          <w:left w:w="62" w:type="dxa"/>
          <w:right w:w="62" w:type="dxa"/>
        </w:tblCellMar>
        <w:tblLook w:val="0000" w:firstRow="0" w:lastRow="0" w:firstColumn="0" w:lastColumn="0" w:noHBand="0" w:noVBand="0"/>
      </w:tblPr>
      <w:tblGrid>
        <w:gridCol w:w="4050"/>
        <w:gridCol w:w="2588"/>
        <w:gridCol w:w="2880"/>
      </w:tblGrid>
      <w:tr w:rsidR="00D52AD3" w:rsidRPr="00112A5F" w14:paraId="4AA2CEA0" w14:textId="77777777" w:rsidTr="00112A5F">
        <w:trPr>
          <w:cantSplit/>
        </w:trPr>
        <w:tc>
          <w:tcPr>
            <w:tcW w:w="405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E935994" w14:textId="77777777" w:rsidR="00D52AD3" w:rsidRPr="00112A5F" w:rsidRDefault="00932C04" w:rsidP="00112A5F">
            <w:pPr>
              <w:pStyle w:val="TableBodyTextCenter"/>
            </w:pPr>
            <w:r w:rsidRPr="00112A5F">
              <w:rPr>
                <w:rStyle w:val="SpecialBold"/>
              </w:rPr>
              <w:t>Return Type</w:t>
            </w:r>
          </w:p>
        </w:tc>
        <w:tc>
          <w:tcPr>
            <w:tcW w:w="258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5E06838" w14:textId="77777777" w:rsidR="00D52AD3" w:rsidRPr="00112A5F" w:rsidRDefault="00932C04" w:rsidP="00112A5F">
            <w:pPr>
              <w:pStyle w:val="TableBodyTextCenter"/>
            </w:pPr>
            <w:r w:rsidRPr="00112A5F">
              <w:rPr>
                <w:rStyle w:val="SpecialBold"/>
              </w:rPr>
              <w:t>Name</w:t>
            </w:r>
          </w:p>
        </w:tc>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D0B03F0" w14:textId="77777777" w:rsidR="00D52AD3" w:rsidRDefault="00932C04" w:rsidP="00112A5F">
            <w:pPr>
              <w:pStyle w:val="TableBodyTextCenter"/>
              <w:rPr>
                <w:lang w:val="en-NZ"/>
              </w:rPr>
            </w:pPr>
            <w:r w:rsidRPr="00112A5F">
              <w:rPr>
                <w:rStyle w:val="SpecialBold"/>
              </w:rPr>
              <w:t>Arguments</w:t>
            </w:r>
          </w:p>
        </w:tc>
      </w:tr>
      <w:tr w:rsidR="00D52AD3" w:rsidRPr="00112A5F" w14:paraId="34EC2E13" w14:textId="77777777" w:rsidTr="00112A5F">
        <w:trPr>
          <w:cantSplit/>
        </w:trPr>
        <w:tc>
          <w:tcPr>
            <w:tcW w:w="405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2DDB20E" w14:textId="77777777" w:rsidR="00D52AD3" w:rsidRPr="00112A5F" w:rsidRDefault="00932C04" w:rsidP="00112A5F">
            <w:pPr>
              <w:pStyle w:val="TableBodyText"/>
            </w:pPr>
            <w:proofErr w:type="gramStart"/>
            <w:r w:rsidRPr="00112A5F">
              <w:rPr>
                <w:rStyle w:val="Monospace"/>
              </w:rPr>
              <w:t>std::</w:t>
            </w:r>
            <w:proofErr w:type="spellStart"/>
            <w:proofErr w:type="gramEnd"/>
            <w:r w:rsidRPr="00112A5F">
              <w:rPr>
                <w:rStyle w:val="Monospace"/>
              </w:rPr>
              <w:t>unique_ptr</w:t>
            </w:r>
            <w:proofErr w:type="spellEnd"/>
            <w:r w:rsidRPr="00112A5F">
              <w:rPr>
                <w:rStyle w:val="Monospace"/>
              </w:rPr>
              <w:t>&lt;Runner&gt;</w:t>
            </w:r>
          </w:p>
        </w:tc>
        <w:tc>
          <w:tcPr>
            <w:tcW w:w="258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E04AC6F" w14:textId="77777777" w:rsidR="00D52AD3" w:rsidRPr="00112A5F" w:rsidRDefault="00932C04" w:rsidP="00112A5F">
            <w:pPr>
              <w:pStyle w:val="TableBodyText"/>
            </w:pPr>
            <w:proofErr w:type="spellStart"/>
            <w:r w:rsidRPr="00112A5F">
              <w:rPr>
                <w:rStyle w:val="Monospace"/>
              </w:rPr>
              <w:t>create_runner</w:t>
            </w:r>
            <w:proofErr w:type="spellEnd"/>
          </w:p>
        </w:tc>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4580700" w14:textId="77777777" w:rsidR="00D52AD3" w:rsidRPr="00112A5F" w:rsidRDefault="00932C04" w:rsidP="00112A5F">
            <w:pPr>
              <w:pStyle w:val="TableBodyText"/>
            </w:pPr>
            <w:r w:rsidRPr="00112A5F">
              <w:rPr>
                <w:rStyle w:val="Monospace"/>
              </w:rPr>
              <w:t xml:space="preserve">const </w:t>
            </w:r>
            <w:proofErr w:type="spellStart"/>
            <w:proofErr w:type="gramStart"/>
            <w:r w:rsidRPr="00112A5F">
              <w:rPr>
                <w:rStyle w:val="Monospace"/>
              </w:rPr>
              <w:t>xir</w:t>
            </w:r>
            <w:proofErr w:type="spellEnd"/>
            <w:r w:rsidRPr="00112A5F">
              <w:rPr>
                <w:rStyle w:val="Monospace"/>
              </w:rPr>
              <w:t>::</w:t>
            </w:r>
            <w:proofErr w:type="gramEnd"/>
            <w:r w:rsidRPr="00112A5F">
              <w:rPr>
                <w:rStyle w:val="Monospace"/>
              </w:rPr>
              <w:t>Subgraph* subgraph</w:t>
            </w:r>
          </w:p>
          <w:p w14:paraId="00115B67" w14:textId="77777777" w:rsidR="00D52AD3" w:rsidRDefault="00932C04" w:rsidP="00112A5F">
            <w:pPr>
              <w:pStyle w:val="TableBodyText"/>
              <w:rPr>
                <w:lang w:val="en-NZ"/>
              </w:rPr>
            </w:pPr>
            <w:r w:rsidRPr="00112A5F">
              <w:rPr>
                <w:rStyle w:val="Monospace"/>
              </w:rPr>
              <w:t xml:space="preserve">const </w:t>
            </w:r>
            <w:proofErr w:type="gramStart"/>
            <w:r w:rsidRPr="00112A5F">
              <w:rPr>
                <w:rStyle w:val="Monospace"/>
              </w:rPr>
              <w:t>std::</w:t>
            </w:r>
            <w:proofErr w:type="gramEnd"/>
            <w:r w:rsidRPr="00112A5F">
              <w:rPr>
                <w:rStyle w:val="Monospace"/>
              </w:rPr>
              <w:t>string&amp; mode</w:t>
            </w:r>
          </w:p>
        </w:tc>
      </w:tr>
      <w:tr w:rsidR="00D52AD3" w:rsidRPr="00112A5F" w14:paraId="18608E04" w14:textId="77777777" w:rsidTr="00112A5F">
        <w:trPr>
          <w:cantSplit/>
        </w:trPr>
        <w:tc>
          <w:tcPr>
            <w:tcW w:w="405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3B05675" w14:textId="77777777" w:rsidR="00D52AD3" w:rsidRPr="00112A5F" w:rsidRDefault="00932C04" w:rsidP="00112A5F">
            <w:pPr>
              <w:pStyle w:val="TableBodyText"/>
            </w:pPr>
            <w:proofErr w:type="gramStart"/>
            <w:r w:rsidRPr="00112A5F">
              <w:rPr>
                <w:rStyle w:val="Monospace"/>
              </w:rPr>
              <w:t>std::</w:t>
            </w:r>
            <w:proofErr w:type="gramEnd"/>
            <w:r w:rsidRPr="00112A5F">
              <w:rPr>
                <w:rStyle w:val="Monospace"/>
              </w:rPr>
              <w:t>vector&lt;std::</w:t>
            </w:r>
            <w:proofErr w:type="spellStart"/>
            <w:r w:rsidRPr="00112A5F">
              <w:rPr>
                <w:rStyle w:val="Monospace"/>
              </w:rPr>
              <w:t>unique_ptr</w:t>
            </w:r>
            <w:proofErr w:type="spellEnd"/>
            <w:r w:rsidRPr="00112A5F">
              <w:rPr>
                <w:rStyle w:val="Monospace"/>
              </w:rPr>
              <w:t>&lt;Runner&gt;&gt;</w:t>
            </w:r>
          </w:p>
        </w:tc>
        <w:tc>
          <w:tcPr>
            <w:tcW w:w="258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EF1BFE2" w14:textId="77777777" w:rsidR="00D52AD3" w:rsidRPr="00112A5F" w:rsidRDefault="00932C04" w:rsidP="00112A5F">
            <w:pPr>
              <w:pStyle w:val="TableBodyText"/>
            </w:pPr>
            <w:proofErr w:type="spellStart"/>
            <w:r w:rsidRPr="00112A5F">
              <w:rPr>
                <w:rStyle w:val="Monospace"/>
              </w:rPr>
              <w:t>create_runner</w:t>
            </w:r>
            <w:proofErr w:type="spellEnd"/>
          </w:p>
        </w:tc>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B5B4B32" w14:textId="77777777" w:rsidR="00D52AD3" w:rsidRDefault="00932C04" w:rsidP="00112A5F">
            <w:pPr>
              <w:pStyle w:val="TableBodyText"/>
              <w:rPr>
                <w:lang w:val="en-NZ"/>
              </w:rPr>
            </w:pPr>
            <w:r w:rsidRPr="00112A5F">
              <w:rPr>
                <w:rStyle w:val="Monospace"/>
              </w:rPr>
              <w:t xml:space="preserve">const </w:t>
            </w:r>
            <w:proofErr w:type="gramStart"/>
            <w:r w:rsidRPr="00112A5F">
              <w:rPr>
                <w:rStyle w:val="Monospace"/>
              </w:rPr>
              <w:t>std::</w:t>
            </w:r>
            <w:proofErr w:type="gramEnd"/>
            <w:r w:rsidRPr="00112A5F">
              <w:rPr>
                <w:rStyle w:val="Monospace"/>
              </w:rPr>
              <w:t xml:space="preserve">string&amp; </w:t>
            </w:r>
            <w:proofErr w:type="spellStart"/>
            <w:r w:rsidRPr="00112A5F">
              <w:rPr>
                <w:rStyle w:val="Monospace"/>
              </w:rPr>
              <w:t>model_directory</w:t>
            </w:r>
            <w:proofErr w:type="spellEnd"/>
          </w:p>
        </w:tc>
      </w:tr>
      <w:tr w:rsidR="00D52AD3" w:rsidRPr="00112A5F" w14:paraId="516B2028" w14:textId="77777777" w:rsidTr="00112A5F">
        <w:trPr>
          <w:cantSplit/>
        </w:trPr>
        <w:tc>
          <w:tcPr>
            <w:tcW w:w="405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B34E28E" w14:textId="77777777" w:rsidR="00D52AD3" w:rsidRPr="00112A5F" w:rsidRDefault="00932C04" w:rsidP="00112A5F">
            <w:pPr>
              <w:pStyle w:val="TableBodyText"/>
            </w:pPr>
            <w:proofErr w:type="gramStart"/>
            <w:r w:rsidRPr="00112A5F">
              <w:rPr>
                <w:rStyle w:val="Monospace"/>
              </w:rPr>
              <w:t>std::</w:t>
            </w:r>
            <w:proofErr w:type="gramEnd"/>
            <w:r w:rsidRPr="00112A5F">
              <w:rPr>
                <w:rStyle w:val="Monospace"/>
              </w:rPr>
              <w:t>pair&lt;uint32_t, int&gt;</w:t>
            </w:r>
          </w:p>
        </w:tc>
        <w:tc>
          <w:tcPr>
            <w:tcW w:w="258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6E436C8" w14:textId="77777777" w:rsidR="00D52AD3" w:rsidRPr="00112A5F" w:rsidRDefault="00932C04" w:rsidP="00112A5F">
            <w:pPr>
              <w:pStyle w:val="TableBodyText"/>
            </w:pPr>
            <w:proofErr w:type="spellStart"/>
            <w:r w:rsidRPr="00112A5F">
              <w:rPr>
                <w:rStyle w:val="Monospace"/>
              </w:rPr>
              <w:t>execute_async</w:t>
            </w:r>
            <w:proofErr w:type="spellEnd"/>
          </w:p>
        </w:tc>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C165E4A" w14:textId="77777777" w:rsidR="00D52AD3" w:rsidRPr="00112A5F" w:rsidRDefault="00932C04" w:rsidP="00112A5F">
            <w:pPr>
              <w:pStyle w:val="TableBodyText"/>
            </w:pPr>
            <w:r w:rsidRPr="00112A5F">
              <w:rPr>
                <w:rStyle w:val="Monospace"/>
              </w:rPr>
              <w:t xml:space="preserve">const </w:t>
            </w:r>
            <w:proofErr w:type="gramStart"/>
            <w:r w:rsidRPr="00112A5F">
              <w:rPr>
                <w:rStyle w:val="Monospace"/>
              </w:rPr>
              <w:t>std::</w:t>
            </w:r>
            <w:proofErr w:type="gramEnd"/>
            <w:r w:rsidRPr="00112A5F">
              <w:rPr>
                <w:rStyle w:val="Monospace"/>
              </w:rPr>
              <w:t>vector&lt;</w:t>
            </w:r>
            <w:proofErr w:type="spellStart"/>
            <w:r w:rsidRPr="00112A5F">
              <w:rPr>
                <w:rStyle w:val="Monospace"/>
              </w:rPr>
              <w:t>TensorBuffer</w:t>
            </w:r>
            <w:proofErr w:type="spellEnd"/>
            <w:r w:rsidRPr="00112A5F">
              <w:rPr>
                <w:rStyle w:val="Monospace"/>
              </w:rPr>
              <w:t>*&gt;&amp; input</w:t>
            </w:r>
          </w:p>
          <w:p w14:paraId="412C093C" w14:textId="77777777" w:rsidR="00D52AD3" w:rsidRDefault="00932C04" w:rsidP="00112A5F">
            <w:pPr>
              <w:pStyle w:val="TableBodyText"/>
              <w:rPr>
                <w:lang w:val="en-NZ"/>
              </w:rPr>
            </w:pPr>
            <w:r w:rsidRPr="00112A5F">
              <w:rPr>
                <w:rStyle w:val="Monospace"/>
              </w:rPr>
              <w:t xml:space="preserve">const </w:t>
            </w:r>
            <w:proofErr w:type="gramStart"/>
            <w:r w:rsidRPr="00112A5F">
              <w:rPr>
                <w:rStyle w:val="Monospace"/>
              </w:rPr>
              <w:t>std::</w:t>
            </w:r>
            <w:proofErr w:type="gramEnd"/>
            <w:r w:rsidRPr="00112A5F">
              <w:rPr>
                <w:rStyle w:val="Monospace"/>
              </w:rPr>
              <w:t>vector&lt;</w:t>
            </w:r>
            <w:proofErr w:type="spellStart"/>
            <w:r w:rsidRPr="00112A5F">
              <w:rPr>
                <w:rStyle w:val="Monospace"/>
              </w:rPr>
              <w:t>TensorBuffer</w:t>
            </w:r>
            <w:proofErr w:type="spellEnd"/>
            <w:r w:rsidRPr="00112A5F">
              <w:rPr>
                <w:rStyle w:val="Monospace"/>
              </w:rPr>
              <w:t>*&gt;&amp; output</w:t>
            </w:r>
          </w:p>
        </w:tc>
      </w:tr>
      <w:tr w:rsidR="00D52AD3" w:rsidRPr="00112A5F" w14:paraId="0B1D74AA" w14:textId="77777777" w:rsidTr="00112A5F">
        <w:trPr>
          <w:cantSplit/>
        </w:trPr>
        <w:tc>
          <w:tcPr>
            <w:tcW w:w="405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5BD84D0" w14:textId="77777777" w:rsidR="00D52AD3" w:rsidRPr="00112A5F" w:rsidRDefault="00932C04" w:rsidP="00112A5F">
            <w:pPr>
              <w:pStyle w:val="TableBodyText"/>
            </w:pPr>
            <w:r w:rsidRPr="00112A5F">
              <w:rPr>
                <w:rStyle w:val="Monospace"/>
              </w:rPr>
              <w:t>int</w:t>
            </w:r>
          </w:p>
        </w:tc>
        <w:tc>
          <w:tcPr>
            <w:tcW w:w="258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29CD0B8" w14:textId="77777777" w:rsidR="00D52AD3" w:rsidRPr="00112A5F" w:rsidRDefault="00932C04" w:rsidP="00112A5F">
            <w:pPr>
              <w:pStyle w:val="TableBodyText"/>
            </w:pPr>
            <w:r w:rsidRPr="00112A5F">
              <w:rPr>
                <w:rStyle w:val="Monospace"/>
              </w:rPr>
              <w:t>wait</w:t>
            </w:r>
          </w:p>
        </w:tc>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4FFDC50" w14:textId="77777777" w:rsidR="00D52AD3" w:rsidRPr="00112A5F" w:rsidRDefault="00932C04" w:rsidP="00112A5F">
            <w:pPr>
              <w:pStyle w:val="TableBodyText"/>
            </w:pPr>
            <w:r w:rsidRPr="00112A5F">
              <w:rPr>
                <w:rStyle w:val="Monospace"/>
              </w:rPr>
              <w:t xml:space="preserve">int </w:t>
            </w:r>
            <w:proofErr w:type="spellStart"/>
            <w:r w:rsidRPr="00112A5F">
              <w:rPr>
                <w:rStyle w:val="Monospace"/>
              </w:rPr>
              <w:t>jobID</w:t>
            </w:r>
            <w:proofErr w:type="spellEnd"/>
          </w:p>
          <w:p w14:paraId="16B3CF1E" w14:textId="77777777" w:rsidR="00D52AD3" w:rsidRDefault="00932C04" w:rsidP="00112A5F">
            <w:pPr>
              <w:pStyle w:val="TableBodyText"/>
              <w:rPr>
                <w:lang w:val="en-NZ"/>
              </w:rPr>
            </w:pPr>
            <w:r w:rsidRPr="00112A5F">
              <w:rPr>
                <w:rStyle w:val="Monospace"/>
              </w:rPr>
              <w:t>int timeout</w:t>
            </w:r>
          </w:p>
        </w:tc>
      </w:tr>
      <w:tr w:rsidR="00D52AD3" w:rsidRPr="00112A5F" w14:paraId="2B495159" w14:textId="77777777" w:rsidTr="00112A5F">
        <w:trPr>
          <w:cantSplit/>
        </w:trPr>
        <w:tc>
          <w:tcPr>
            <w:tcW w:w="405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4114B2B" w14:textId="77777777" w:rsidR="00D52AD3" w:rsidRPr="00112A5F" w:rsidRDefault="00932C04" w:rsidP="00112A5F">
            <w:pPr>
              <w:pStyle w:val="TableBodyText"/>
            </w:pPr>
            <w:proofErr w:type="spellStart"/>
            <w:r w:rsidRPr="00112A5F">
              <w:rPr>
                <w:rStyle w:val="Monospace"/>
              </w:rPr>
              <w:t>TensorFormat</w:t>
            </w:r>
            <w:proofErr w:type="spellEnd"/>
          </w:p>
        </w:tc>
        <w:tc>
          <w:tcPr>
            <w:tcW w:w="258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67D66F2" w14:textId="77777777" w:rsidR="00D52AD3" w:rsidRPr="00112A5F" w:rsidRDefault="00932C04" w:rsidP="00112A5F">
            <w:pPr>
              <w:pStyle w:val="TableBodyText"/>
            </w:pPr>
            <w:proofErr w:type="spellStart"/>
            <w:r w:rsidRPr="00112A5F">
              <w:rPr>
                <w:rStyle w:val="Monospace"/>
              </w:rPr>
              <w:t>get_tensor_format</w:t>
            </w:r>
            <w:proofErr w:type="spellEnd"/>
          </w:p>
        </w:tc>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3E31FD7" w14:textId="77777777" w:rsidR="00D52AD3" w:rsidRDefault="00932C04" w:rsidP="00112A5F">
            <w:pPr>
              <w:pStyle w:val="TableBodyTextCenter"/>
              <w:rPr>
                <w:lang w:val="en-NZ"/>
              </w:rPr>
            </w:pPr>
            <w:r w:rsidRPr="00112A5F">
              <w:rPr>
                <w:rStyle w:val="Monospace"/>
              </w:rPr>
              <w:t>–</w:t>
            </w:r>
          </w:p>
        </w:tc>
      </w:tr>
      <w:tr w:rsidR="00D52AD3" w:rsidRPr="00112A5F" w14:paraId="0177A48F" w14:textId="77777777" w:rsidTr="00112A5F">
        <w:trPr>
          <w:cantSplit/>
        </w:trPr>
        <w:tc>
          <w:tcPr>
            <w:tcW w:w="405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6C29FCB" w14:textId="77777777" w:rsidR="00D52AD3" w:rsidRPr="00112A5F" w:rsidRDefault="00932C04" w:rsidP="00112A5F">
            <w:pPr>
              <w:pStyle w:val="TableBodyText"/>
            </w:pPr>
            <w:proofErr w:type="gramStart"/>
            <w:r w:rsidRPr="00112A5F">
              <w:rPr>
                <w:rStyle w:val="Monospace"/>
              </w:rPr>
              <w:t>std::</w:t>
            </w:r>
            <w:proofErr w:type="gramEnd"/>
            <w:r w:rsidRPr="00112A5F">
              <w:rPr>
                <w:rStyle w:val="Monospace"/>
              </w:rPr>
              <w:t xml:space="preserve">vector&lt;const </w:t>
            </w:r>
            <w:proofErr w:type="spellStart"/>
            <w:r w:rsidRPr="00112A5F">
              <w:rPr>
                <w:rStyle w:val="Monospace"/>
              </w:rPr>
              <w:t>xir</w:t>
            </w:r>
            <w:proofErr w:type="spellEnd"/>
            <w:r w:rsidRPr="00112A5F">
              <w:rPr>
                <w:rStyle w:val="Monospace"/>
              </w:rPr>
              <w:t>::Tensor*&gt;</w:t>
            </w:r>
          </w:p>
        </w:tc>
        <w:tc>
          <w:tcPr>
            <w:tcW w:w="258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3790E21" w14:textId="77777777" w:rsidR="00D52AD3" w:rsidRPr="00112A5F" w:rsidRDefault="00932C04" w:rsidP="00112A5F">
            <w:pPr>
              <w:pStyle w:val="TableBodyText"/>
            </w:pPr>
            <w:proofErr w:type="spellStart"/>
            <w:r w:rsidRPr="00112A5F">
              <w:rPr>
                <w:rStyle w:val="Monospace"/>
              </w:rPr>
              <w:t>get_input_tensors</w:t>
            </w:r>
            <w:proofErr w:type="spellEnd"/>
          </w:p>
        </w:tc>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61FEA98" w14:textId="77777777" w:rsidR="00D52AD3" w:rsidRDefault="00932C04" w:rsidP="00112A5F">
            <w:pPr>
              <w:pStyle w:val="TableBodyTextCenter"/>
              <w:rPr>
                <w:lang w:val="en-NZ"/>
              </w:rPr>
            </w:pPr>
            <w:r w:rsidRPr="00112A5F">
              <w:rPr>
                <w:rStyle w:val="Monospace"/>
              </w:rPr>
              <w:t>–</w:t>
            </w:r>
          </w:p>
        </w:tc>
      </w:tr>
      <w:tr w:rsidR="00D52AD3" w:rsidRPr="00112A5F" w14:paraId="4D441689" w14:textId="77777777" w:rsidTr="00112A5F">
        <w:trPr>
          <w:cantSplit/>
        </w:trPr>
        <w:tc>
          <w:tcPr>
            <w:tcW w:w="405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5F0C588" w14:textId="77777777" w:rsidR="00D52AD3" w:rsidRPr="00112A5F" w:rsidRDefault="00932C04" w:rsidP="00112A5F">
            <w:pPr>
              <w:pStyle w:val="TableBodyText"/>
            </w:pPr>
            <w:proofErr w:type="gramStart"/>
            <w:r w:rsidRPr="00112A5F">
              <w:rPr>
                <w:rStyle w:val="Monospace"/>
              </w:rPr>
              <w:t>std::</w:t>
            </w:r>
            <w:proofErr w:type="gramEnd"/>
            <w:r w:rsidRPr="00112A5F">
              <w:rPr>
                <w:rStyle w:val="Monospace"/>
              </w:rPr>
              <w:t xml:space="preserve">vector&lt;const </w:t>
            </w:r>
            <w:proofErr w:type="spellStart"/>
            <w:r w:rsidRPr="00112A5F">
              <w:rPr>
                <w:rStyle w:val="Monospace"/>
              </w:rPr>
              <w:t>xir</w:t>
            </w:r>
            <w:proofErr w:type="spellEnd"/>
            <w:r w:rsidRPr="00112A5F">
              <w:rPr>
                <w:rStyle w:val="Monospace"/>
              </w:rPr>
              <w:t>::Tensor*&gt;</w:t>
            </w:r>
          </w:p>
        </w:tc>
        <w:tc>
          <w:tcPr>
            <w:tcW w:w="2588"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0D6EC77" w14:textId="77777777" w:rsidR="00D52AD3" w:rsidRPr="00112A5F" w:rsidRDefault="00932C04" w:rsidP="00112A5F">
            <w:pPr>
              <w:pStyle w:val="TableBodyText"/>
            </w:pPr>
            <w:proofErr w:type="spellStart"/>
            <w:r w:rsidRPr="00112A5F">
              <w:rPr>
                <w:rStyle w:val="Monospace"/>
              </w:rPr>
              <w:t>get_output_tensors</w:t>
            </w:r>
            <w:proofErr w:type="spellEnd"/>
          </w:p>
        </w:tc>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03A726A" w14:textId="77777777" w:rsidR="00D52AD3" w:rsidRPr="00112A5F" w:rsidRDefault="00932C04" w:rsidP="00112A5F">
            <w:pPr>
              <w:pStyle w:val="TableBodyTextCenter"/>
            </w:pPr>
            <w:r w:rsidRPr="00112A5F">
              <w:rPr>
                <w:rStyle w:val="Monospace"/>
              </w:rPr>
              <w:t>–</w:t>
            </w:r>
          </w:p>
        </w:tc>
      </w:tr>
    </w:tbl>
    <w:p w14:paraId="4821714B" w14:textId="77777777" w:rsidR="00D52AD3" w:rsidRPr="00112A5F" w:rsidRDefault="00932C04" w:rsidP="00112A5F">
      <w:pPr>
        <w:pStyle w:val="a2"/>
      </w:pPr>
      <w:r w:rsidRPr="00112A5F">
        <w:rPr>
          <w:rStyle w:val="SpecialBold"/>
        </w:rPr>
        <w:t>Understanding the Lab Environment</w:t>
      </w:r>
    </w:p>
    <w:p w14:paraId="460416D3" w14:textId="77777777" w:rsidR="00D52AD3" w:rsidRPr="00112A5F" w:rsidRDefault="00932C04" w:rsidP="00112A5F">
      <w:pPr>
        <w:pStyle w:val="a2"/>
      </w:pPr>
      <w:r w:rsidRPr="00112A5F">
        <w:t>Customizable environment variables enable you to tailor your environment for specific machine configurations. The only environment variable (shown below) used in the customer training environment (</w:t>
      </w:r>
      <w:proofErr w:type="spellStart"/>
      <w:r w:rsidRPr="00112A5F">
        <w:t>CustEd_VM</w:t>
      </w:r>
      <w:proofErr w:type="spellEnd"/>
      <w:r w:rsidRPr="00112A5F">
        <w:t xml:space="preserve">) points to the training directory where all the lab files are located. </w:t>
      </w:r>
    </w:p>
    <w:p w14:paraId="25EC688E" w14:textId="77777777" w:rsidR="00D52AD3" w:rsidRPr="00112A5F" w:rsidRDefault="00932C04" w:rsidP="00112A5F">
      <w:pPr>
        <w:pStyle w:val="a2"/>
      </w:pPr>
      <w:r w:rsidRPr="00112A5F">
        <w:t xml:space="preserve">This environment variable can be customized according to your specific location and can be set for Linux systems in the </w:t>
      </w:r>
      <w:r w:rsidRPr="00112A5F">
        <w:rPr>
          <w:rStyle w:val="Monospace"/>
        </w:rPr>
        <w:t>/</w:t>
      </w:r>
      <w:proofErr w:type="spellStart"/>
      <w:r w:rsidRPr="00112A5F">
        <w:rPr>
          <w:rStyle w:val="Monospace"/>
        </w:rPr>
        <w:t>etc</w:t>
      </w:r>
      <w:proofErr w:type="spellEnd"/>
      <w:r w:rsidRPr="00112A5F">
        <w:rPr>
          <w:rStyle w:val="Monospace"/>
        </w:rPr>
        <w:t>/profile</w:t>
      </w:r>
      <w:r w:rsidRPr="00112A5F">
        <w:t xml:space="preserve"> file.</w:t>
      </w:r>
    </w:p>
    <w:p w14:paraId="7973E97F" w14:textId="77777777" w:rsidR="00D52AD3" w:rsidRPr="00112A5F" w:rsidRDefault="00932C04" w:rsidP="00112A5F">
      <w:pPr>
        <w:pStyle w:val="a2"/>
      </w:pPr>
      <w:r w:rsidRPr="00112A5F">
        <w:lastRenderedPageBreak/>
        <w:t>The following is the environment variable used in the customer training VM:</w:t>
      </w:r>
    </w:p>
    <w:tbl>
      <w:tblPr>
        <w:tblW w:w="0" w:type="auto"/>
        <w:tblLayout w:type="fixed"/>
        <w:tblCellMar>
          <w:left w:w="62" w:type="dxa"/>
          <w:right w:w="62" w:type="dxa"/>
        </w:tblCellMar>
        <w:tblLook w:val="0000" w:firstRow="0" w:lastRow="0" w:firstColumn="0" w:lastColumn="0" w:noHBand="0" w:noVBand="0"/>
      </w:tblPr>
      <w:tblGrid>
        <w:gridCol w:w="2880"/>
        <w:gridCol w:w="6552"/>
      </w:tblGrid>
      <w:tr w:rsidR="00D52AD3" w:rsidRPr="00112A5F" w14:paraId="47F422E1" w14:textId="77777777" w:rsidTr="00112A5F">
        <w:trPr>
          <w:cantSplit/>
          <w:tblHeader/>
        </w:trPr>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ED1AC23" w14:textId="77777777" w:rsidR="00D52AD3" w:rsidRPr="00112A5F" w:rsidRDefault="00932C04" w:rsidP="00112A5F">
            <w:pPr>
              <w:pStyle w:val="TableBodyTextCenter"/>
            </w:pPr>
            <w:r w:rsidRPr="00112A5F">
              <w:rPr>
                <w:rStyle w:val="SpecialBold"/>
              </w:rPr>
              <w:t>Environment Variable Name</w:t>
            </w:r>
          </w:p>
        </w:tc>
        <w:tc>
          <w:tcPr>
            <w:tcW w:w="6552"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CC5B66B" w14:textId="77777777" w:rsidR="00D52AD3" w:rsidRDefault="00932C04" w:rsidP="00112A5F">
            <w:pPr>
              <w:pStyle w:val="TableBodyTextCenter"/>
              <w:rPr>
                <w:lang w:val="en-NZ"/>
              </w:rPr>
            </w:pPr>
            <w:r w:rsidRPr="00112A5F">
              <w:rPr>
                <w:rStyle w:val="SpecialBold"/>
              </w:rPr>
              <w:t>Description</w:t>
            </w:r>
          </w:p>
        </w:tc>
      </w:tr>
      <w:tr w:rsidR="00D52AD3" w:rsidRPr="00112A5F" w14:paraId="4AB6B5A8" w14:textId="77777777" w:rsidTr="00112A5F">
        <w:trPr>
          <w:cantSplit/>
        </w:trPr>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BEADCE3" w14:textId="77777777" w:rsidR="00D52AD3" w:rsidRDefault="00932C04" w:rsidP="00112A5F">
            <w:pPr>
              <w:pStyle w:val="TableBodyText"/>
              <w:rPr>
                <w:lang w:val="en-NZ"/>
              </w:rPr>
            </w:pPr>
            <w:r w:rsidRPr="00112A5F">
              <w:rPr>
                <w:rStyle w:val="Monospace"/>
              </w:rPr>
              <w:t>$TRAINING_PATH</w:t>
            </w:r>
          </w:p>
        </w:tc>
        <w:tc>
          <w:tcPr>
            <w:tcW w:w="6552"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C28F7C8" w14:textId="77777777" w:rsidR="00D52AD3" w:rsidRPr="00112A5F" w:rsidRDefault="00932C04" w:rsidP="00112A5F">
            <w:pPr>
              <w:pStyle w:val="TableBodyText"/>
            </w:pPr>
            <w:r w:rsidRPr="00112A5F">
              <w:t xml:space="preserve">Points to the space allocated for students to work through their labs. This directory includes prebuilt images and starting points for the labs and demos. In the customer training VM, </w:t>
            </w:r>
            <w:r w:rsidRPr="00112A5F">
              <w:rPr>
                <w:rStyle w:val="Monospace"/>
              </w:rPr>
              <w:t>$TRAINING_PATH</w:t>
            </w:r>
            <w:r w:rsidRPr="00112A5F">
              <w:t xml:space="preserve"> sets to the </w:t>
            </w:r>
            <w:r w:rsidRPr="00112A5F">
              <w:rPr>
                <w:rStyle w:val="Monospace"/>
              </w:rPr>
              <w:t>/home/</w:t>
            </w:r>
            <w:proofErr w:type="spellStart"/>
            <w:r w:rsidRPr="00112A5F">
              <w:rPr>
                <w:rStyle w:val="Monospace"/>
              </w:rPr>
              <w:t>xilinx</w:t>
            </w:r>
            <w:proofErr w:type="spellEnd"/>
            <w:r w:rsidRPr="00112A5F">
              <w:rPr>
                <w:rStyle w:val="Monospace"/>
              </w:rPr>
              <w:t>/training</w:t>
            </w:r>
            <w:r w:rsidRPr="00112A5F">
              <w:t xml:space="preserve"> directory.</w:t>
            </w:r>
          </w:p>
        </w:tc>
      </w:tr>
    </w:tbl>
    <w:p w14:paraId="5E63CD90" w14:textId="77777777" w:rsidR="00D52AD3" w:rsidRPr="00112A5F" w:rsidRDefault="00932C04" w:rsidP="00112A5F">
      <w:pPr>
        <w:pStyle w:val="a2"/>
      </w:pPr>
      <w:r w:rsidRPr="00112A5F">
        <w:rPr>
          <w:rStyle w:val="SpecialBold"/>
        </w:rPr>
        <w:t>Note</w:t>
      </w:r>
      <w:r w:rsidRPr="00112A5F">
        <w:t xml:space="preserve">: Environment variables are not supported from the Vitis IDE GUI. When using this tool, you must manually replace </w:t>
      </w:r>
      <w:r w:rsidRPr="00112A5F">
        <w:rPr>
          <w:rStyle w:val="MonospaceBold"/>
        </w:rPr>
        <w:t>$TRAINING_PATH</w:t>
      </w:r>
      <w:r w:rsidRPr="00112A5F">
        <w:t xml:space="preserve"> with the value of the variable, which in the customer training virtual machine, is </w:t>
      </w:r>
      <w:r w:rsidRPr="00112A5F">
        <w:rPr>
          <w:rStyle w:val="MonospaceBold"/>
        </w:rPr>
        <w:t>/home/</w:t>
      </w:r>
      <w:proofErr w:type="spellStart"/>
      <w:r w:rsidRPr="00112A5F">
        <w:rPr>
          <w:rStyle w:val="MonospaceBold"/>
        </w:rPr>
        <w:t>xilinx</w:t>
      </w:r>
      <w:proofErr w:type="spellEnd"/>
      <w:r w:rsidRPr="00112A5F">
        <w:rPr>
          <w:rStyle w:val="MonospaceBold"/>
        </w:rPr>
        <w:t>/training</w:t>
      </w:r>
      <w:r w:rsidRPr="00112A5F">
        <w:t>.</w:t>
      </w:r>
    </w:p>
    <w:p w14:paraId="35D1FDDB" w14:textId="77777777" w:rsidR="00D52AD3" w:rsidRPr="00112A5F" w:rsidRDefault="00D52AD3" w:rsidP="00112A5F">
      <w:pPr>
        <w:pStyle w:val="AllowPageBreak"/>
      </w:pPr>
    </w:p>
    <w:p w14:paraId="54048DA7" w14:textId="77777777" w:rsidR="00D52AD3" w:rsidRPr="00112A5F" w:rsidRDefault="00932C04" w:rsidP="00112A5F">
      <w:pPr>
        <w:pStyle w:val="21"/>
      </w:pPr>
      <w:bookmarkStart w:id="5" w:name="O_161216"/>
      <w:bookmarkEnd w:id="5"/>
      <w:r w:rsidRPr="00112A5F">
        <w:t>General Flow</w:t>
      </w:r>
    </w:p>
    <w:tbl>
      <w:tblPr>
        <w:tblW w:w="9504" w:type="dxa"/>
        <w:tblLayout w:type="fixed"/>
        <w:tblCellMar>
          <w:left w:w="62" w:type="dxa"/>
          <w:right w:w="62" w:type="dxa"/>
        </w:tblCellMar>
        <w:tblLook w:val="0000" w:firstRow="0" w:lastRow="0" w:firstColumn="0" w:lastColumn="0" w:noHBand="0" w:noVBand="0"/>
      </w:tblPr>
      <w:tblGrid>
        <w:gridCol w:w="1440"/>
        <w:gridCol w:w="576"/>
        <w:gridCol w:w="1440"/>
        <w:gridCol w:w="576"/>
        <w:gridCol w:w="1440"/>
        <w:gridCol w:w="576"/>
        <w:gridCol w:w="1440"/>
        <w:gridCol w:w="576"/>
        <w:gridCol w:w="1440"/>
      </w:tblGrid>
      <w:tr w:rsidR="00D52AD3" w:rsidRPr="00112A5F" w14:paraId="3249F307" w14:textId="77777777" w:rsidTr="00112A5F">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4DBB2A5E" w14:textId="77777777" w:rsidR="00D52AD3" w:rsidRDefault="00932C04" w:rsidP="00112A5F">
            <w:pPr>
              <w:pStyle w:val="TableBodyTextCenter"/>
              <w:rPr>
                <w:lang w:val="en-NZ"/>
              </w:rPr>
            </w:pPr>
            <w:r w:rsidRPr="00112A5F">
              <w:t xml:space="preserve">Step 1: </w:t>
            </w:r>
            <w:r w:rsidRPr="00112A5F">
              <w:br/>
              <w:t>Reviewing the Sample</w:t>
            </w:r>
            <w:r w:rsidRPr="00112A5F">
              <w:br/>
              <w:t>Code</w:t>
            </w:r>
          </w:p>
        </w:tc>
        <w:tc>
          <w:tcPr>
            <w:tcW w:w="576" w:type="dxa"/>
            <w:tcBorders>
              <w:top w:val="nil"/>
              <w:left w:val="nil"/>
              <w:bottom w:val="nil"/>
              <w:right w:val="single" w:sz="6" w:space="0" w:color="auto"/>
            </w:tcBorders>
            <w:tcMar>
              <w:top w:w="0" w:type="dxa"/>
              <w:left w:w="62" w:type="dxa"/>
              <w:bottom w:w="0" w:type="dxa"/>
              <w:right w:w="62" w:type="dxa"/>
            </w:tcMar>
            <w:vAlign w:val="center"/>
          </w:tcPr>
          <w:p w14:paraId="205524CD" w14:textId="77777777" w:rsidR="00D52AD3" w:rsidRDefault="009B3712" w:rsidP="00932C04">
            <w:pPr>
              <w:pStyle w:val="TableBodyTextCenter"/>
              <w:spacing w:before="160"/>
              <w:rPr>
                <w:lang w:val="en-NZ"/>
              </w:rPr>
            </w:pPr>
            <w:r>
              <w:pict w14:anchorId="77B12C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14.6pt">
                  <v:imagedata r:id="rId8"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7D719F57" w14:textId="77777777" w:rsidR="00D52AD3" w:rsidRDefault="00932C04" w:rsidP="00112A5F">
            <w:pPr>
              <w:pStyle w:val="TableBodyTextCenter"/>
              <w:rPr>
                <w:lang w:val="en-NZ"/>
              </w:rPr>
            </w:pPr>
            <w:r w:rsidRPr="00112A5F">
              <w:t xml:space="preserve">Step 2: </w:t>
            </w:r>
            <w:r w:rsidRPr="00112A5F">
              <w:br/>
              <w:t xml:space="preserve">Building </w:t>
            </w:r>
            <w:r w:rsidRPr="00112A5F">
              <w:br/>
              <w:t xml:space="preserve">the </w:t>
            </w:r>
            <w:r w:rsidRPr="00112A5F">
              <w:br/>
              <w:t xml:space="preserve">Application </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0AFAC8C4" w14:textId="77777777" w:rsidR="00D52AD3" w:rsidRDefault="009B3712" w:rsidP="00932C04">
            <w:pPr>
              <w:pStyle w:val="TableBodyTextCenter"/>
              <w:spacing w:before="160"/>
              <w:rPr>
                <w:lang w:val="en-NZ"/>
              </w:rPr>
            </w:pPr>
            <w:r>
              <w:pict w14:anchorId="630EFD98">
                <v:shape id="_x0000_i1026" type="#_x0000_t75" style="width:19.6pt;height:14.6pt">
                  <v:imagedata r:id="rId8"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51F4B9EE" w14:textId="77777777" w:rsidR="00D52AD3" w:rsidRDefault="00932C04" w:rsidP="00112A5F">
            <w:pPr>
              <w:pStyle w:val="TableBodyTextCenter"/>
              <w:rPr>
                <w:lang w:val="en-NZ"/>
              </w:rPr>
            </w:pPr>
            <w:r w:rsidRPr="00112A5F">
              <w:t xml:space="preserve">Step 3: </w:t>
            </w:r>
            <w:r w:rsidRPr="00112A5F">
              <w:br/>
              <w:t xml:space="preserve">Setting Up </w:t>
            </w:r>
            <w:r w:rsidRPr="00112A5F">
              <w:br/>
              <w:t>the Target Board</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348DB82D" w14:textId="77777777" w:rsidR="00D52AD3" w:rsidRDefault="009B3712" w:rsidP="00932C04">
            <w:pPr>
              <w:pStyle w:val="TableBodyTextCenter"/>
              <w:spacing w:before="160"/>
              <w:rPr>
                <w:lang w:val="en-NZ"/>
              </w:rPr>
            </w:pPr>
            <w:r>
              <w:pict w14:anchorId="51239871">
                <v:shape id="_x0000_i1027" type="#_x0000_t75" style="width:19.6pt;height:14.6pt">
                  <v:imagedata r:id="rId8"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3BDF7296" w14:textId="77777777" w:rsidR="00D52AD3" w:rsidRDefault="00932C04" w:rsidP="00112A5F">
            <w:pPr>
              <w:pStyle w:val="TableBodyTextCenter"/>
              <w:rPr>
                <w:lang w:val="en-NZ"/>
              </w:rPr>
            </w:pPr>
            <w:r w:rsidRPr="00112A5F">
              <w:t xml:space="preserve">Step 4: </w:t>
            </w:r>
            <w:r w:rsidRPr="00112A5F">
              <w:br/>
              <w:t>Installing VART on the Target Board</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063BAEFA" w14:textId="77777777" w:rsidR="00D52AD3" w:rsidRDefault="009B3712" w:rsidP="00932C04">
            <w:pPr>
              <w:pStyle w:val="TableBodyTextCenter"/>
              <w:spacing w:before="160"/>
              <w:rPr>
                <w:lang w:val="en-NZ"/>
              </w:rPr>
            </w:pPr>
            <w:r>
              <w:pict w14:anchorId="5D9C1A4A">
                <v:shape id="_x0000_i1028" type="#_x0000_t75" style="width:19.6pt;height:14.6pt">
                  <v:imagedata r:id="rId8"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3AB44F10" w14:textId="77777777" w:rsidR="00D52AD3" w:rsidRPr="00112A5F" w:rsidRDefault="00932C04" w:rsidP="00112A5F">
            <w:pPr>
              <w:pStyle w:val="TableBodyTextCenter"/>
            </w:pPr>
            <w:r w:rsidRPr="00112A5F">
              <w:t xml:space="preserve">Step 5: </w:t>
            </w:r>
            <w:r w:rsidRPr="00112A5F">
              <w:br/>
              <w:t xml:space="preserve">Running on </w:t>
            </w:r>
            <w:r w:rsidRPr="00112A5F">
              <w:br/>
              <w:t>the Target Board</w:t>
            </w:r>
          </w:p>
        </w:tc>
      </w:tr>
    </w:tbl>
    <w:p w14:paraId="59FD21B1" w14:textId="77777777" w:rsidR="00D52AD3" w:rsidRPr="00112A5F" w:rsidRDefault="00D52AD3" w:rsidP="00112A5F">
      <w:pPr>
        <w:pStyle w:val="GeneralFlowSpacer"/>
      </w:pPr>
    </w:p>
    <w:p w14:paraId="5F026E72" w14:textId="77777777" w:rsidR="00D52AD3" w:rsidRPr="00112A5F" w:rsidRDefault="00D52AD3" w:rsidP="00112A5F">
      <w:pPr>
        <w:pStyle w:val="AllowPageBreak"/>
      </w:pPr>
    </w:p>
    <w:p w14:paraId="7B5401DF" w14:textId="6AC858A1" w:rsidR="00D52AD3" w:rsidRPr="00112A5F" w:rsidRDefault="00932C04" w:rsidP="00112A5F">
      <w:pPr>
        <w:pStyle w:val="StepHeading"/>
      </w:pPr>
      <w:bookmarkStart w:id="6" w:name="O_161217"/>
      <w:bookmarkEnd w:id="6"/>
      <w:r w:rsidRPr="00112A5F">
        <w:t>Reviewing the Sample VART Code</w:t>
      </w:r>
      <w:r>
        <w:tab/>
        <w:t xml:space="preserve">Step </w:t>
      </w:r>
      <w:fldSimple w:instr=" SEQ StepHeading \R 1 \* MERGEFORMAT ">
        <w:r w:rsidR="00C474B8">
          <w:rPr>
            <w:noProof/>
          </w:rPr>
          <w:t>1</w:t>
        </w:r>
      </w:fldSimple>
    </w:p>
    <w:p w14:paraId="60D8CEE2" w14:textId="77777777" w:rsidR="00D52AD3" w:rsidRPr="00112A5F" w:rsidRDefault="00932C04" w:rsidP="00112A5F">
      <w:pPr>
        <w:pStyle w:val="General"/>
      </w:pPr>
      <w:r w:rsidRPr="00112A5F">
        <w:t>You will first clone the Vitis-AI repository from GitHub where you can find examples, reference code, and scripts.</w:t>
      </w:r>
    </w:p>
    <w:p w14:paraId="78858C24" w14:textId="77777777" w:rsidR="00D52AD3" w:rsidRPr="00112A5F" w:rsidRDefault="00932C04" w:rsidP="00112A5F">
      <w:pPr>
        <w:pStyle w:val="General"/>
      </w:pPr>
      <w:r w:rsidRPr="00112A5F">
        <w:t xml:space="preserve">You will then review the application sample code for the classification task provided in the </w:t>
      </w:r>
      <w:r w:rsidRPr="00112A5F">
        <w:rPr>
          <w:rStyle w:val="Monospace"/>
        </w:rPr>
        <w:t>sample</w:t>
      </w:r>
      <w:r w:rsidRPr="00112A5F">
        <w:t xml:space="preserve"> directory.</w:t>
      </w:r>
    </w:p>
    <w:p w14:paraId="365E2B54" w14:textId="0C2EBD27"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C474B8">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Review the sample code (</w:t>
      </w:r>
      <w:r w:rsidRPr="00112A5F">
        <w:rPr>
          <w:rStyle w:val="Monospace"/>
        </w:rPr>
        <w:t>main.cc</w:t>
      </w:r>
      <w:r w:rsidRPr="00112A5F">
        <w:t xml:space="preserve">) provided in the </w:t>
      </w:r>
      <w:r w:rsidRPr="00112A5F">
        <w:rPr>
          <w:rStyle w:val="Monospace"/>
        </w:rPr>
        <w:t>sample</w:t>
      </w:r>
      <w:r w:rsidRPr="00112A5F">
        <w:t xml:space="preserve"> directory.</w:t>
      </w:r>
    </w:p>
    <w:p w14:paraId="55B0FEDF" w14:textId="270BDCD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change the path to the sample directory:</w:t>
      </w:r>
    </w:p>
    <w:p w14:paraId="022E8430" w14:textId="77777777" w:rsidR="00D52AD3" w:rsidRPr="00112A5F" w:rsidRDefault="00932C04" w:rsidP="00112A5F">
      <w:pPr>
        <w:pStyle w:val="24"/>
      </w:pPr>
      <w:r w:rsidRPr="00112A5F">
        <w:rPr>
          <w:rStyle w:val="MonospaceBold"/>
        </w:rPr>
        <w:t>[host]$ cd /home/</w:t>
      </w:r>
      <w:proofErr w:type="spellStart"/>
      <w:r w:rsidRPr="00112A5F">
        <w:rPr>
          <w:rStyle w:val="MonospaceBold"/>
        </w:rPr>
        <w:t>xilinx</w:t>
      </w:r>
      <w:proofErr w:type="spellEnd"/>
      <w:r w:rsidRPr="00112A5F">
        <w:rPr>
          <w:rStyle w:val="MonospaceBold"/>
        </w:rPr>
        <w:t>/Vitis-AI/demo/VART/resnet50/</w:t>
      </w:r>
      <w:proofErr w:type="spellStart"/>
      <w:r w:rsidRPr="00112A5F">
        <w:rPr>
          <w:rStyle w:val="MonospaceBold"/>
        </w:rPr>
        <w:t>src</w:t>
      </w:r>
      <w:proofErr w:type="spellEnd"/>
    </w:p>
    <w:p w14:paraId="4D91CA60" w14:textId="655416E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open and review the sample file:</w:t>
      </w:r>
    </w:p>
    <w:p w14:paraId="6D0DB3C5" w14:textId="77777777" w:rsidR="00D52AD3" w:rsidRPr="00112A5F" w:rsidRDefault="00932C04" w:rsidP="00112A5F">
      <w:pPr>
        <w:pStyle w:val="24"/>
      </w:pPr>
      <w:r w:rsidRPr="00112A5F">
        <w:rPr>
          <w:rStyle w:val="MonospaceBold"/>
        </w:rPr>
        <w:t xml:space="preserve">[host]$ </w:t>
      </w:r>
      <w:proofErr w:type="spellStart"/>
      <w:r w:rsidRPr="00112A5F">
        <w:rPr>
          <w:rStyle w:val="MonospaceBold"/>
        </w:rPr>
        <w:t>gedit</w:t>
      </w:r>
      <w:proofErr w:type="spellEnd"/>
      <w:r w:rsidRPr="00112A5F">
        <w:rPr>
          <w:rStyle w:val="MonospaceBold"/>
        </w:rPr>
        <w:t xml:space="preserve"> </w:t>
      </w:r>
      <w:r w:rsidRPr="00243869">
        <w:rPr>
          <w:rStyle w:val="MonospaceBold"/>
          <w:highlight w:val="yellow"/>
        </w:rPr>
        <w:t>main.cc</w:t>
      </w:r>
    </w:p>
    <w:p w14:paraId="41B676D1" w14:textId="77777777" w:rsidR="00D52AD3" w:rsidRPr="00112A5F" w:rsidRDefault="00932C04" w:rsidP="00112A5F">
      <w:pPr>
        <w:pStyle w:val="24"/>
        <w:keepNext/>
      </w:pPr>
      <w:r w:rsidRPr="00112A5F">
        <w:lastRenderedPageBreak/>
        <w:t xml:space="preserve">The figure below shows the </w:t>
      </w:r>
      <w:r w:rsidRPr="00112A5F">
        <w:rPr>
          <w:rStyle w:val="Monospace"/>
        </w:rPr>
        <w:t>main</w:t>
      </w:r>
      <w:r w:rsidRPr="00112A5F">
        <w:t xml:space="preserve"> function near line no. 276.</w:t>
      </w:r>
    </w:p>
    <w:p w14:paraId="0FF8F949" w14:textId="77777777" w:rsidR="00112A5F" w:rsidRDefault="009B3712" w:rsidP="00932C04">
      <w:pPr>
        <w:pStyle w:val="24"/>
        <w:keepNext/>
        <w:spacing w:before="160"/>
      </w:pPr>
      <w:r>
        <w:pict w14:anchorId="48A970A9">
          <v:shape id="_x0000_i1029" type="#_x0000_t75" style="width:6in;height:407.85pt">
            <v:imagedata r:id="rId9" o:title=""/>
            <o:lock v:ext="edit" aspectratio="f"/>
          </v:shape>
        </w:pict>
      </w:r>
    </w:p>
    <w:p w14:paraId="5D801253" w14:textId="6C8ABFF6" w:rsidR="00D52AD3" w:rsidRPr="00112A5F" w:rsidRDefault="00932C04" w:rsidP="00932C04">
      <w:pPr>
        <w:pStyle w:val="ad"/>
      </w:pPr>
      <w:bookmarkStart w:id="7" w:name="O_161235"/>
      <w:r>
        <w:t>Figure 3</w:t>
      </w:r>
      <w:r>
        <w:noBreakHyphen/>
      </w:r>
      <w:fldSimple w:instr=" SEQ Figure \* ARABIC \s 1 ">
        <w:r w:rsidR="00C474B8">
          <w:rPr>
            <w:noProof/>
          </w:rPr>
          <w:t>1</w:t>
        </w:r>
      </w:fldSimple>
      <w:r w:rsidR="00112A5F">
        <w:t>: Sample Code - main.cc file (ResNet50)</w:t>
      </w:r>
      <w:bookmarkEnd w:id="7"/>
    </w:p>
    <w:p w14:paraId="154BEBD2" w14:textId="77777777" w:rsidR="00D52AD3" w:rsidRPr="00112A5F" w:rsidRDefault="00932C04" w:rsidP="00932C04">
      <w:pPr>
        <w:pStyle w:val="StepBullet"/>
      </w:pPr>
      <w:r w:rsidRPr="00112A5F">
        <w:t xml:space="preserve">Two arguments are required by this </w:t>
      </w:r>
      <w:r w:rsidRPr="00112A5F">
        <w:rPr>
          <w:rStyle w:val="Monospace"/>
        </w:rPr>
        <w:t>main</w:t>
      </w:r>
      <w:r w:rsidRPr="00112A5F">
        <w:t xml:space="preserve"> function:</w:t>
      </w:r>
    </w:p>
    <w:p w14:paraId="1CA29FD2" w14:textId="77777777" w:rsidR="00D52AD3" w:rsidRPr="00112A5F" w:rsidRDefault="00932C04" w:rsidP="00112A5F">
      <w:pPr>
        <w:pStyle w:val="StepBullet2"/>
      </w:pPr>
      <w:r w:rsidRPr="00112A5F">
        <w:rPr>
          <w:rStyle w:val="Monospace"/>
        </w:rPr>
        <w:t>&lt;Application EXE</w:t>
      </w:r>
      <w:proofErr w:type="gramStart"/>
      <w:r w:rsidRPr="00112A5F">
        <w:rPr>
          <w:rStyle w:val="Monospace"/>
        </w:rPr>
        <w:t>&gt;  &lt;</w:t>
      </w:r>
      <w:proofErr w:type="gramEnd"/>
      <w:r w:rsidRPr="00112A5F">
        <w:rPr>
          <w:rStyle w:val="Monospace"/>
        </w:rPr>
        <w:t>MODEL&gt;</w:t>
      </w:r>
    </w:p>
    <w:p w14:paraId="25DA0E89" w14:textId="77777777" w:rsidR="00D52AD3" w:rsidRPr="00112A5F" w:rsidRDefault="00932C04" w:rsidP="00112A5F">
      <w:pPr>
        <w:pStyle w:val="StepBullet3"/>
      </w:pPr>
      <w:r w:rsidRPr="00112A5F">
        <w:t xml:space="preserve">For example: </w:t>
      </w:r>
      <w:proofErr w:type="gramStart"/>
      <w:r w:rsidRPr="00112A5F">
        <w:rPr>
          <w:rStyle w:val="Monospace"/>
        </w:rPr>
        <w:t>#./</w:t>
      </w:r>
      <w:proofErr w:type="gramEnd"/>
      <w:r w:rsidRPr="00112A5F">
        <w:rPr>
          <w:rStyle w:val="Monospace"/>
        </w:rPr>
        <w:t>resnet50 /</w:t>
      </w:r>
      <w:proofErr w:type="spellStart"/>
      <w:r w:rsidRPr="00112A5F">
        <w:rPr>
          <w:rStyle w:val="Monospace"/>
        </w:rPr>
        <w:t>usr</w:t>
      </w:r>
      <w:proofErr w:type="spellEnd"/>
      <w:r w:rsidRPr="00112A5F">
        <w:rPr>
          <w:rStyle w:val="Monospace"/>
        </w:rPr>
        <w:t>/share/</w:t>
      </w:r>
      <w:proofErr w:type="spellStart"/>
      <w:r w:rsidRPr="00112A5F">
        <w:rPr>
          <w:rStyle w:val="Monospace"/>
        </w:rPr>
        <w:t>vitis_ai_library</w:t>
      </w:r>
      <w:proofErr w:type="spellEnd"/>
      <w:r w:rsidRPr="00112A5F">
        <w:rPr>
          <w:rStyle w:val="Monospace"/>
        </w:rPr>
        <w:t>/models/</w:t>
      </w:r>
      <w:r w:rsidR="00484443">
        <w:rPr>
          <w:rStyle w:val="Monospace"/>
        </w:rPr>
        <w:br/>
      </w:r>
      <w:r w:rsidRPr="00112A5F">
        <w:rPr>
          <w:rStyle w:val="Monospace"/>
        </w:rPr>
        <w:t>resnet50/resnet50.xmodel</w:t>
      </w:r>
    </w:p>
    <w:p w14:paraId="396C700B" w14:textId="77777777" w:rsidR="00D52AD3" w:rsidRPr="00112A5F" w:rsidRDefault="00932C04" w:rsidP="00112A5F">
      <w:pPr>
        <w:pStyle w:val="StepBullet"/>
      </w:pPr>
      <w:r w:rsidRPr="00112A5F">
        <w:t xml:space="preserve">Create the </w:t>
      </w:r>
      <w:proofErr w:type="spellStart"/>
      <w:r w:rsidRPr="00112A5F">
        <w:rPr>
          <w:rStyle w:val="Monospace"/>
        </w:rPr>
        <w:t>DPURunner</w:t>
      </w:r>
      <w:proofErr w:type="spellEnd"/>
      <w:r w:rsidRPr="00112A5F">
        <w:t xml:space="preserve"> API:</w:t>
      </w:r>
    </w:p>
    <w:p w14:paraId="10131A69" w14:textId="77777777" w:rsidR="00D52AD3" w:rsidRPr="00112A5F" w:rsidRDefault="00932C04" w:rsidP="00112A5F">
      <w:pPr>
        <w:pStyle w:val="StepBullet2"/>
      </w:pPr>
      <w:proofErr w:type="spellStart"/>
      <w:proofErr w:type="gramStart"/>
      <w:r w:rsidRPr="00112A5F">
        <w:rPr>
          <w:rStyle w:val="Monospace"/>
        </w:rPr>
        <w:t>vart:Runner</w:t>
      </w:r>
      <w:proofErr w:type="spellEnd"/>
      <w:r w:rsidRPr="00112A5F">
        <w:rPr>
          <w:rStyle w:val="Monospace"/>
        </w:rPr>
        <w:t>::</w:t>
      </w:r>
      <w:proofErr w:type="spellStart"/>
      <w:proofErr w:type="gramEnd"/>
      <w:r w:rsidRPr="00112A5F">
        <w:rPr>
          <w:rStyle w:val="Monospace"/>
        </w:rPr>
        <w:t>create_runner</w:t>
      </w:r>
      <w:proofErr w:type="spellEnd"/>
      <w:r w:rsidRPr="00112A5F">
        <w:rPr>
          <w:rStyle w:val="Monospace"/>
        </w:rPr>
        <w:t>(&lt;</w:t>
      </w:r>
      <w:proofErr w:type="spellStart"/>
      <w:r w:rsidRPr="00112A5F">
        <w:rPr>
          <w:rStyle w:val="Monospace"/>
        </w:rPr>
        <w:t>XIR_Subgraph</w:t>
      </w:r>
      <w:proofErr w:type="spellEnd"/>
      <w:r w:rsidRPr="00112A5F">
        <w:rPr>
          <w:rStyle w:val="Monospace"/>
        </w:rPr>
        <w:t>&gt;, &lt;Mode&gt;)</w:t>
      </w:r>
    </w:p>
    <w:p w14:paraId="47E8DB67" w14:textId="77777777" w:rsidR="00D52AD3" w:rsidRPr="00112A5F" w:rsidRDefault="00932C04" w:rsidP="00112A5F">
      <w:pPr>
        <w:pStyle w:val="StepBullet3"/>
      </w:pPr>
      <w:r w:rsidRPr="00112A5F">
        <w:t>Creates an instance of the CPU/SIM/DPU runner by subgraph.</w:t>
      </w:r>
    </w:p>
    <w:p w14:paraId="4B35CD2B" w14:textId="77777777" w:rsidR="00D52AD3" w:rsidRPr="00112A5F" w:rsidRDefault="00932C04" w:rsidP="00112A5F">
      <w:pPr>
        <w:pStyle w:val="StepBullet3"/>
        <w:keepNext/>
      </w:pPr>
      <w:r w:rsidRPr="00112A5F">
        <w:lastRenderedPageBreak/>
        <w:t xml:space="preserve">The class name is </w:t>
      </w:r>
      <w:proofErr w:type="spellStart"/>
      <w:proofErr w:type="gramStart"/>
      <w:r w:rsidRPr="00112A5F">
        <w:rPr>
          <w:rStyle w:val="Monospace"/>
        </w:rPr>
        <w:t>vart</w:t>
      </w:r>
      <w:proofErr w:type="spellEnd"/>
      <w:r w:rsidRPr="00112A5F">
        <w:rPr>
          <w:rStyle w:val="Monospace"/>
        </w:rPr>
        <w:t>::</w:t>
      </w:r>
      <w:proofErr w:type="gramEnd"/>
      <w:r w:rsidRPr="00112A5F">
        <w:rPr>
          <w:rStyle w:val="Monospace"/>
        </w:rPr>
        <w:t>Runner</w:t>
      </w:r>
      <w:r w:rsidRPr="00112A5F">
        <w:t xml:space="preserve">. The following table lists the </w:t>
      </w:r>
      <w:proofErr w:type="spellStart"/>
      <w:r w:rsidRPr="00112A5F">
        <w:rPr>
          <w:rStyle w:val="Monospace"/>
        </w:rPr>
        <w:t>create_runner</w:t>
      </w:r>
      <w:proofErr w:type="spellEnd"/>
      <w:r w:rsidRPr="00112A5F">
        <w:t xml:space="preserve"> function arguments.</w:t>
      </w:r>
    </w:p>
    <w:p w14:paraId="6A0CC0C9" w14:textId="77777777" w:rsidR="00112A5F" w:rsidRDefault="009B3712" w:rsidP="00932C04">
      <w:pPr>
        <w:pStyle w:val="34"/>
        <w:keepNext/>
        <w:spacing w:before="160"/>
      </w:pPr>
      <w:r>
        <w:pict w14:anchorId="2753CCD3">
          <v:shape id="_x0000_i1030" type="#_x0000_t75" style="width:6in;height:69.7pt">
            <v:imagedata r:id="rId10" o:title=""/>
            <o:lock v:ext="edit" aspectratio="f"/>
          </v:shape>
        </w:pict>
      </w:r>
    </w:p>
    <w:p w14:paraId="064CDAE1" w14:textId="16F0C800" w:rsidR="00D52AD3" w:rsidRPr="00112A5F" w:rsidRDefault="00932C04" w:rsidP="00932C04">
      <w:pPr>
        <w:pStyle w:val="ad"/>
        <w:ind w:left="1020"/>
      </w:pPr>
      <w:bookmarkStart w:id="8" w:name="O_163529"/>
      <w:r>
        <w:t>Figure 3</w:t>
      </w:r>
      <w:r>
        <w:noBreakHyphen/>
      </w:r>
      <w:fldSimple w:instr=" SEQ Figure \* ARABIC \s 1 ">
        <w:r w:rsidR="00C474B8">
          <w:rPr>
            <w:noProof/>
          </w:rPr>
          <w:t>2</w:t>
        </w:r>
      </w:fldSimple>
      <w:r w:rsidR="00112A5F">
        <w:t xml:space="preserve">: </w:t>
      </w:r>
      <w:proofErr w:type="spellStart"/>
      <w:r w:rsidR="00112A5F">
        <w:t>create_runner</w:t>
      </w:r>
      <w:proofErr w:type="spellEnd"/>
      <w:r w:rsidR="00112A5F">
        <w:t xml:space="preserve"> Arguments</w:t>
      </w:r>
      <w:bookmarkEnd w:id="8"/>
    </w:p>
    <w:p w14:paraId="4D75A6E1" w14:textId="77777777" w:rsidR="00D52AD3" w:rsidRPr="00112A5F" w:rsidRDefault="00932C04" w:rsidP="00932C04">
      <w:pPr>
        <w:pStyle w:val="StepBullet"/>
      </w:pPr>
      <w:r w:rsidRPr="00112A5F">
        <w:t>Get all the input and output tensor shapes:</w:t>
      </w:r>
    </w:p>
    <w:p w14:paraId="358FE7F8" w14:textId="77777777" w:rsidR="00D52AD3" w:rsidRPr="00112A5F" w:rsidRDefault="00932C04" w:rsidP="00112A5F">
      <w:pPr>
        <w:pStyle w:val="StepBullet2"/>
      </w:pPr>
      <w:proofErr w:type="spellStart"/>
      <w:r w:rsidRPr="00112A5F">
        <w:rPr>
          <w:rStyle w:val="Monospace"/>
        </w:rPr>
        <w:t>get_input_</w:t>
      </w:r>
      <w:proofErr w:type="gramStart"/>
      <w:r w:rsidRPr="00112A5F">
        <w:rPr>
          <w:rStyle w:val="Monospace"/>
        </w:rPr>
        <w:t>tensors</w:t>
      </w:r>
      <w:proofErr w:type="spellEnd"/>
      <w:r w:rsidRPr="00112A5F">
        <w:rPr>
          <w:rStyle w:val="Monospace"/>
        </w:rPr>
        <w:t>(</w:t>
      </w:r>
      <w:proofErr w:type="gramEnd"/>
      <w:r w:rsidRPr="00112A5F">
        <w:rPr>
          <w:rStyle w:val="Monospace"/>
        </w:rPr>
        <w:t>)</w:t>
      </w:r>
    </w:p>
    <w:p w14:paraId="6CC2F3F3" w14:textId="77777777" w:rsidR="00D52AD3" w:rsidRPr="00112A5F" w:rsidRDefault="00932C04" w:rsidP="00112A5F">
      <w:pPr>
        <w:pStyle w:val="StepBullet3"/>
      </w:pPr>
      <w:r w:rsidRPr="00112A5F">
        <w:t xml:space="preserve">Get all the input tensor of runner. </w:t>
      </w:r>
    </w:p>
    <w:p w14:paraId="0E15AFD6" w14:textId="77777777" w:rsidR="00D52AD3" w:rsidRPr="00112A5F" w:rsidRDefault="00932C04" w:rsidP="00112A5F">
      <w:pPr>
        <w:pStyle w:val="StepBullet3"/>
      </w:pPr>
      <w:r w:rsidRPr="00112A5F">
        <w:t>Returns: All input tensors. A vector of raw pointer to the input tensor.</w:t>
      </w:r>
    </w:p>
    <w:p w14:paraId="71075046" w14:textId="77777777" w:rsidR="00D52AD3" w:rsidRPr="00112A5F" w:rsidRDefault="00932C04" w:rsidP="00112A5F">
      <w:pPr>
        <w:pStyle w:val="StepBullet2"/>
      </w:pPr>
      <w:proofErr w:type="spellStart"/>
      <w:r w:rsidRPr="00112A5F">
        <w:rPr>
          <w:rStyle w:val="Monospace"/>
        </w:rPr>
        <w:t>get_output_</w:t>
      </w:r>
      <w:proofErr w:type="gramStart"/>
      <w:r w:rsidRPr="00112A5F">
        <w:rPr>
          <w:rStyle w:val="Monospace"/>
        </w:rPr>
        <w:t>tensors</w:t>
      </w:r>
      <w:proofErr w:type="spellEnd"/>
      <w:r w:rsidRPr="00112A5F">
        <w:rPr>
          <w:rStyle w:val="Monospace"/>
        </w:rPr>
        <w:t>(</w:t>
      </w:r>
      <w:proofErr w:type="gramEnd"/>
      <w:r w:rsidRPr="00112A5F">
        <w:rPr>
          <w:rStyle w:val="Monospace"/>
        </w:rPr>
        <w:t>)</w:t>
      </w:r>
    </w:p>
    <w:p w14:paraId="409F7BB9" w14:textId="77777777" w:rsidR="00D52AD3" w:rsidRPr="00112A5F" w:rsidRDefault="00932C04" w:rsidP="00112A5F">
      <w:pPr>
        <w:pStyle w:val="StepBullet3"/>
      </w:pPr>
      <w:r w:rsidRPr="00112A5F">
        <w:t>Get all the output tensors of runner.</w:t>
      </w:r>
    </w:p>
    <w:p w14:paraId="415A506F" w14:textId="77777777" w:rsidR="00D52AD3" w:rsidRPr="00112A5F" w:rsidRDefault="00932C04" w:rsidP="00112A5F">
      <w:pPr>
        <w:pStyle w:val="StepBullet3"/>
      </w:pPr>
      <w:r w:rsidRPr="00112A5F">
        <w:t>Returns: All output tensors. A vector of raw pointer to the output tensor.</w:t>
      </w:r>
    </w:p>
    <w:p w14:paraId="40CC7F33" w14:textId="77777777" w:rsidR="00D52AD3" w:rsidRPr="00112A5F" w:rsidRDefault="00932C04" w:rsidP="00112A5F">
      <w:pPr>
        <w:pStyle w:val="StepBullet"/>
      </w:pPr>
      <w:r w:rsidRPr="00112A5F">
        <w:t>Get the tensor shape:</w:t>
      </w:r>
    </w:p>
    <w:p w14:paraId="0038AF4F" w14:textId="77777777" w:rsidR="00D52AD3" w:rsidRPr="00112A5F" w:rsidRDefault="00932C04" w:rsidP="00112A5F">
      <w:pPr>
        <w:pStyle w:val="StepBullet2"/>
      </w:pPr>
      <w:proofErr w:type="spellStart"/>
      <w:r w:rsidRPr="00112A5F">
        <w:rPr>
          <w:rStyle w:val="Monospace"/>
        </w:rPr>
        <w:t>get_tensor_</w:t>
      </w:r>
      <w:proofErr w:type="gramStart"/>
      <w:r w:rsidRPr="00112A5F">
        <w:rPr>
          <w:rStyle w:val="Monospace"/>
        </w:rPr>
        <w:t>format</w:t>
      </w:r>
      <w:proofErr w:type="spellEnd"/>
      <w:r w:rsidRPr="00112A5F">
        <w:rPr>
          <w:rStyle w:val="Monospace"/>
        </w:rPr>
        <w:t>(</w:t>
      </w:r>
      <w:proofErr w:type="gramEnd"/>
      <w:r w:rsidRPr="00112A5F">
        <w:rPr>
          <w:rStyle w:val="Monospace"/>
        </w:rPr>
        <w:t>)</w:t>
      </w:r>
    </w:p>
    <w:p w14:paraId="19AA0CC5" w14:textId="77777777" w:rsidR="00D52AD3" w:rsidRPr="00112A5F" w:rsidRDefault="00932C04" w:rsidP="00112A5F">
      <w:pPr>
        <w:pStyle w:val="StepBullet3"/>
      </w:pPr>
      <w:r w:rsidRPr="00112A5F">
        <w:t>Get the tensor shape of the runner.</w:t>
      </w:r>
    </w:p>
    <w:p w14:paraId="2BB89558" w14:textId="77777777" w:rsidR="00D52AD3" w:rsidRPr="00112A5F" w:rsidRDefault="00932C04" w:rsidP="00112A5F">
      <w:pPr>
        <w:pStyle w:val="StepBullet3"/>
      </w:pPr>
      <w:r w:rsidRPr="00112A5F">
        <w:t xml:space="preserve">Returns: </w:t>
      </w:r>
      <w:proofErr w:type="spellStart"/>
      <w:r w:rsidRPr="00112A5F">
        <w:t>TensorFormat</w:t>
      </w:r>
      <w:proofErr w:type="spellEnd"/>
      <w:r w:rsidRPr="00112A5F">
        <w:t>: NHWC / HCHW</w:t>
      </w:r>
    </w:p>
    <w:p w14:paraId="63462684" w14:textId="77777777" w:rsidR="00D52AD3" w:rsidRPr="00112A5F" w:rsidRDefault="00932C04" w:rsidP="00112A5F">
      <w:pPr>
        <w:pStyle w:val="StepBullet"/>
      </w:pPr>
      <w:r w:rsidRPr="00112A5F">
        <w:t xml:space="preserve">Call the </w:t>
      </w:r>
      <w:r w:rsidRPr="00112A5F">
        <w:rPr>
          <w:rStyle w:val="Monospace"/>
        </w:rPr>
        <w:t>runResnet50()</w:t>
      </w:r>
      <w:r w:rsidRPr="00112A5F">
        <w:t xml:space="preserve"> function:</w:t>
      </w:r>
    </w:p>
    <w:p w14:paraId="1540884C" w14:textId="77777777" w:rsidR="00D52AD3" w:rsidRPr="00112A5F" w:rsidRDefault="00932C04" w:rsidP="00112A5F">
      <w:pPr>
        <w:pStyle w:val="StepBullet2"/>
      </w:pPr>
      <w:r w:rsidRPr="00112A5F">
        <w:t>This function performs the pre-processing task, running the DPU, and the post-processing task.</w:t>
      </w:r>
    </w:p>
    <w:p w14:paraId="67B98620" w14:textId="77777777" w:rsidR="00D52AD3" w:rsidRPr="00112A5F" w:rsidRDefault="00932C04" w:rsidP="00112A5F">
      <w:pPr>
        <w:pStyle w:val="StepBullet2"/>
      </w:pPr>
      <w:proofErr w:type="spellStart"/>
      <w:r w:rsidRPr="00112A5F">
        <w:rPr>
          <w:rStyle w:val="Monospace"/>
        </w:rPr>
        <w:t>execute_</w:t>
      </w:r>
      <w:proofErr w:type="gramStart"/>
      <w:r w:rsidRPr="00112A5F">
        <w:rPr>
          <w:rStyle w:val="Monospace"/>
        </w:rPr>
        <w:t>async</w:t>
      </w:r>
      <w:proofErr w:type="spellEnd"/>
      <w:r w:rsidRPr="00112A5F">
        <w:rPr>
          <w:rStyle w:val="Monospace"/>
        </w:rPr>
        <w:t>(</w:t>
      </w:r>
      <w:proofErr w:type="gramEnd"/>
      <w:r w:rsidRPr="00112A5F">
        <w:rPr>
          <w:rStyle w:val="Monospace"/>
        </w:rPr>
        <w:t>)</w:t>
      </w:r>
    </w:p>
    <w:p w14:paraId="535B7482" w14:textId="77777777" w:rsidR="00D52AD3" w:rsidRPr="00112A5F" w:rsidRDefault="00932C04" w:rsidP="00112A5F">
      <w:pPr>
        <w:pStyle w:val="StepBullet3"/>
      </w:pPr>
      <w:r w:rsidRPr="00112A5F">
        <w:t xml:space="preserve">Function to execute the runner. Note that it's a block function. </w:t>
      </w:r>
    </w:p>
    <w:p w14:paraId="769174DE" w14:textId="77777777" w:rsidR="00D52AD3" w:rsidRPr="00112A5F" w:rsidRDefault="00932C04" w:rsidP="00112A5F">
      <w:pPr>
        <w:pStyle w:val="StepBullet3"/>
      </w:pPr>
      <w:r w:rsidRPr="00112A5F">
        <w:t>Returns: pair&lt;</w:t>
      </w:r>
      <w:proofErr w:type="spellStart"/>
      <w:r w:rsidRPr="00112A5F">
        <w:t>jodid</w:t>
      </w:r>
      <w:proofErr w:type="spellEnd"/>
      <w:r w:rsidRPr="00112A5F">
        <w:t xml:space="preserve">, status&gt; status 0 for exit successfully, others for customized warnings or errors. </w:t>
      </w:r>
    </w:p>
    <w:p w14:paraId="453D5A17" w14:textId="77777777" w:rsidR="00D52AD3" w:rsidRPr="00112A5F" w:rsidRDefault="00932C04" w:rsidP="00112A5F">
      <w:pPr>
        <w:pStyle w:val="StepBullet3"/>
        <w:keepNext/>
      </w:pPr>
      <w:r w:rsidRPr="00112A5F">
        <w:t xml:space="preserve">The table lists the </w:t>
      </w:r>
      <w:proofErr w:type="spellStart"/>
      <w:r w:rsidRPr="00112A5F">
        <w:rPr>
          <w:rStyle w:val="Monospace"/>
        </w:rPr>
        <w:t>execute_async</w:t>
      </w:r>
      <w:proofErr w:type="spellEnd"/>
      <w:r w:rsidRPr="00112A5F">
        <w:t xml:space="preserve"> function arguments.</w:t>
      </w:r>
    </w:p>
    <w:p w14:paraId="5DB5FE7E" w14:textId="77777777" w:rsidR="00112A5F" w:rsidRDefault="009B3712" w:rsidP="00932C04">
      <w:pPr>
        <w:pStyle w:val="34"/>
        <w:keepNext/>
        <w:spacing w:before="160"/>
      </w:pPr>
      <w:r>
        <w:pict w14:anchorId="54E594CA">
          <v:shape id="_x0000_i1031" type="#_x0000_t75" style="width:6in;height:82.95pt">
            <v:imagedata r:id="rId11" o:title=""/>
            <o:lock v:ext="edit" aspectratio="f"/>
          </v:shape>
        </w:pict>
      </w:r>
    </w:p>
    <w:p w14:paraId="29F11552" w14:textId="641881F4" w:rsidR="00D52AD3" w:rsidRPr="00112A5F" w:rsidRDefault="00932C04" w:rsidP="00932C04">
      <w:pPr>
        <w:pStyle w:val="ad"/>
        <w:ind w:left="1020"/>
      </w:pPr>
      <w:bookmarkStart w:id="9" w:name="O_163530"/>
      <w:r>
        <w:t>Figure 3</w:t>
      </w:r>
      <w:r>
        <w:noBreakHyphen/>
      </w:r>
      <w:fldSimple w:instr=" SEQ Figure \* ARABIC \s 1 ">
        <w:r w:rsidR="00C474B8">
          <w:rPr>
            <w:noProof/>
          </w:rPr>
          <w:t>3</w:t>
        </w:r>
      </w:fldSimple>
      <w:r w:rsidR="00112A5F">
        <w:t xml:space="preserve">: </w:t>
      </w:r>
      <w:proofErr w:type="spellStart"/>
      <w:r w:rsidR="00112A5F">
        <w:t>execute_async</w:t>
      </w:r>
      <w:proofErr w:type="spellEnd"/>
      <w:r w:rsidR="00112A5F">
        <w:t xml:space="preserve"> Arguments</w:t>
      </w:r>
      <w:bookmarkEnd w:id="9"/>
    </w:p>
    <w:p w14:paraId="20CBB3B2" w14:textId="77777777" w:rsidR="00D52AD3" w:rsidRPr="00112A5F" w:rsidRDefault="00932C04" w:rsidP="00932C04">
      <w:pPr>
        <w:pStyle w:val="StepBullet2"/>
      </w:pPr>
      <w:proofErr w:type="gramStart"/>
      <w:r w:rsidRPr="00112A5F">
        <w:rPr>
          <w:rStyle w:val="Monospace"/>
        </w:rPr>
        <w:t>wait(</w:t>
      </w:r>
      <w:proofErr w:type="gramEnd"/>
      <w:r w:rsidRPr="00112A5F">
        <w:rPr>
          <w:rStyle w:val="Monospace"/>
        </w:rPr>
        <w:t>)</w:t>
      </w:r>
    </w:p>
    <w:p w14:paraId="41B98363" w14:textId="77777777" w:rsidR="00D52AD3" w:rsidRPr="00112A5F" w:rsidRDefault="00932C04" w:rsidP="00112A5F">
      <w:pPr>
        <w:pStyle w:val="StepBullet3"/>
      </w:pPr>
      <w:r w:rsidRPr="00112A5F">
        <w:t>Function to wait for the end of DPU processing. It's a block function.</w:t>
      </w:r>
    </w:p>
    <w:p w14:paraId="04F250FF" w14:textId="77777777" w:rsidR="00D52AD3" w:rsidRPr="00112A5F" w:rsidRDefault="00932C04" w:rsidP="00112A5F">
      <w:pPr>
        <w:pStyle w:val="StepBullet3"/>
      </w:pPr>
      <w:r w:rsidRPr="00112A5F">
        <w:t>Returns: Status 0 for exit successfully, others for customized warnings or errors.</w:t>
      </w:r>
    </w:p>
    <w:p w14:paraId="5F1A0CEB" w14:textId="77777777" w:rsidR="00D52AD3" w:rsidRPr="00112A5F" w:rsidRDefault="00932C04" w:rsidP="00112A5F">
      <w:pPr>
        <w:pStyle w:val="StepBullet3"/>
        <w:keepNext/>
      </w:pPr>
      <w:r w:rsidRPr="00112A5F">
        <w:lastRenderedPageBreak/>
        <w:t xml:space="preserve">The table lists the </w:t>
      </w:r>
      <w:r w:rsidRPr="00112A5F">
        <w:rPr>
          <w:rStyle w:val="Monospace"/>
        </w:rPr>
        <w:t>wait</w:t>
      </w:r>
      <w:r w:rsidRPr="00112A5F">
        <w:t xml:space="preserve"> function arguments.</w:t>
      </w:r>
    </w:p>
    <w:p w14:paraId="056E7BC0" w14:textId="77777777" w:rsidR="00112A5F" w:rsidRDefault="009B3712" w:rsidP="00932C04">
      <w:pPr>
        <w:pStyle w:val="34"/>
        <w:keepNext/>
        <w:spacing w:before="160"/>
      </w:pPr>
      <w:r>
        <w:pict w14:anchorId="0689F6EF">
          <v:shape id="_x0000_i1032" type="#_x0000_t75" style="width:6in;height:75.2pt">
            <v:imagedata r:id="rId12" o:title=""/>
            <o:lock v:ext="edit" aspectratio="f"/>
          </v:shape>
        </w:pict>
      </w:r>
    </w:p>
    <w:p w14:paraId="7A8E2932" w14:textId="18A5946C" w:rsidR="00D52AD3" w:rsidRPr="00112A5F" w:rsidRDefault="00932C04" w:rsidP="00932C04">
      <w:pPr>
        <w:pStyle w:val="ad"/>
        <w:ind w:left="1020"/>
      </w:pPr>
      <w:bookmarkStart w:id="10" w:name="O_163531"/>
      <w:r>
        <w:t>Figure 3</w:t>
      </w:r>
      <w:r>
        <w:noBreakHyphen/>
      </w:r>
      <w:fldSimple w:instr=" SEQ Figure \* ARABIC \s 1 ">
        <w:r w:rsidR="00C474B8">
          <w:rPr>
            <w:noProof/>
          </w:rPr>
          <w:t>4</w:t>
        </w:r>
      </w:fldSimple>
      <w:r w:rsidR="00112A5F">
        <w:t>: wait Arguments</w:t>
      </w:r>
      <w:bookmarkEnd w:id="10"/>
    </w:p>
    <w:p w14:paraId="3ACF6910" w14:textId="3EE2606E"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After completing the review of the sample code, close the file.</w:t>
      </w:r>
    </w:p>
    <w:p w14:paraId="41FE5511" w14:textId="77777777" w:rsidR="00D52AD3" w:rsidRPr="00112A5F" w:rsidRDefault="00D52AD3" w:rsidP="00112A5F">
      <w:pPr>
        <w:pStyle w:val="AllowPageBreak"/>
      </w:pPr>
    </w:p>
    <w:p w14:paraId="5512473D" w14:textId="6E37605A" w:rsidR="00D52AD3" w:rsidRPr="00112A5F" w:rsidRDefault="00932C04" w:rsidP="00112A5F">
      <w:pPr>
        <w:pStyle w:val="StepHeading"/>
      </w:pPr>
      <w:bookmarkStart w:id="11" w:name="O_161231"/>
      <w:bookmarkEnd w:id="11"/>
      <w:r w:rsidRPr="00112A5F">
        <w:t>Setting the Host Environment and Building the Application</w:t>
      </w:r>
      <w:r>
        <w:tab/>
        <w:t xml:space="preserve">Step </w:t>
      </w:r>
      <w:fldSimple w:instr=" SEQ StepHeading \* MERGEFORMAT ">
        <w:r w:rsidR="00C474B8">
          <w:rPr>
            <w:noProof/>
          </w:rPr>
          <w:t>2</w:t>
        </w:r>
      </w:fldSimple>
    </w:p>
    <w:p w14:paraId="3943D5BD" w14:textId="77777777" w:rsidR="00D52AD3" w:rsidRPr="00112A5F" w:rsidRDefault="00932C04" w:rsidP="00112A5F">
      <w:pPr>
        <w:pStyle w:val="General"/>
      </w:pPr>
      <w:r w:rsidRPr="00112A5F">
        <w:t>You will now set up the host machine for a cross-compilation system environment to build the application. Then you will build the application, which will be copied to the target board.</w:t>
      </w:r>
    </w:p>
    <w:p w14:paraId="7A6B80AF" w14:textId="5FBBDD06"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C474B8">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Set up the host for a cross-compilation system environment.</w:t>
      </w:r>
    </w:p>
    <w:p w14:paraId="0934AF4A" w14:textId="765BCEBE"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Enter the following command to change the path to the </w:t>
      </w:r>
      <w:r w:rsidRPr="00112A5F">
        <w:rPr>
          <w:rStyle w:val="Monospace"/>
        </w:rPr>
        <w:t>lab</w:t>
      </w:r>
      <w:r w:rsidRPr="00112A5F">
        <w:t xml:space="preserve"> directory:</w:t>
      </w:r>
    </w:p>
    <w:p w14:paraId="45356B25" w14:textId="732BC52B" w:rsidR="00D52AD3" w:rsidRPr="00857747" w:rsidRDefault="00932C04" w:rsidP="00112A5F">
      <w:pPr>
        <w:pStyle w:val="24"/>
      </w:pPr>
      <w:r w:rsidRPr="00112A5F">
        <w:rPr>
          <w:rStyle w:val="MonospaceBold"/>
        </w:rPr>
        <w:t xml:space="preserve">[host]$ </w:t>
      </w:r>
      <w:r w:rsidRPr="00857747">
        <w:rPr>
          <w:rStyle w:val="MonospaceBold"/>
          <w:strike/>
        </w:rPr>
        <w:t>cd $TRAINING_PATH/</w:t>
      </w:r>
      <w:proofErr w:type="spellStart"/>
      <w:r w:rsidRPr="00857747">
        <w:rPr>
          <w:rStyle w:val="MonospaceBold"/>
          <w:strike/>
        </w:rPr>
        <w:t>vart</w:t>
      </w:r>
      <w:proofErr w:type="spellEnd"/>
      <w:r w:rsidRPr="00857747">
        <w:rPr>
          <w:rStyle w:val="MonospaceBold"/>
          <w:strike/>
        </w:rPr>
        <w:t>/</w:t>
      </w:r>
      <w:proofErr w:type="gramStart"/>
      <w:r w:rsidRPr="00857747">
        <w:rPr>
          <w:rStyle w:val="MonospaceBold"/>
          <w:strike/>
        </w:rPr>
        <w:t>lab</w:t>
      </w:r>
      <w:r w:rsidR="00857747">
        <w:rPr>
          <w:rStyle w:val="MonospaceBold"/>
          <w:rFonts w:asciiTheme="minorEastAsia" w:eastAsiaTheme="minorEastAsia" w:hAnsiTheme="minorEastAsia" w:hint="eastAsia"/>
          <w:lang w:eastAsia="zh-TW"/>
        </w:rPr>
        <w:t xml:space="preserve"> </w:t>
      </w:r>
      <w:r w:rsidR="00857747">
        <w:rPr>
          <w:rStyle w:val="MonospaceBold"/>
          <w:rFonts w:asciiTheme="minorEastAsia" w:eastAsiaTheme="minorEastAsia" w:hAnsiTheme="minorEastAsia"/>
          <w:lang w:eastAsia="zh-TW"/>
        </w:rPr>
        <w:t xml:space="preserve"> </w:t>
      </w:r>
      <w:r w:rsidR="00857747" w:rsidRPr="00857747">
        <w:rPr>
          <w:rStyle w:val="MonospaceBold"/>
          <w:rFonts w:eastAsiaTheme="minorEastAsia" w:cs="Courier New"/>
          <w:highlight w:val="yellow"/>
          <w:lang w:eastAsia="zh-TW"/>
        </w:rPr>
        <w:t>cd</w:t>
      </w:r>
      <w:proofErr w:type="gramEnd"/>
      <w:r w:rsidR="00857747" w:rsidRPr="00857747">
        <w:rPr>
          <w:rStyle w:val="MonospaceBold"/>
          <w:rFonts w:eastAsiaTheme="minorEastAsia" w:cs="Courier New"/>
          <w:highlight w:val="yellow"/>
          <w:lang w:eastAsia="zh-TW"/>
        </w:rPr>
        <w:t xml:space="preserve"> Vitis-AI/setup/</w:t>
      </w:r>
      <w:proofErr w:type="spellStart"/>
      <w:r w:rsidR="00857747" w:rsidRPr="00857747">
        <w:rPr>
          <w:rStyle w:val="MonospaceBold"/>
          <w:rFonts w:eastAsiaTheme="minorEastAsia" w:cs="Courier New"/>
          <w:highlight w:val="yellow"/>
          <w:lang w:eastAsia="zh-TW"/>
        </w:rPr>
        <w:t>mpsoc</w:t>
      </w:r>
      <w:proofErr w:type="spellEnd"/>
    </w:p>
    <w:p w14:paraId="2D5C4C4D" w14:textId="515C158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Install the </w:t>
      </w:r>
      <w:r w:rsidRPr="00BE5E59">
        <w:rPr>
          <w:highlight w:val="yellow"/>
        </w:rPr>
        <w:t>cross-compilation</w:t>
      </w:r>
      <w:r w:rsidRPr="00112A5F">
        <w:t xml:space="preserve"> system environment:</w:t>
      </w:r>
      <w:r w:rsidR="00035E1E">
        <w:t xml:space="preserve"> </w:t>
      </w:r>
      <w:r w:rsidR="00035E1E" w:rsidRPr="00035E1E">
        <w:rPr>
          <w:color w:val="FF0000"/>
        </w:rPr>
        <w:t>host_cross_compiler_setup.sh</w:t>
      </w:r>
    </w:p>
    <w:p w14:paraId="48E7E1FD" w14:textId="77777777" w:rsidR="00D52AD3" w:rsidRPr="00112A5F" w:rsidRDefault="00932C04" w:rsidP="00112A5F">
      <w:pPr>
        <w:pStyle w:val="24"/>
      </w:pPr>
      <w:r w:rsidRPr="00112A5F">
        <w:rPr>
          <w:rStyle w:val="MonospaceBold"/>
        </w:rPr>
        <w:t xml:space="preserve">[host]$ </w:t>
      </w:r>
      <w:proofErr w:type="spellStart"/>
      <w:r w:rsidRPr="00BE5E59">
        <w:rPr>
          <w:rStyle w:val="MonospaceBold"/>
          <w:highlight w:val="yellow"/>
        </w:rPr>
        <w:t>sudo</w:t>
      </w:r>
      <w:proofErr w:type="spellEnd"/>
      <w:r w:rsidRPr="00BE5E59">
        <w:rPr>
          <w:rStyle w:val="MonospaceBold"/>
          <w:highlight w:val="yellow"/>
        </w:rPr>
        <w:t xml:space="preserve"> ./sdk-2021.2.0.0.sh</w:t>
      </w:r>
    </w:p>
    <w:p w14:paraId="02D593B6" w14:textId="77777777" w:rsidR="00D52AD3" w:rsidRPr="00112A5F" w:rsidRDefault="00932C04" w:rsidP="00112A5F">
      <w:pPr>
        <w:pStyle w:val="24"/>
      </w:pPr>
      <w:r w:rsidRPr="00112A5F">
        <w:rPr>
          <w:rStyle w:val="SpecialBold"/>
        </w:rPr>
        <w:t>Note:</w:t>
      </w:r>
      <w:r w:rsidRPr="00112A5F">
        <w:t xml:space="preserve"> You may have to change the permissions for the </w:t>
      </w:r>
      <w:r w:rsidRPr="00112A5F">
        <w:rPr>
          <w:rStyle w:val="Monospace"/>
        </w:rPr>
        <w:t>sdk-2021.2.0.0.sh</w:t>
      </w:r>
      <w:r w:rsidRPr="00112A5F">
        <w:t xml:space="preserve"> file.</w:t>
      </w:r>
    </w:p>
    <w:p w14:paraId="569056B4" w14:textId="77777777" w:rsidR="00D52AD3" w:rsidRPr="00112A5F" w:rsidRDefault="00932C04" w:rsidP="00112A5F">
      <w:pPr>
        <w:pStyle w:val="24"/>
      </w:pPr>
      <w:r w:rsidRPr="00112A5F">
        <w:t xml:space="preserve">If asked in the Customer Training VM for a password to execute, enter </w:t>
      </w:r>
      <w:r w:rsidRPr="00112A5F">
        <w:rPr>
          <w:rStyle w:val="MonospaceBold"/>
        </w:rPr>
        <w:t>CustEd@2k</w:t>
      </w:r>
      <w:r w:rsidRPr="00112A5F">
        <w:t>.</w:t>
      </w:r>
    </w:p>
    <w:p w14:paraId="7A5B09F6" w14:textId="7992B77E"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Choose the path to install the cross-compilation system environment to be </w:t>
      </w:r>
      <w:r w:rsidRPr="00112A5F">
        <w:rPr>
          <w:rStyle w:val="MonospaceBold"/>
        </w:rPr>
        <w:t>/opt/</w:t>
      </w:r>
      <w:proofErr w:type="spellStart"/>
      <w:r w:rsidRPr="00112A5F">
        <w:rPr>
          <w:rStyle w:val="MonospaceBold"/>
        </w:rPr>
        <w:t>petalinux_sdk_vai</w:t>
      </w:r>
      <w:proofErr w:type="spellEnd"/>
      <w:r w:rsidRPr="00112A5F">
        <w:t>.</w:t>
      </w:r>
    </w:p>
    <w:p w14:paraId="119A19A8" w14:textId="683F0BF7"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y</w:t>
      </w:r>
      <w:r w:rsidRPr="00112A5F">
        <w:t xml:space="preserve"> to install the </w:t>
      </w:r>
      <w:proofErr w:type="spellStart"/>
      <w:r w:rsidRPr="00112A5F">
        <w:t>PetaLinux</w:t>
      </w:r>
      <w:proofErr w:type="spellEnd"/>
      <w:r w:rsidRPr="00112A5F">
        <w:t xml:space="preserve"> SDK.</w:t>
      </w:r>
    </w:p>
    <w:p w14:paraId="5FD6FC19" w14:textId="77777777" w:rsidR="00D52AD3" w:rsidRPr="00112A5F" w:rsidRDefault="00932C04" w:rsidP="00112A5F">
      <w:pPr>
        <w:pStyle w:val="24"/>
      </w:pPr>
      <w:r w:rsidRPr="00112A5F">
        <w:rPr>
          <w:rStyle w:val="SpecialBold"/>
        </w:rPr>
        <w:t>Note:</w:t>
      </w:r>
      <w:r w:rsidRPr="00112A5F">
        <w:t xml:space="preserve"> This may take approximately 3-4 minutes.</w:t>
      </w:r>
    </w:p>
    <w:p w14:paraId="55924284" w14:textId="77777777" w:rsidR="00D52AD3" w:rsidRPr="00112A5F" w:rsidRDefault="00932C04" w:rsidP="00112A5F">
      <w:pPr>
        <w:pStyle w:val="24"/>
      </w:pPr>
      <w:proofErr w:type="spellStart"/>
      <w:r w:rsidRPr="00112A5F">
        <w:rPr>
          <w:rStyle w:val="Monospace"/>
        </w:rPr>
        <w:t>PetaLinux</w:t>
      </w:r>
      <w:proofErr w:type="spellEnd"/>
      <w:r w:rsidRPr="00112A5F">
        <w:rPr>
          <w:rStyle w:val="Monospace"/>
        </w:rPr>
        <w:t xml:space="preserve"> SDK installer version 2021.2</w:t>
      </w:r>
    </w:p>
    <w:p w14:paraId="670EB052" w14:textId="77777777" w:rsidR="00D52AD3" w:rsidRPr="00112A5F" w:rsidRDefault="00932C04" w:rsidP="00112A5F">
      <w:pPr>
        <w:pStyle w:val="24"/>
      </w:pPr>
      <w:r w:rsidRPr="00112A5F">
        <w:rPr>
          <w:rStyle w:val="Monospace"/>
        </w:rPr>
        <w:t>======================================</w:t>
      </w:r>
    </w:p>
    <w:p w14:paraId="398F28FC" w14:textId="77777777" w:rsidR="00D52AD3" w:rsidRPr="00112A5F" w:rsidRDefault="00932C04" w:rsidP="00112A5F">
      <w:pPr>
        <w:pStyle w:val="24"/>
      </w:pPr>
      <w:r w:rsidRPr="00112A5F">
        <w:rPr>
          <w:rStyle w:val="Monospace"/>
        </w:rPr>
        <w:t>Enter target directory for SDK (default: /opt/</w:t>
      </w:r>
      <w:proofErr w:type="spellStart"/>
      <w:r w:rsidRPr="00112A5F">
        <w:rPr>
          <w:rStyle w:val="Monospace"/>
        </w:rPr>
        <w:t>petalinux</w:t>
      </w:r>
      <w:proofErr w:type="spellEnd"/>
      <w:r w:rsidRPr="00112A5F">
        <w:rPr>
          <w:rStyle w:val="Monospace"/>
        </w:rPr>
        <w:t>/2021.2): /opt/</w:t>
      </w:r>
      <w:proofErr w:type="spellStart"/>
      <w:r w:rsidRPr="00112A5F">
        <w:rPr>
          <w:rStyle w:val="Monospace"/>
        </w:rPr>
        <w:t>petalinux_sdk_vai</w:t>
      </w:r>
      <w:proofErr w:type="spellEnd"/>
    </w:p>
    <w:p w14:paraId="4424144D" w14:textId="77777777" w:rsidR="00D52AD3" w:rsidRPr="00112A5F" w:rsidRDefault="00932C04" w:rsidP="00112A5F">
      <w:pPr>
        <w:pStyle w:val="24"/>
      </w:pPr>
      <w:r w:rsidRPr="00112A5F">
        <w:rPr>
          <w:rStyle w:val="Monospace"/>
        </w:rPr>
        <w:t>You are about to install the SDK to "/opt/</w:t>
      </w:r>
      <w:proofErr w:type="spellStart"/>
      <w:r w:rsidRPr="00112A5F">
        <w:rPr>
          <w:rStyle w:val="Monospace"/>
        </w:rPr>
        <w:t>petalinux_sdk_vai</w:t>
      </w:r>
      <w:proofErr w:type="spellEnd"/>
      <w:r w:rsidRPr="00112A5F">
        <w:rPr>
          <w:rStyle w:val="Monospace"/>
        </w:rPr>
        <w:t xml:space="preserve">". Proceed [Y/n]? </w:t>
      </w:r>
      <w:r w:rsidRPr="00112A5F">
        <w:rPr>
          <w:rStyle w:val="MonospaceBold"/>
        </w:rPr>
        <w:t>Y</w:t>
      </w:r>
    </w:p>
    <w:p w14:paraId="372BB620" w14:textId="77777777" w:rsidR="00D52AD3" w:rsidRPr="00112A5F" w:rsidRDefault="00932C04" w:rsidP="00112A5F">
      <w:pPr>
        <w:pStyle w:val="24"/>
      </w:pPr>
      <w:r w:rsidRPr="00112A5F">
        <w:rPr>
          <w:rStyle w:val="Monospace"/>
        </w:rPr>
        <w:t>Extracting SDK......................................................................................................................................................................................................................................done</w:t>
      </w:r>
    </w:p>
    <w:p w14:paraId="22F6AF89" w14:textId="77777777" w:rsidR="00D52AD3" w:rsidRPr="00112A5F" w:rsidRDefault="00932C04" w:rsidP="00112A5F">
      <w:pPr>
        <w:pStyle w:val="24"/>
      </w:pPr>
      <w:r w:rsidRPr="00112A5F">
        <w:rPr>
          <w:rStyle w:val="Monospace"/>
        </w:rPr>
        <w:lastRenderedPageBreak/>
        <w:t>Setting it up...done</w:t>
      </w:r>
    </w:p>
    <w:p w14:paraId="6CB8E04D" w14:textId="77777777" w:rsidR="00D52AD3" w:rsidRPr="00112A5F" w:rsidRDefault="00932C04" w:rsidP="00112A5F">
      <w:pPr>
        <w:pStyle w:val="24"/>
      </w:pPr>
      <w:r w:rsidRPr="00112A5F">
        <w:rPr>
          <w:rStyle w:val="Monospace"/>
        </w:rPr>
        <w:t>SDK has been successfully set up and is ready to be used.</w:t>
      </w:r>
    </w:p>
    <w:p w14:paraId="0B81D965" w14:textId="77777777" w:rsidR="00D52AD3" w:rsidRPr="00112A5F" w:rsidRDefault="00932C04" w:rsidP="00112A5F">
      <w:pPr>
        <w:pStyle w:val="24"/>
      </w:pPr>
      <w:r w:rsidRPr="00112A5F">
        <w:rPr>
          <w:rStyle w:val="Monospace"/>
        </w:rPr>
        <w:t>Each time you wish to use the SDK in a new shell session, you need to source the environment setup script e.g.</w:t>
      </w:r>
    </w:p>
    <w:p w14:paraId="0F7DAF11" w14:textId="77777777" w:rsidR="00D52AD3" w:rsidRPr="00112A5F" w:rsidRDefault="00932C04" w:rsidP="00112A5F">
      <w:pPr>
        <w:pStyle w:val="24"/>
      </w:pPr>
      <w:r w:rsidRPr="00112A5F">
        <w:rPr>
          <w:rStyle w:val="Monospace"/>
        </w:rPr>
        <w:t xml:space="preserve"> $ . /opt/</w:t>
      </w:r>
      <w:proofErr w:type="spellStart"/>
      <w:r w:rsidRPr="00112A5F">
        <w:rPr>
          <w:rStyle w:val="Monospace"/>
        </w:rPr>
        <w:t>petalinux_sdk_vai</w:t>
      </w:r>
      <w:proofErr w:type="spellEnd"/>
      <w:r w:rsidRPr="00112A5F">
        <w:rPr>
          <w:rStyle w:val="Monospace"/>
        </w:rPr>
        <w:t>/</w:t>
      </w:r>
      <w:r w:rsidR="00484443">
        <w:rPr>
          <w:rStyle w:val="Monospace"/>
        </w:rPr>
        <w:br/>
      </w:r>
      <w:r w:rsidRPr="00112A5F">
        <w:rPr>
          <w:rStyle w:val="Monospace"/>
        </w:rPr>
        <w:t>environment-setup-cortexa72-cortexa53-xilinx-linux</w:t>
      </w:r>
    </w:p>
    <w:p w14:paraId="63B1DB91" w14:textId="77777777" w:rsidR="00D52AD3" w:rsidRPr="00112A5F" w:rsidRDefault="00932C04" w:rsidP="00112A5F">
      <w:pPr>
        <w:pStyle w:val="24"/>
      </w:pPr>
      <w:proofErr w:type="spellStart"/>
      <w:r w:rsidRPr="00112A5F">
        <w:rPr>
          <w:rStyle w:val="MonospaceBold"/>
        </w:rPr>
        <w:t>training@xilinx</w:t>
      </w:r>
      <w:proofErr w:type="spellEnd"/>
      <w:r w:rsidRPr="00112A5F">
        <w:rPr>
          <w:rStyle w:val="MonospaceBold"/>
        </w:rPr>
        <w:t xml:space="preserve">$ </w:t>
      </w:r>
    </w:p>
    <w:p w14:paraId="394132F3" w14:textId="5B2F7E2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source the environment setup script:</w:t>
      </w:r>
    </w:p>
    <w:p w14:paraId="154C75FD" w14:textId="77777777" w:rsidR="00D52AD3" w:rsidRPr="00112A5F" w:rsidRDefault="00932C04" w:rsidP="00112A5F">
      <w:pPr>
        <w:pStyle w:val="24"/>
      </w:pPr>
      <w:r w:rsidRPr="00112A5F">
        <w:rPr>
          <w:rStyle w:val="MonospaceBold"/>
        </w:rPr>
        <w:t>[host]</w:t>
      </w:r>
      <w:proofErr w:type="gramStart"/>
      <w:r w:rsidRPr="00112A5F">
        <w:rPr>
          <w:rStyle w:val="MonospaceBold"/>
        </w:rPr>
        <w:t xml:space="preserve">$ </w:t>
      </w:r>
      <w:r w:rsidRPr="00BE5E59">
        <w:rPr>
          <w:rStyle w:val="MonospaceBold"/>
          <w:highlight w:val="yellow"/>
        </w:rPr>
        <w:t>.</w:t>
      </w:r>
      <w:proofErr w:type="gramEnd"/>
      <w:r w:rsidRPr="00BE5E59">
        <w:rPr>
          <w:rStyle w:val="MonospaceBold"/>
          <w:highlight w:val="yellow"/>
        </w:rPr>
        <w:t xml:space="preserve"> /opt/</w:t>
      </w:r>
      <w:proofErr w:type="spellStart"/>
      <w:r w:rsidRPr="00BE5E59">
        <w:rPr>
          <w:rStyle w:val="MonospaceBold"/>
          <w:highlight w:val="yellow"/>
        </w:rPr>
        <w:t>petalinux_sdk_vai</w:t>
      </w:r>
      <w:proofErr w:type="spellEnd"/>
      <w:r w:rsidRPr="00BE5E59">
        <w:rPr>
          <w:rStyle w:val="MonospaceBold"/>
          <w:highlight w:val="yellow"/>
        </w:rPr>
        <w:t>/environment-setup-cortexa72-</w:t>
      </w:r>
      <w:r w:rsidR="00484443" w:rsidRPr="00BE5E59">
        <w:rPr>
          <w:rStyle w:val="MonospaceBold"/>
          <w:highlight w:val="yellow"/>
        </w:rPr>
        <w:br/>
      </w:r>
      <w:r w:rsidRPr="00BE5E59">
        <w:rPr>
          <w:rStyle w:val="MonospaceBold"/>
          <w:highlight w:val="yellow"/>
        </w:rPr>
        <w:t>cortexa53-xilinx-linux</w:t>
      </w:r>
    </w:p>
    <w:p w14:paraId="315718FE" w14:textId="77777777" w:rsidR="00D52AD3" w:rsidRPr="00112A5F" w:rsidRDefault="00932C04" w:rsidP="00112A5F">
      <w:pPr>
        <w:pStyle w:val="24"/>
      </w:pPr>
      <w:r w:rsidRPr="00112A5F">
        <w:rPr>
          <w:rStyle w:val="SpecialBold"/>
        </w:rPr>
        <w:t>Note:</w:t>
      </w:r>
      <w:r w:rsidRPr="00112A5F">
        <w:t xml:space="preserve"> Do not forget to use the "</w:t>
      </w:r>
      <w:r w:rsidRPr="00112A5F">
        <w:rPr>
          <w:rStyle w:val="Monospace"/>
        </w:rPr>
        <w:t>.</w:t>
      </w:r>
      <w:r w:rsidRPr="00112A5F">
        <w:t>" in the command.</w:t>
      </w:r>
    </w:p>
    <w:p w14:paraId="756696F2" w14:textId="3E4F04B1"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C474B8">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Build the sample ResNet50 application, which you reviewed in the previous step.</w:t>
      </w:r>
    </w:p>
    <w:p w14:paraId="7BB9B779" w14:textId="71CB81D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Change the path to the sample directory location:</w:t>
      </w:r>
    </w:p>
    <w:p w14:paraId="1EC09D03" w14:textId="77777777" w:rsidR="00D52AD3" w:rsidRPr="00112A5F" w:rsidRDefault="00932C04" w:rsidP="00112A5F">
      <w:pPr>
        <w:pStyle w:val="24"/>
      </w:pPr>
      <w:r w:rsidRPr="00112A5F">
        <w:rPr>
          <w:rStyle w:val="MonospaceBold"/>
        </w:rPr>
        <w:t>[host]$ cd /home/</w:t>
      </w:r>
      <w:proofErr w:type="spellStart"/>
      <w:r w:rsidRPr="00112A5F">
        <w:rPr>
          <w:rStyle w:val="MonospaceBold"/>
        </w:rPr>
        <w:t>xilinx</w:t>
      </w:r>
      <w:proofErr w:type="spellEnd"/>
      <w:r w:rsidRPr="00112A5F">
        <w:rPr>
          <w:rStyle w:val="MonospaceBold"/>
        </w:rPr>
        <w:t>/Vitis-AI/demo/VART/resnet50</w:t>
      </w:r>
    </w:p>
    <w:p w14:paraId="5E543FE6" w14:textId="77777777" w:rsidR="00D52AD3" w:rsidRPr="00112A5F" w:rsidRDefault="00932C04" w:rsidP="00112A5F">
      <w:pPr>
        <w:pStyle w:val="24"/>
      </w:pPr>
      <w:r w:rsidRPr="00112A5F">
        <w:t>You will find the sample source file (</w:t>
      </w:r>
      <w:r w:rsidRPr="00112A5F">
        <w:rPr>
          <w:rStyle w:val="Monospace"/>
        </w:rPr>
        <w:t>main.cc</w:t>
      </w:r>
      <w:r w:rsidRPr="00112A5F">
        <w:t xml:space="preserve">) under the </w:t>
      </w:r>
      <w:proofErr w:type="spellStart"/>
      <w:r w:rsidRPr="00112A5F">
        <w:rPr>
          <w:rStyle w:val="Monospace"/>
        </w:rPr>
        <w:t>src</w:t>
      </w:r>
      <w:proofErr w:type="spellEnd"/>
      <w:r w:rsidRPr="00112A5F">
        <w:t xml:space="preserve"> directory in the above location.</w:t>
      </w:r>
    </w:p>
    <w:p w14:paraId="61244327" w14:textId="0F2C93E7"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cross-compile the sample application:</w:t>
      </w:r>
    </w:p>
    <w:p w14:paraId="47311EE3" w14:textId="77777777" w:rsidR="00D52AD3" w:rsidRPr="00112A5F" w:rsidRDefault="00932C04" w:rsidP="00112A5F">
      <w:pPr>
        <w:pStyle w:val="24"/>
      </w:pPr>
      <w:r w:rsidRPr="00112A5F">
        <w:rPr>
          <w:rStyle w:val="MonospaceBold"/>
        </w:rPr>
        <w:t xml:space="preserve">[host]$ </w:t>
      </w:r>
      <w:r w:rsidRPr="00BE5E59">
        <w:rPr>
          <w:rStyle w:val="MonospaceBold"/>
          <w:highlight w:val="yellow"/>
        </w:rPr>
        <w:t>bash -x build.sh</w:t>
      </w:r>
    </w:p>
    <w:p w14:paraId="427ABDA3" w14:textId="77777777" w:rsidR="00D52AD3" w:rsidRPr="00112A5F" w:rsidRDefault="00932C04" w:rsidP="00112A5F">
      <w:pPr>
        <w:pStyle w:val="24"/>
      </w:pPr>
      <w:r w:rsidRPr="00112A5F">
        <w:rPr>
          <w:rStyle w:val="SpecialBold"/>
        </w:rPr>
        <w:t>Note:</w:t>
      </w:r>
      <w:r w:rsidRPr="00112A5F">
        <w:t xml:space="preserve"> If the compilation process does not report any errors and the executable file </w:t>
      </w:r>
      <w:r w:rsidRPr="00112A5F">
        <w:rPr>
          <w:rStyle w:val="Monospace"/>
        </w:rPr>
        <w:t>resnet50</w:t>
      </w:r>
      <w:r w:rsidRPr="00112A5F">
        <w:t xml:space="preserve"> is generated, the host environment is installed correctly.</w:t>
      </w:r>
    </w:p>
    <w:p w14:paraId="79C9E184" w14:textId="77777777" w:rsidR="00D52AD3" w:rsidRPr="00112A5F" w:rsidRDefault="00D52AD3" w:rsidP="00112A5F">
      <w:pPr>
        <w:pStyle w:val="AllowPageBreak"/>
      </w:pPr>
    </w:p>
    <w:p w14:paraId="50DD73D9" w14:textId="007430E5" w:rsidR="00D52AD3" w:rsidRPr="00112A5F" w:rsidRDefault="00932C04" w:rsidP="00F32A19">
      <w:pPr>
        <w:pStyle w:val="StepHeading"/>
      </w:pPr>
      <w:bookmarkStart w:id="12" w:name="O_161232"/>
      <w:bookmarkEnd w:id="12"/>
      <w:r w:rsidRPr="00112A5F">
        <w:lastRenderedPageBreak/>
        <w:t>Preparing the SD Card and Setting Up the Target Board</w:t>
      </w:r>
      <w:r>
        <w:tab/>
        <w:t xml:space="preserve">Step </w:t>
      </w:r>
      <w:fldSimple w:instr=" SEQ StepHeading \* MERGEFORMAT ">
        <w:r w:rsidR="00C474B8">
          <w:rPr>
            <w:noProof/>
          </w:rPr>
          <w:t>3</w:t>
        </w:r>
      </w:fldSimple>
    </w:p>
    <w:p w14:paraId="5AB21F13" w14:textId="77777777" w:rsidR="00D52AD3" w:rsidRPr="00112A5F" w:rsidRDefault="00932C04" w:rsidP="00F32A19">
      <w:pPr>
        <w:pStyle w:val="General"/>
        <w:keepNext/>
      </w:pPr>
      <w:r w:rsidRPr="00112A5F">
        <w:t>In this step, you will prepare the SD card with the Linux image that has been already provided for you.</w:t>
      </w:r>
    </w:p>
    <w:p w14:paraId="7E5F1489" w14:textId="77777777" w:rsidR="00D52AD3" w:rsidRPr="00112A5F" w:rsidRDefault="00932C04" w:rsidP="00F32A19">
      <w:pPr>
        <w:pStyle w:val="General"/>
        <w:keepNext/>
      </w:pPr>
      <w:r w:rsidRPr="00112A5F">
        <w:t>The following are required to perform these instructions:</w:t>
      </w:r>
    </w:p>
    <w:p w14:paraId="20A3B68B" w14:textId="77777777" w:rsidR="00D52AD3" w:rsidRPr="00112A5F" w:rsidRDefault="00932C04" w:rsidP="00F32A19">
      <w:pPr>
        <w:pStyle w:val="GeneralBullet"/>
        <w:keepNext/>
      </w:pPr>
      <w:r w:rsidRPr="00112A5F">
        <w:t>Evaluation board: ZCU104 board</w:t>
      </w:r>
    </w:p>
    <w:p w14:paraId="439EC631" w14:textId="77777777" w:rsidR="00D52AD3" w:rsidRPr="00112A5F" w:rsidRDefault="00932C04" w:rsidP="00F32A19">
      <w:pPr>
        <w:pStyle w:val="GeneralBullet"/>
        <w:keepNext/>
      </w:pPr>
      <w:r w:rsidRPr="00112A5F">
        <w:t>Serial port application:</w:t>
      </w:r>
    </w:p>
    <w:p w14:paraId="3D261B85" w14:textId="77777777" w:rsidR="00D52AD3" w:rsidRPr="00112A5F" w:rsidRDefault="00932C04" w:rsidP="00F32A19">
      <w:pPr>
        <w:pStyle w:val="GeneralBullet2"/>
        <w:keepNext/>
      </w:pPr>
      <w:r w:rsidRPr="00112A5F">
        <w:t>Windows OS: Tera Term application (the instructions that follow are based on Windows)</w:t>
      </w:r>
    </w:p>
    <w:p w14:paraId="79FA8F5C" w14:textId="77777777" w:rsidR="00D52AD3" w:rsidRPr="00112A5F" w:rsidRDefault="00932C04" w:rsidP="00F32A19">
      <w:pPr>
        <w:pStyle w:val="GeneralBullet2"/>
        <w:keepNext/>
      </w:pPr>
      <w:r w:rsidRPr="00112A5F">
        <w:t xml:space="preserve">Linux machine: </w:t>
      </w:r>
      <w:proofErr w:type="spellStart"/>
      <w:r w:rsidRPr="00112A5F">
        <w:rPr>
          <w:rStyle w:val="Monospace"/>
        </w:rPr>
        <w:t>GTKterm</w:t>
      </w:r>
      <w:proofErr w:type="spellEnd"/>
      <w:r w:rsidRPr="00112A5F">
        <w:t xml:space="preserve"> application</w:t>
      </w:r>
    </w:p>
    <w:p w14:paraId="1C5AB8A8" w14:textId="77777777" w:rsidR="00D52AD3" w:rsidRPr="00112A5F" w:rsidRDefault="00932C04" w:rsidP="00F32A19">
      <w:pPr>
        <w:pStyle w:val="GeneralBullet"/>
        <w:keepNext/>
      </w:pPr>
      <w:r w:rsidRPr="00112A5F">
        <w:t>Ubuntu OS: For building the application using the cross-compilation environment and copying the necessary files to the target board.</w:t>
      </w:r>
    </w:p>
    <w:p w14:paraId="5F6ABECD" w14:textId="6D1EBEF6"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C474B8">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 xml:space="preserve">Burn the SD card with the Linux image using </w:t>
      </w:r>
      <w:proofErr w:type="spellStart"/>
      <w:r w:rsidRPr="00112A5F">
        <w:t>balenaEtcher</w:t>
      </w:r>
      <w:proofErr w:type="spellEnd"/>
      <w:r w:rsidRPr="00112A5F">
        <w:t xml:space="preserve"> (free, open-source software).</w:t>
      </w:r>
    </w:p>
    <w:p w14:paraId="1D269A0A" w14:textId="2B0D0E6E"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Insert the SD card into your host machine.</w:t>
      </w:r>
    </w:p>
    <w:p w14:paraId="6CF023C2" w14:textId="509E5708"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Launch the </w:t>
      </w:r>
      <w:proofErr w:type="spellStart"/>
      <w:r w:rsidRPr="00112A5F">
        <w:t>balenaEtcher</w:t>
      </w:r>
      <w:proofErr w:type="spellEnd"/>
      <w:r w:rsidRPr="00112A5F">
        <w:t xml:space="preserve"> application.</w:t>
      </w:r>
    </w:p>
    <w:p w14:paraId="5398B72C" w14:textId="7C1D1E1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Locate the Linux image (name of the image) from the </w:t>
      </w:r>
      <w:r w:rsidRPr="00112A5F">
        <w:rPr>
          <w:rStyle w:val="MonospaceBold"/>
        </w:rPr>
        <w:t>$TRAINING_PATH/</w:t>
      </w:r>
      <w:proofErr w:type="spellStart"/>
      <w:r w:rsidRPr="00112A5F">
        <w:rPr>
          <w:rStyle w:val="MonospaceBold"/>
        </w:rPr>
        <w:t>vart</w:t>
      </w:r>
      <w:proofErr w:type="spellEnd"/>
      <w:r w:rsidRPr="00112A5F">
        <w:rPr>
          <w:rStyle w:val="MonospaceBold"/>
        </w:rPr>
        <w:t>/lab</w:t>
      </w:r>
      <w:r w:rsidRPr="00112A5F">
        <w:t xml:space="preserve"> directory.</w:t>
      </w:r>
    </w:p>
    <w:p w14:paraId="24B7E9D4" w14:textId="77777777" w:rsidR="00D52AD3" w:rsidRPr="00112A5F" w:rsidRDefault="00932C04" w:rsidP="00112A5F">
      <w:pPr>
        <w:pStyle w:val="24"/>
      </w:pPr>
      <w:r w:rsidRPr="00112A5F">
        <w:rPr>
          <w:rStyle w:val="SpecialBold"/>
        </w:rPr>
        <w:t>Note:</w:t>
      </w:r>
      <w:r w:rsidRPr="00112A5F">
        <w:t xml:space="preserve"> This Linux image (</w:t>
      </w:r>
      <w:r w:rsidRPr="00112A5F">
        <w:rPr>
          <w:rStyle w:val="Monospace"/>
        </w:rPr>
        <w:t>xilinx-zcu104-dpu-v2021.2-v2.0.0.img.gz</w:t>
      </w:r>
      <w:r w:rsidRPr="00112A5F">
        <w:t>) is in the Windows shared directory (</w:t>
      </w:r>
      <w:r w:rsidRPr="00112A5F">
        <w:rPr>
          <w:rStyle w:val="Monospace"/>
        </w:rPr>
        <w:t>C:/training/VART/lab</w:t>
      </w:r>
      <w:r w:rsidRPr="00112A5F">
        <w:t>).</w:t>
      </w:r>
    </w:p>
    <w:p w14:paraId="3E92317F" w14:textId="59D39D61"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Unzip the </w:t>
      </w:r>
      <w:r w:rsidRPr="00112A5F">
        <w:rPr>
          <w:rStyle w:val="MonospaceBold"/>
        </w:rPr>
        <w:t>xilinx-zcu104-dpu-v2021.2-v2.0.0.img.gz</w:t>
      </w:r>
      <w:r w:rsidRPr="00112A5F">
        <w:t xml:space="preserve"> file to extract the </w:t>
      </w:r>
      <w:proofErr w:type="spellStart"/>
      <w:r w:rsidRPr="00112A5F">
        <w:rPr>
          <w:rStyle w:val="Monospace"/>
        </w:rPr>
        <w:t>sd_card.img</w:t>
      </w:r>
      <w:proofErr w:type="spellEnd"/>
      <w:r w:rsidRPr="00112A5F">
        <w:t xml:space="preserve"> image file.</w:t>
      </w:r>
    </w:p>
    <w:p w14:paraId="0981B9EB" w14:textId="55A5CE1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Flash from file</w:t>
      </w:r>
      <w:r w:rsidRPr="00112A5F">
        <w:t xml:space="preserve"> and select the </w:t>
      </w:r>
      <w:proofErr w:type="spellStart"/>
      <w:r w:rsidRPr="00112A5F">
        <w:rPr>
          <w:rStyle w:val="MonospaceBold"/>
        </w:rPr>
        <w:t>sd_card.img</w:t>
      </w:r>
      <w:proofErr w:type="spellEnd"/>
      <w:r w:rsidRPr="00112A5F">
        <w:t xml:space="preserve"> file from the </w:t>
      </w:r>
      <w:r w:rsidRPr="00112A5F">
        <w:rPr>
          <w:rStyle w:val="Monospace"/>
        </w:rPr>
        <w:t>$TRAINING_PATH/</w:t>
      </w:r>
      <w:r w:rsidR="00704ED1">
        <w:rPr>
          <w:rStyle w:val="Monospace"/>
        </w:rPr>
        <w:br/>
      </w:r>
      <w:proofErr w:type="spellStart"/>
      <w:r w:rsidRPr="00112A5F">
        <w:rPr>
          <w:rStyle w:val="Monospace"/>
        </w:rPr>
        <w:t>vart</w:t>
      </w:r>
      <w:proofErr w:type="spellEnd"/>
      <w:r w:rsidRPr="00112A5F">
        <w:rPr>
          <w:rStyle w:val="Monospace"/>
        </w:rPr>
        <w:t>/lab/</w:t>
      </w:r>
      <w:r w:rsidRPr="00035E1E">
        <w:rPr>
          <w:rStyle w:val="Monospace"/>
          <w:highlight w:val="yellow"/>
        </w:rPr>
        <w:t>xilinx-zcu104-dpu-v2021.2-v2.0.0.img</w:t>
      </w:r>
      <w:r w:rsidRPr="00112A5F">
        <w:t xml:space="preserve"> directory.</w:t>
      </w:r>
      <w:r w:rsidRPr="00112A5F">
        <w:rPr>
          <w:rStyle w:val="MonospaceBold"/>
        </w:rPr>
        <w:t xml:space="preserve"> </w:t>
      </w:r>
    </w:p>
    <w:p w14:paraId="50C62B9C" w14:textId="5C5507A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Select the SD card drive as the target.</w:t>
      </w:r>
    </w:p>
    <w:p w14:paraId="5D83E533" w14:textId="3CFBBCCB"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Flash</w:t>
      </w:r>
      <w:r w:rsidRPr="00112A5F">
        <w:t xml:space="preserve"> to burn the image onto the SD card.</w:t>
      </w:r>
    </w:p>
    <w:p w14:paraId="27FCB417" w14:textId="77777777" w:rsidR="00112A5F" w:rsidRDefault="009B3712" w:rsidP="00932C04">
      <w:pPr>
        <w:pStyle w:val="24"/>
        <w:keepNext/>
        <w:spacing w:before="160"/>
      </w:pPr>
      <w:r>
        <w:pict w14:anchorId="75D2D15D">
          <v:shape id="_x0000_i1033" type="#_x0000_t75" style="width:223.75pt;height:103.45pt">
            <v:imagedata r:id="rId13" o:title=""/>
            <o:lock v:ext="edit" aspectratio="f"/>
          </v:shape>
        </w:pict>
      </w:r>
    </w:p>
    <w:p w14:paraId="249592AD" w14:textId="3E3BDD73" w:rsidR="00D52AD3" w:rsidRPr="00112A5F" w:rsidRDefault="00932C04" w:rsidP="00932C04">
      <w:pPr>
        <w:pStyle w:val="ad"/>
      </w:pPr>
      <w:bookmarkStart w:id="13" w:name="O_161241"/>
      <w:r>
        <w:t>Figure 3</w:t>
      </w:r>
      <w:r>
        <w:noBreakHyphen/>
      </w:r>
      <w:fldSimple w:instr=" SEQ Figure \* ARABIC \s 1 ">
        <w:r w:rsidR="00C474B8">
          <w:rPr>
            <w:noProof/>
          </w:rPr>
          <w:t>5</w:t>
        </w:r>
      </w:fldSimple>
      <w:r w:rsidR="00112A5F">
        <w:t>: Burning the Linux Image onto the SD Card</w:t>
      </w:r>
      <w:bookmarkEnd w:id="13"/>
    </w:p>
    <w:p w14:paraId="1928B2CB" w14:textId="77777777" w:rsidR="00D52AD3" w:rsidRPr="00112A5F" w:rsidRDefault="00932C04" w:rsidP="00932C04">
      <w:pPr>
        <w:pStyle w:val="24"/>
      </w:pPr>
      <w:r w:rsidRPr="00112A5F">
        <w:rPr>
          <w:rStyle w:val="SpecialBold"/>
        </w:rPr>
        <w:t>Note:</w:t>
      </w:r>
      <w:r w:rsidRPr="00112A5F">
        <w:t xml:space="preserve"> This may take approximately 5 minutes to complete.</w:t>
      </w:r>
    </w:p>
    <w:p w14:paraId="495FD536" w14:textId="4177105C" w:rsidR="00D52AD3" w:rsidRPr="00112A5F" w:rsidRDefault="00932C04" w:rsidP="00112A5F">
      <w:pPr>
        <w:pStyle w:val="Stepx-x-x"/>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After the image has been burned, click </w:t>
      </w:r>
      <w:r w:rsidRPr="00112A5F">
        <w:rPr>
          <w:rStyle w:val="SpecialBold"/>
        </w:rPr>
        <w:t xml:space="preserve">Exit </w:t>
      </w:r>
      <w:r w:rsidRPr="00112A5F">
        <w:t>from the taskbar to safely remove the card.</w:t>
      </w:r>
    </w:p>
    <w:p w14:paraId="7C834CAF" w14:textId="0529AA1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Insert the SD card into the SD card slot of the ZCU104 board.</w:t>
      </w:r>
    </w:p>
    <w:p w14:paraId="5421CE22" w14:textId="776C9513"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C474B8">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Bring up the ZCU104 board.</w:t>
      </w:r>
    </w:p>
    <w:p w14:paraId="2FEDD23B" w14:textId="5DA593C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Ensure that the board is powered off and that the board is connected to the host with both USB and Ethernet cables.</w:t>
      </w:r>
    </w:p>
    <w:p w14:paraId="51A70024" w14:textId="77777777" w:rsidR="00D52AD3" w:rsidRPr="00112A5F" w:rsidRDefault="00932C04" w:rsidP="00112A5F">
      <w:pPr>
        <w:pStyle w:val="24"/>
      </w:pPr>
      <w:r w:rsidRPr="00112A5F">
        <w:rPr>
          <w:rStyle w:val="SpecialBold"/>
        </w:rPr>
        <w:t>Note:</w:t>
      </w:r>
      <w:r w:rsidRPr="00112A5F">
        <w:t xml:space="preserve"> This lab will have you boot using SD Card (SD1) mode, which requires the mode pins to be set as described below.</w:t>
      </w:r>
    </w:p>
    <w:p w14:paraId="0EBD55B3" w14:textId="28D406C1"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Locate SW6 on the board.</w:t>
      </w:r>
    </w:p>
    <w:p w14:paraId="108D67BB" w14:textId="77777777" w:rsidR="00112A5F" w:rsidRDefault="009B3712" w:rsidP="00932C04">
      <w:pPr>
        <w:pStyle w:val="24"/>
        <w:keepNext/>
        <w:spacing w:before="160"/>
      </w:pPr>
      <w:r>
        <w:pict w14:anchorId="33B6D2E0">
          <v:shape id="_x0000_i1034" type="#_x0000_t75" style="width:260.2pt;height:218.75pt">
            <v:imagedata r:id="rId14" o:title=""/>
            <o:lock v:ext="edit" aspectratio="f"/>
          </v:shape>
        </w:pict>
      </w:r>
    </w:p>
    <w:p w14:paraId="1BD13126" w14:textId="678FBFA8" w:rsidR="00D52AD3" w:rsidRPr="00112A5F" w:rsidRDefault="00932C04" w:rsidP="00932C04">
      <w:pPr>
        <w:pStyle w:val="ad"/>
      </w:pPr>
      <w:r>
        <w:t>Figure 3</w:t>
      </w:r>
      <w:r>
        <w:noBreakHyphen/>
      </w:r>
      <w:fldSimple w:instr=" SEQ Figure \* ARABIC \s 1 ">
        <w:r w:rsidR="00C474B8">
          <w:rPr>
            <w:noProof/>
          </w:rPr>
          <w:t>6</w:t>
        </w:r>
      </w:fldSimple>
      <w:r w:rsidR="00112A5F">
        <w:t>: ZCU104 SW6 - Boot Mode Switches</w:t>
      </w:r>
    </w:p>
    <w:p w14:paraId="43574BD5" w14:textId="7EF0526B"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Set SW6 as shown below to ensure that the board is configured to boot from </w:t>
      </w:r>
      <w:r w:rsidRPr="00112A5F">
        <w:rPr>
          <w:rStyle w:val="SpecialBold"/>
        </w:rPr>
        <w:t>SD Card (SD1)</w:t>
      </w:r>
      <w:r w:rsidRPr="00112A5F">
        <w:t>.</w:t>
      </w:r>
    </w:p>
    <w:p w14:paraId="0704F9BB" w14:textId="77777777" w:rsidR="00D52AD3" w:rsidRPr="00112A5F" w:rsidRDefault="00932C04" w:rsidP="00112A5F">
      <w:pPr>
        <w:pStyle w:val="24"/>
        <w:keepNext/>
      </w:pPr>
      <w:r w:rsidRPr="00112A5F">
        <w:rPr>
          <w:rStyle w:val="SpecialBold"/>
        </w:rPr>
        <w:t>Note:</w:t>
      </w:r>
      <w:r w:rsidRPr="00112A5F">
        <w:t xml:space="preserve"> Settings are shown to illustrate different boot mode settings. Make sure you select SD Card (SD1).</w:t>
      </w:r>
    </w:p>
    <w:p w14:paraId="64ED3C1F" w14:textId="77777777" w:rsidR="00112A5F" w:rsidRDefault="009B3712" w:rsidP="00F32A19">
      <w:pPr>
        <w:pStyle w:val="24"/>
        <w:spacing w:before="160"/>
      </w:pPr>
      <w:r>
        <w:pict w14:anchorId="07C4990B">
          <v:shape id="_x0000_i1035" type="#_x0000_t75" style="width:6in;height:69.7pt">
            <v:imagedata r:id="rId15" o:title=""/>
            <o:lock v:ext="edit" aspectratio="f"/>
          </v:shape>
        </w:pict>
      </w:r>
    </w:p>
    <w:p w14:paraId="7C284C25" w14:textId="4A8ED25B" w:rsidR="00D52AD3" w:rsidRPr="00112A5F" w:rsidRDefault="00932C04" w:rsidP="00F32A19">
      <w:pPr>
        <w:pStyle w:val="ad"/>
      </w:pPr>
      <w:r>
        <w:t>Figure 3</w:t>
      </w:r>
      <w:r>
        <w:noBreakHyphen/>
      </w:r>
      <w:fldSimple w:instr=" SEQ Figure \* ARABIC \s 1 ">
        <w:r w:rsidR="00C474B8">
          <w:rPr>
            <w:noProof/>
          </w:rPr>
          <w:t>7</w:t>
        </w:r>
      </w:fldSimple>
      <w:r w:rsidR="00112A5F">
        <w:t>: Board Configuration</w:t>
      </w:r>
    </w:p>
    <w:p w14:paraId="30FE344F" w14:textId="77777777" w:rsidR="00112A5F" w:rsidRDefault="009B3712" w:rsidP="00932C04">
      <w:pPr>
        <w:pStyle w:val="24"/>
        <w:keepNext/>
        <w:spacing w:before="160"/>
      </w:pPr>
      <w:r>
        <w:lastRenderedPageBreak/>
        <w:pict w14:anchorId="1C300148">
          <v:shape id="_x0000_i1036" type="#_x0000_t75" style="width:402.85pt;height:97.5pt">
            <v:imagedata r:id="rId16" o:title=""/>
            <o:lock v:ext="edit" aspectratio="f"/>
          </v:shape>
        </w:pict>
      </w:r>
    </w:p>
    <w:p w14:paraId="232980C2" w14:textId="4984B4F8" w:rsidR="00D52AD3" w:rsidRPr="00112A5F" w:rsidRDefault="00932C04" w:rsidP="00932C04">
      <w:pPr>
        <w:pStyle w:val="ad"/>
      </w:pPr>
      <w:r>
        <w:t>Figure 3</w:t>
      </w:r>
      <w:r>
        <w:noBreakHyphen/>
      </w:r>
      <w:fldSimple w:instr=" SEQ Figure \* ARABIC \s 1 ">
        <w:r w:rsidR="00C474B8">
          <w:rPr>
            <w:noProof/>
          </w:rPr>
          <w:t>8</w:t>
        </w:r>
      </w:fldSimple>
      <w:r w:rsidR="00112A5F">
        <w:t>: ZCU104 Boot Settings</w:t>
      </w:r>
    </w:p>
    <w:p w14:paraId="0A3D65F3" w14:textId="2B500E06"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Slide the power switch to the "ON" position to power on the board.</w:t>
      </w:r>
    </w:p>
    <w:p w14:paraId="707CDC16" w14:textId="22188A71"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Connect the Ethernet cable from the target board to the host PC.</w:t>
      </w:r>
    </w:p>
    <w:p w14:paraId="01143CC5" w14:textId="6B224CAB"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C474B8">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112A5F">
        <w:t>Open and configure the Tera Term terminal program.</w:t>
      </w:r>
    </w:p>
    <w:p w14:paraId="006BFFF4" w14:textId="6020DFAB"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From the Windows desktop, double-click the </w:t>
      </w:r>
      <w:r w:rsidRPr="00112A5F">
        <w:rPr>
          <w:rStyle w:val="SpecialBold"/>
        </w:rPr>
        <w:t>Tera Term</w:t>
      </w:r>
      <w:r w:rsidRPr="00112A5F">
        <w:t xml:space="preserve"> icon to launch Tera Term. </w:t>
      </w:r>
    </w:p>
    <w:p w14:paraId="4A46D177" w14:textId="77777777" w:rsidR="00D52AD3" w:rsidRPr="00112A5F" w:rsidRDefault="00932C04" w:rsidP="00112A5F">
      <w:pPr>
        <w:pStyle w:val="24"/>
      </w:pPr>
      <w:r w:rsidRPr="00112A5F">
        <w:t xml:space="preserve">Alternatively, you select </w:t>
      </w:r>
      <w:r w:rsidRPr="00112A5F">
        <w:rPr>
          <w:rStyle w:val="SpecialBold"/>
        </w:rPr>
        <w:t xml:space="preserve">Start </w:t>
      </w:r>
      <w:r w:rsidRPr="00112A5F">
        <w:t xml:space="preserve">&gt; </w:t>
      </w:r>
      <w:r w:rsidRPr="00112A5F">
        <w:rPr>
          <w:rStyle w:val="SpecialBold"/>
        </w:rPr>
        <w:t xml:space="preserve">All Programs </w:t>
      </w:r>
      <w:r w:rsidRPr="00112A5F">
        <w:t xml:space="preserve">&gt; </w:t>
      </w:r>
      <w:r w:rsidRPr="00112A5F">
        <w:rPr>
          <w:rStyle w:val="SpecialBold"/>
        </w:rPr>
        <w:t xml:space="preserve">Tera Term </w:t>
      </w:r>
      <w:r w:rsidRPr="00112A5F">
        <w:t xml:space="preserve">&gt; </w:t>
      </w:r>
      <w:r w:rsidRPr="00112A5F">
        <w:rPr>
          <w:rStyle w:val="SpecialBold"/>
        </w:rPr>
        <w:t>Tera Term</w:t>
      </w:r>
      <w:r w:rsidRPr="00112A5F">
        <w:t>.</w:t>
      </w:r>
    </w:p>
    <w:p w14:paraId="19DE8C72" w14:textId="195DA136"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 xml:space="preserve">File </w:t>
      </w:r>
      <w:r w:rsidRPr="00112A5F">
        <w:t xml:space="preserve">&gt; </w:t>
      </w:r>
      <w:r w:rsidRPr="00112A5F">
        <w:rPr>
          <w:rStyle w:val="SpecialBold"/>
        </w:rPr>
        <w:t>New Connection</w:t>
      </w:r>
      <w:r w:rsidRPr="00112A5F">
        <w:t xml:space="preserve"> if the Tera Term New connection window does not open automatically.</w:t>
      </w:r>
    </w:p>
    <w:p w14:paraId="09BEC437" w14:textId="1E21A40A"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Serial</w:t>
      </w:r>
      <w:r w:rsidRPr="00112A5F">
        <w:t xml:space="preserve"> as the connection (1).</w:t>
      </w:r>
    </w:p>
    <w:p w14:paraId="767A1A70" w14:textId="10DDC1FB"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the </w:t>
      </w:r>
      <w:r w:rsidRPr="00112A5F">
        <w:rPr>
          <w:rStyle w:val="SpecialBold"/>
        </w:rPr>
        <w:t xml:space="preserve">Port </w:t>
      </w:r>
      <w:r w:rsidRPr="00112A5F">
        <w:t>drop-down list to view the available COM ports (2).</w:t>
      </w:r>
    </w:p>
    <w:p w14:paraId="45553E30" w14:textId="77777777" w:rsidR="00D52AD3" w:rsidRPr="00112A5F" w:rsidRDefault="00932C04" w:rsidP="00112A5F">
      <w:pPr>
        <w:pStyle w:val="24"/>
      </w:pPr>
      <w:r w:rsidRPr="00112A5F">
        <w:rPr>
          <w:rStyle w:val="SpecialBold"/>
        </w:rPr>
        <w:t>Note:</w:t>
      </w:r>
      <w:r w:rsidRPr="00112A5F">
        <w:t xml:space="preserve"> If your port is not listed, exit Tera Term, power cycle your board, and restart this step.</w:t>
      </w:r>
    </w:p>
    <w:p w14:paraId="723F88E2" w14:textId="00CC3F9F"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the appropriate COM </w:t>
      </w:r>
      <w:r w:rsidRPr="00112A5F">
        <w:rPr>
          <w:rStyle w:val="SpecialBold"/>
        </w:rPr>
        <w:t>#</w:t>
      </w:r>
      <w:r w:rsidRPr="00112A5F">
        <w:t xml:space="preserve"> as discovered in the previous task.</w:t>
      </w:r>
    </w:p>
    <w:p w14:paraId="0A7330F4" w14:textId="77777777" w:rsidR="00112A5F" w:rsidRDefault="009B3712" w:rsidP="00932C04">
      <w:pPr>
        <w:pStyle w:val="24"/>
        <w:keepNext/>
        <w:spacing w:before="160"/>
      </w:pPr>
      <w:r>
        <w:pict w14:anchorId="78ADE92A">
          <v:shape id="_x0000_i1037" type="#_x0000_t75" style="width:212.8pt;height:129.85pt">
            <v:imagedata r:id="rId17" o:title=""/>
            <o:lock v:ext="edit" aspectratio="f"/>
          </v:shape>
        </w:pict>
      </w:r>
    </w:p>
    <w:p w14:paraId="0029B505" w14:textId="3E5E9F64" w:rsidR="00D52AD3" w:rsidRPr="00112A5F" w:rsidRDefault="00932C04" w:rsidP="00932C04">
      <w:pPr>
        <w:pStyle w:val="ad"/>
      </w:pPr>
      <w:r>
        <w:t>Figure 3</w:t>
      </w:r>
      <w:r>
        <w:noBreakHyphen/>
      </w:r>
      <w:fldSimple w:instr=" SEQ Figure \* ARABIC \s 1 ">
        <w:r w:rsidR="00C474B8">
          <w:rPr>
            <w:noProof/>
          </w:rPr>
          <w:t>9</w:t>
        </w:r>
      </w:fldSimple>
      <w:r w:rsidR="00112A5F">
        <w:t>: Selecting the COM Port</w:t>
      </w:r>
    </w:p>
    <w:p w14:paraId="5B123304" w14:textId="77777777" w:rsidR="00D52AD3" w:rsidRPr="00112A5F" w:rsidRDefault="00932C04" w:rsidP="00932C04">
      <w:pPr>
        <w:pStyle w:val="24"/>
      </w:pPr>
      <w:r w:rsidRPr="00112A5F">
        <w:rPr>
          <w:rStyle w:val="SpecialBold"/>
        </w:rPr>
        <w:t>Note:</w:t>
      </w:r>
      <w:r w:rsidRPr="00112A5F">
        <w:t xml:space="preserve"> The COM port setting is specific to the computer being used and may need to be different than shown. Use the COM port </w:t>
      </w:r>
      <w:r w:rsidRPr="00112A5F">
        <w:rPr>
          <w:rStyle w:val="SpecialBold"/>
        </w:rPr>
        <w:t>#</w:t>
      </w:r>
      <w:r w:rsidRPr="00112A5F">
        <w:t xml:space="preserve"> that was discovered previously.</w:t>
      </w:r>
    </w:p>
    <w:p w14:paraId="643C151E" w14:textId="05C4984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OK</w:t>
      </w:r>
      <w:r w:rsidRPr="00112A5F">
        <w:t xml:space="preserve"> (3).</w:t>
      </w:r>
    </w:p>
    <w:p w14:paraId="70030101" w14:textId="77777777" w:rsidR="00D52AD3" w:rsidRPr="00112A5F" w:rsidRDefault="00932C04" w:rsidP="00112A5F">
      <w:pPr>
        <w:pStyle w:val="24"/>
      </w:pPr>
      <w:r w:rsidRPr="00112A5F">
        <w:t>The terminal console window opens.</w:t>
      </w:r>
    </w:p>
    <w:p w14:paraId="3E4A6CCA" w14:textId="057CF0E0" w:rsidR="00D52AD3" w:rsidRPr="00112A5F" w:rsidRDefault="00932C04" w:rsidP="00112A5F">
      <w:pPr>
        <w:pStyle w:val="Stepx-x-x"/>
        <w:keepNext/>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 xml:space="preserve">Setup </w:t>
      </w:r>
      <w:r w:rsidRPr="00112A5F">
        <w:t xml:space="preserve">&gt; </w:t>
      </w:r>
      <w:r w:rsidRPr="00112A5F">
        <w:rPr>
          <w:rStyle w:val="SpecialBold"/>
        </w:rPr>
        <w:t>Serial Port</w:t>
      </w:r>
      <w:r w:rsidRPr="00112A5F">
        <w:t>.</w:t>
      </w:r>
      <w:r w:rsidRPr="00112A5F">
        <w:rPr>
          <w:rStyle w:val="SpecialBold"/>
        </w:rPr>
        <w:t xml:space="preserve"> </w:t>
      </w:r>
    </w:p>
    <w:p w14:paraId="483C4ABD" w14:textId="77777777" w:rsidR="00112A5F" w:rsidRDefault="009B3712" w:rsidP="00932C04">
      <w:pPr>
        <w:pStyle w:val="24"/>
        <w:keepNext/>
        <w:spacing w:before="160"/>
      </w:pPr>
      <w:r>
        <w:pict w14:anchorId="42D6F16F">
          <v:shape id="_x0000_i1038" type="#_x0000_t75" style="width:205.5pt;height:113.45pt" o:bordertopcolor="this" o:borderleftcolor="this" o:borderbottomcolor="this" o:borderrightcolor="this">
            <v:imagedata r:id="rId18" o:title=""/>
            <o:lock v:ext="edit" aspectratio="f"/>
            <w10:bordertop type="single" width="4"/>
            <w10:borderleft type="single" width="4"/>
            <w10:borderbottom type="single" width="4"/>
            <w10:borderright type="single" width="4"/>
          </v:shape>
        </w:pict>
      </w:r>
    </w:p>
    <w:p w14:paraId="4C0C07D5" w14:textId="0ED118BF" w:rsidR="00D52AD3" w:rsidRPr="00112A5F" w:rsidRDefault="00932C04" w:rsidP="00932C04">
      <w:pPr>
        <w:pStyle w:val="ad"/>
      </w:pPr>
      <w:r>
        <w:t>Figure 3</w:t>
      </w:r>
      <w:r>
        <w:noBreakHyphen/>
      </w:r>
      <w:fldSimple w:instr=" SEQ Figure \* ARABIC \s 1 ">
        <w:r w:rsidR="00C474B8">
          <w:rPr>
            <w:noProof/>
          </w:rPr>
          <w:t>10</w:t>
        </w:r>
      </w:fldSimple>
      <w:r w:rsidR="00112A5F">
        <w:t>: Opening the Tera Term Serial Port Setup Window</w:t>
      </w:r>
    </w:p>
    <w:p w14:paraId="049541B0" w14:textId="77777777" w:rsidR="00D52AD3" w:rsidRPr="00112A5F" w:rsidRDefault="00932C04" w:rsidP="00932C04">
      <w:pPr>
        <w:pStyle w:val="24"/>
      </w:pPr>
      <w:r w:rsidRPr="00112A5F">
        <w:t>The Tera Term Serial Port Setup dialog box opens.</w:t>
      </w:r>
    </w:p>
    <w:p w14:paraId="6D059F1A" w14:textId="54F5F7F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Confirm that the proper serial port has been selected (1).</w:t>
      </w:r>
    </w:p>
    <w:p w14:paraId="0BB5A20F" w14:textId="5BAABAFA"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Set the baud rate to </w:t>
      </w:r>
      <w:r w:rsidRPr="00112A5F">
        <w:rPr>
          <w:rStyle w:val="SpecialBold"/>
        </w:rPr>
        <w:t>115200</w:t>
      </w:r>
      <w:r w:rsidRPr="00112A5F">
        <w:t xml:space="preserve"> (2).</w:t>
      </w:r>
    </w:p>
    <w:p w14:paraId="5216C56E" w14:textId="77777777" w:rsidR="00112A5F" w:rsidRDefault="009B3712" w:rsidP="00932C04">
      <w:pPr>
        <w:pStyle w:val="24"/>
        <w:keepNext/>
        <w:spacing w:before="160"/>
      </w:pPr>
      <w:r>
        <w:pict w14:anchorId="4AF90EDC">
          <v:shape id="_x0000_i1039" type="#_x0000_t75" style="width:262.95pt;height:252.9pt">
            <v:imagedata r:id="rId19" o:title=""/>
            <o:lock v:ext="edit" aspectratio="f"/>
          </v:shape>
        </w:pict>
      </w:r>
    </w:p>
    <w:p w14:paraId="4EA0FEB4" w14:textId="0E68D3C3" w:rsidR="00D52AD3" w:rsidRPr="00112A5F" w:rsidRDefault="00932C04" w:rsidP="00932C04">
      <w:pPr>
        <w:pStyle w:val="ad"/>
      </w:pPr>
      <w:r>
        <w:t>Figure 3</w:t>
      </w:r>
      <w:r>
        <w:noBreakHyphen/>
      </w:r>
      <w:fldSimple w:instr=" SEQ Figure \* ARABIC \s 1 ">
        <w:r w:rsidR="00C474B8">
          <w:rPr>
            <w:noProof/>
          </w:rPr>
          <w:t>11</w:t>
        </w:r>
      </w:fldSimple>
      <w:r w:rsidR="00112A5F">
        <w:t>: Setting the Parameters for the Serial Port</w:t>
      </w:r>
    </w:p>
    <w:p w14:paraId="11580EE5" w14:textId="77777777" w:rsidR="00D52AD3" w:rsidRPr="00112A5F" w:rsidRDefault="00932C04" w:rsidP="00932C04">
      <w:pPr>
        <w:pStyle w:val="24"/>
      </w:pPr>
      <w:r w:rsidRPr="00112A5F">
        <w:rPr>
          <w:rStyle w:val="SpecialBold"/>
        </w:rPr>
        <w:t>Note:</w:t>
      </w:r>
      <w:r w:rsidRPr="00112A5F">
        <w:t xml:space="preserve"> The COM port setting is specific to the computer being used and may need to be different than shown. Use the COM port </w:t>
      </w:r>
      <w:r w:rsidRPr="00112A5F">
        <w:rPr>
          <w:rStyle w:val="SpecialBold"/>
        </w:rPr>
        <w:t>#</w:t>
      </w:r>
      <w:r w:rsidRPr="00112A5F">
        <w:t xml:space="preserve"> that was discovered previously.</w:t>
      </w:r>
    </w:p>
    <w:p w14:paraId="7A400FF3" w14:textId="0B04A16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OK</w:t>
      </w:r>
      <w:r w:rsidRPr="00112A5F">
        <w:t xml:space="preserve"> (3).</w:t>
      </w:r>
    </w:p>
    <w:p w14:paraId="06B0D64A" w14:textId="77777777" w:rsidR="00D52AD3" w:rsidRPr="00112A5F" w:rsidRDefault="00932C04" w:rsidP="00112A5F">
      <w:pPr>
        <w:pStyle w:val="24"/>
      </w:pPr>
      <w:r w:rsidRPr="00112A5F">
        <w:t>Tera Term is now configured to receive and transmit serial information to/from the evaluation board.</w:t>
      </w:r>
    </w:p>
    <w:p w14:paraId="491995D8" w14:textId="54C7CEB9" w:rsidR="00D52AD3" w:rsidRPr="00112A5F" w:rsidRDefault="00932C04" w:rsidP="00112A5F">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C474B8">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112A5F">
        <w:t xml:space="preserve">Set up the IP address of the target board. </w:t>
      </w:r>
    </w:p>
    <w:p w14:paraId="75966BD0" w14:textId="77777777" w:rsidR="00D52AD3" w:rsidRPr="00112A5F" w:rsidRDefault="00932C04" w:rsidP="00112A5F">
      <w:pPr>
        <w:pStyle w:val="LabStepContinue"/>
      </w:pPr>
      <w:r w:rsidRPr="00112A5F">
        <w:t>The network setup is to copy the files (such as the Vitis AI Runtime package and sample application) from the Ubuntu machine to the target board.</w:t>
      </w:r>
    </w:p>
    <w:p w14:paraId="26B2FD6E" w14:textId="2F39B30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in the Tera Term terminal to set the IP address of the target board:</w:t>
      </w:r>
    </w:p>
    <w:p w14:paraId="3BB129F8" w14:textId="77777777" w:rsidR="00D52AD3" w:rsidRPr="00112A5F" w:rsidRDefault="00932C04" w:rsidP="00112A5F">
      <w:pPr>
        <w:pStyle w:val="24"/>
      </w:pPr>
      <w:r w:rsidRPr="00112A5F">
        <w:rPr>
          <w:rStyle w:val="MonospaceBold"/>
        </w:rPr>
        <w:t xml:space="preserve"># </w:t>
      </w:r>
      <w:proofErr w:type="spellStart"/>
      <w:proofErr w:type="gramStart"/>
      <w:r w:rsidRPr="00112A5F">
        <w:rPr>
          <w:rStyle w:val="MonospaceBold"/>
        </w:rPr>
        <w:t>ifconfig</w:t>
      </w:r>
      <w:proofErr w:type="spellEnd"/>
      <w:proofErr w:type="gramEnd"/>
      <w:r w:rsidRPr="00112A5F">
        <w:rPr>
          <w:rStyle w:val="MonospaceBold"/>
        </w:rPr>
        <w:t xml:space="preserve"> eth0 192.168.1.10</w:t>
      </w:r>
    </w:p>
    <w:p w14:paraId="16A3F41A" w14:textId="5205A2C6"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in the Ubuntu terminal to set the IP address of the Ubuntu VM:</w:t>
      </w:r>
    </w:p>
    <w:p w14:paraId="2AD8373A" w14:textId="77777777" w:rsidR="00D52AD3" w:rsidRPr="00112A5F" w:rsidRDefault="00932C04" w:rsidP="00112A5F">
      <w:pPr>
        <w:pStyle w:val="24"/>
      </w:pPr>
      <w:r w:rsidRPr="00112A5F">
        <w:rPr>
          <w:rStyle w:val="MonospaceBold"/>
        </w:rPr>
        <w:t xml:space="preserve">[host]$ </w:t>
      </w:r>
      <w:proofErr w:type="spellStart"/>
      <w:r w:rsidRPr="00112A5F">
        <w:rPr>
          <w:rStyle w:val="MonospaceBold"/>
        </w:rPr>
        <w:t>sudo</w:t>
      </w:r>
      <w:proofErr w:type="spellEnd"/>
      <w:r w:rsidRPr="00112A5F">
        <w:rPr>
          <w:rStyle w:val="MonospaceBold"/>
        </w:rPr>
        <w:t xml:space="preserve"> </w:t>
      </w:r>
      <w:proofErr w:type="spellStart"/>
      <w:r w:rsidRPr="00112A5F">
        <w:rPr>
          <w:rStyle w:val="MonospaceBold"/>
        </w:rPr>
        <w:t>ifconfig</w:t>
      </w:r>
      <w:proofErr w:type="spellEnd"/>
      <w:r w:rsidRPr="00112A5F">
        <w:rPr>
          <w:rStyle w:val="MonospaceBold"/>
        </w:rPr>
        <w:t xml:space="preserve"> eth0 192.168.1.1</w:t>
      </w:r>
    </w:p>
    <w:p w14:paraId="43CB853C" w14:textId="77777777" w:rsidR="00D52AD3" w:rsidRPr="00112A5F" w:rsidRDefault="00932C04" w:rsidP="00112A5F">
      <w:pPr>
        <w:pStyle w:val="24"/>
      </w:pPr>
      <w:r w:rsidRPr="00112A5F">
        <w:rPr>
          <w:rStyle w:val="SpecialBold"/>
        </w:rPr>
        <w:t>Note:</w:t>
      </w:r>
      <w:r w:rsidRPr="00112A5F">
        <w:t xml:space="preserve"> Enter the password as </w:t>
      </w:r>
      <w:r w:rsidRPr="00112A5F">
        <w:rPr>
          <w:rStyle w:val="Monospace"/>
        </w:rPr>
        <w:t>CustEd@2k</w:t>
      </w:r>
      <w:r w:rsidRPr="00112A5F">
        <w:t xml:space="preserve"> if prompted in the Customer Training VM.</w:t>
      </w:r>
    </w:p>
    <w:p w14:paraId="71C32E7A" w14:textId="77777777" w:rsidR="00D52AD3" w:rsidRPr="00112A5F" w:rsidRDefault="00932C04" w:rsidP="00112A5F">
      <w:pPr>
        <w:pStyle w:val="24"/>
      </w:pPr>
      <w:r w:rsidRPr="00112A5F">
        <w:t>To verify the connection between the Ubuntu machine and target board:</w:t>
      </w:r>
    </w:p>
    <w:p w14:paraId="67DAFCCC" w14:textId="77777777" w:rsidR="00D52AD3" w:rsidRPr="00112A5F" w:rsidRDefault="00932C04" w:rsidP="00112A5F">
      <w:pPr>
        <w:pStyle w:val="24"/>
      </w:pPr>
      <w:r w:rsidRPr="00112A5F">
        <w:t>In the Tera Term terminal, enter the following command:</w:t>
      </w:r>
    </w:p>
    <w:p w14:paraId="57210F53" w14:textId="77777777" w:rsidR="00D52AD3" w:rsidRPr="00112A5F" w:rsidRDefault="00932C04" w:rsidP="00112A5F">
      <w:pPr>
        <w:pStyle w:val="24"/>
      </w:pPr>
      <w:r w:rsidRPr="00112A5F">
        <w:rPr>
          <w:rStyle w:val="MonospaceBold"/>
        </w:rPr>
        <w:t xml:space="preserve"># </w:t>
      </w:r>
      <w:proofErr w:type="gramStart"/>
      <w:r w:rsidRPr="00112A5F">
        <w:rPr>
          <w:rStyle w:val="MonospaceBold"/>
        </w:rPr>
        <w:t>ping</w:t>
      </w:r>
      <w:proofErr w:type="gramEnd"/>
      <w:r w:rsidRPr="00112A5F">
        <w:rPr>
          <w:rStyle w:val="MonospaceBold"/>
        </w:rPr>
        <w:t xml:space="preserve"> 192.168.1.1 -c 1</w:t>
      </w:r>
    </w:p>
    <w:p w14:paraId="2A55CE9A" w14:textId="77777777" w:rsidR="00D52AD3" w:rsidRPr="00112A5F" w:rsidRDefault="00932C04" w:rsidP="00112A5F">
      <w:pPr>
        <w:pStyle w:val="24"/>
      </w:pPr>
      <w:r w:rsidRPr="00112A5F">
        <w:t>You should see that the network communication works successfully.</w:t>
      </w:r>
    </w:p>
    <w:p w14:paraId="38E3AF8E" w14:textId="77777777" w:rsidR="00D52AD3" w:rsidRPr="00112A5F" w:rsidRDefault="00932C04" w:rsidP="00112A5F">
      <w:pPr>
        <w:pStyle w:val="Warning"/>
      </w:pPr>
      <w:r w:rsidRPr="00112A5F">
        <w:rPr>
          <w:rStyle w:val="SpecialBold"/>
        </w:rPr>
        <w:t>Important:</w:t>
      </w:r>
      <w:r w:rsidRPr="00112A5F">
        <w:t xml:space="preserve"> There is an issue with establishing network communication in the VirtualBox VM. </w:t>
      </w:r>
    </w:p>
    <w:p w14:paraId="11D2AA9D" w14:textId="77777777" w:rsidR="00D52AD3" w:rsidRPr="00112A5F" w:rsidRDefault="00932C04" w:rsidP="00112A5F">
      <w:pPr>
        <w:pStyle w:val="Warning"/>
      </w:pPr>
      <w:r w:rsidRPr="00112A5F">
        <w:t>Workaround: If the communication failed, follow the steps below:</w:t>
      </w:r>
    </w:p>
    <w:p w14:paraId="59E7FC36" w14:textId="77777777" w:rsidR="00D52AD3" w:rsidRPr="00112A5F" w:rsidRDefault="00932C04" w:rsidP="00112A5F">
      <w:pPr>
        <w:pStyle w:val="Warning"/>
      </w:pPr>
      <w:r w:rsidRPr="00112A5F">
        <w:t xml:space="preserve">1. Select </w:t>
      </w:r>
      <w:r w:rsidRPr="00112A5F">
        <w:rPr>
          <w:rStyle w:val="SpecialBold"/>
        </w:rPr>
        <w:t xml:space="preserve">Devices </w:t>
      </w:r>
      <w:r w:rsidRPr="00112A5F">
        <w:t xml:space="preserve">&gt; </w:t>
      </w:r>
      <w:r w:rsidRPr="00112A5F">
        <w:rPr>
          <w:rStyle w:val="SpecialBold"/>
        </w:rPr>
        <w:t xml:space="preserve">Network </w:t>
      </w:r>
      <w:r w:rsidRPr="00112A5F">
        <w:t xml:space="preserve">&gt; </w:t>
      </w:r>
      <w:r w:rsidRPr="00112A5F">
        <w:rPr>
          <w:rStyle w:val="SpecialBold"/>
        </w:rPr>
        <w:t>Network Settings</w:t>
      </w:r>
      <w:r w:rsidRPr="00112A5F">
        <w:t>.</w:t>
      </w:r>
    </w:p>
    <w:p w14:paraId="33C37FC8" w14:textId="77777777" w:rsidR="00D52AD3" w:rsidRPr="00112A5F" w:rsidRDefault="00932C04" w:rsidP="00112A5F">
      <w:pPr>
        <w:pStyle w:val="Warning"/>
      </w:pPr>
      <w:r w:rsidRPr="00112A5F">
        <w:t xml:space="preserve">2. Expand </w:t>
      </w:r>
      <w:r w:rsidRPr="00112A5F">
        <w:rPr>
          <w:rStyle w:val="SpecialBold"/>
        </w:rPr>
        <w:t>Advanced</w:t>
      </w:r>
      <w:r w:rsidRPr="00112A5F">
        <w:t>.</w:t>
      </w:r>
    </w:p>
    <w:p w14:paraId="6E09DF2A" w14:textId="77777777" w:rsidR="00D52AD3" w:rsidRPr="00112A5F" w:rsidRDefault="00932C04" w:rsidP="00112A5F">
      <w:pPr>
        <w:pStyle w:val="Warning"/>
        <w:keepNext/>
      </w:pPr>
      <w:r w:rsidRPr="00112A5F">
        <w:t xml:space="preserve">3. From the Promiscuous Mode option, change </w:t>
      </w:r>
      <w:r w:rsidRPr="00112A5F">
        <w:rPr>
          <w:rStyle w:val="SpecialBold"/>
        </w:rPr>
        <w:t>Allow ALL</w:t>
      </w:r>
      <w:r w:rsidRPr="00112A5F">
        <w:t xml:space="preserve"> to </w:t>
      </w:r>
      <w:r w:rsidRPr="00112A5F">
        <w:rPr>
          <w:rStyle w:val="SpecialBold"/>
        </w:rPr>
        <w:t>DENY</w:t>
      </w:r>
      <w:r w:rsidRPr="00112A5F">
        <w:t xml:space="preserve"> or vice versa.</w:t>
      </w:r>
    </w:p>
    <w:p w14:paraId="0BC3415A" w14:textId="77777777" w:rsidR="00112A5F" w:rsidRDefault="009B3712" w:rsidP="00932C04">
      <w:pPr>
        <w:pStyle w:val="Warning"/>
        <w:keepNext/>
        <w:spacing w:before="160"/>
      </w:pPr>
      <w:r>
        <w:pict w14:anchorId="4FBBD81A">
          <v:shape id="_x0000_i1040" type="#_x0000_t75" style="width:366.85pt;height:227.4pt">
            <v:imagedata r:id="rId20" o:title=""/>
            <o:lock v:ext="edit" aspectratio="f"/>
          </v:shape>
        </w:pict>
      </w:r>
    </w:p>
    <w:p w14:paraId="5CAECD2B" w14:textId="4CB3BE64" w:rsidR="00F32A19" w:rsidRPr="00F32A19" w:rsidRDefault="00F32A19" w:rsidP="00F32A19">
      <w:pPr>
        <w:pStyle w:val="Warning"/>
        <w:keepNext/>
        <w:spacing w:before="160"/>
        <w:rPr>
          <w:rFonts w:asciiTheme="minorHAnsi" w:hAnsiTheme="minorHAnsi" w:cstheme="minorHAnsi"/>
          <w:b/>
        </w:rPr>
      </w:pPr>
      <w:r w:rsidRPr="00F32A19">
        <w:rPr>
          <w:rFonts w:asciiTheme="minorHAnsi" w:hAnsiTheme="minorHAnsi" w:cstheme="minorHAnsi"/>
          <w:b/>
        </w:rPr>
        <w:t>Figure 3</w:t>
      </w:r>
      <w:r w:rsidRPr="00F32A19">
        <w:rPr>
          <w:rFonts w:asciiTheme="minorHAnsi" w:hAnsiTheme="minorHAnsi" w:cstheme="minorHAnsi"/>
          <w:b/>
        </w:rPr>
        <w:noBreakHyphen/>
      </w:r>
      <w:r w:rsidRPr="00F32A19">
        <w:rPr>
          <w:rFonts w:asciiTheme="minorHAnsi" w:hAnsiTheme="minorHAnsi" w:cstheme="minorHAnsi"/>
          <w:b/>
        </w:rPr>
        <w:fldChar w:fldCharType="begin"/>
      </w:r>
      <w:r w:rsidRPr="00F32A19">
        <w:rPr>
          <w:rFonts w:asciiTheme="minorHAnsi" w:hAnsiTheme="minorHAnsi" w:cstheme="minorHAnsi"/>
          <w:b/>
        </w:rPr>
        <w:instrText xml:space="preserve"> SEQ Figure \* ARABIC \s 1 </w:instrText>
      </w:r>
      <w:r w:rsidRPr="00F32A19">
        <w:rPr>
          <w:rFonts w:asciiTheme="minorHAnsi" w:hAnsiTheme="minorHAnsi" w:cstheme="minorHAnsi"/>
          <w:b/>
        </w:rPr>
        <w:fldChar w:fldCharType="separate"/>
      </w:r>
      <w:r w:rsidR="00C474B8">
        <w:rPr>
          <w:rFonts w:asciiTheme="minorHAnsi" w:hAnsiTheme="minorHAnsi" w:cstheme="minorHAnsi"/>
          <w:b/>
          <w:noProof/>
        </w:rPr>
        <w:t>12</w:t>
      </w:r>
      <w:r w:rsidRPr="00F32A19">
        <w:rPr>
          <w:rFonts w:asciiTheme="minorHAnsi" w:hAnsiTheme="minorHAnsi" w:cstheme="minorHAnsi"/>
        </w:rPr>
        <w:fldChar w:fldCharType="end"/>
      </w:r>
      <w:r w:rsidRPr="00F32A19">
        <w:rPr>
          <w:rFonts w:asciiTheme="minorHAnsi" w:hAnsiTheme="minorHAnsi" w:cstheme="minorHAnsi"/>
          <w:b/>
        </w:rPr>
        <w:t>: VM Network Settings</w:t>
      </w:r>
    </w:p>
    <w:p w14:paraId="3901E2A8" w14:textId="77777777" w:rsidR="00D52AD3" w:rsidRPr="00112A5F" w:rsidRDefault="00D52AD3" w:rsidP="00932C04">
      <w:pPr>
        <w:pStyle w:val="AllowPageBreak"/>
      </w:pPr>
    </w:p>
    <w:p w14:paraId="1861206C" w14:textId="470C1041" w:rsidR="00D52AD3" w:rsidRPr="00112A5F" w:rsidRDefault="00932C04" w:rsidP="00112A5F">
      <w:pPr>
        <w:pStyle w:val="StepHeading"/>
      </w:pPr>
      <w:bookmarkStart w:id="14" w:name="O_161233"/>
      <w:bookmarkEnd w:id="14"/>
      <w:r w:rsidRPr="00112A5F">
        <w:lastRenderedPageBreak/>
        <w:t>Installing the Vitis AI Runtime Package on the Target Board</w:t>
      </w:r>
      <w:r>
        <w:tab/>
        <w:t xml:space="preserve">Step </w:t>
      </w:r>
      <w:fldSimple w:instr=" SEQ StepHeading \* MERGEFORMAT ">
        <w:r w:rsidR="00C474B8">
          <w:rPr>
            <w:noProof/>
          </w:rPr>
          <w:t>4</w:t>
        </w:r>
      </w:fldSimple>
    </w:p>
    <w:p w14:paraId="61259D75" w14:textId="77777777" w:rsidR="00D52AD3" w:rsidRPr="00112A5F" w:rsidRDefault="00932C04" w:rsidP="00112A5F">
      <w:pPr>
        <w:pStyle w:val="General"/>
      </w:pPr>
      <w:r w:rsidRPr="00112A5F">
        <w:t>Now that your target board setup is done, install the Vitis AI Runtime package onto the target board.</w:t>
      </w:r>
    </w:p>
    <w:p w14:paraId="7B16839E" w14:textId="016F1670"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C474B8">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Install the Vitis AI Runtime package onto the target board.</w:t>
      </w:r>
    </w:p>
    <w:p w14:paraId="29C436BE" w14:textId="77777777" w:rsidR="00D52AD3" w:rsidRPr="00112A5F" w:rsidRDefault="00932C04" w:rsidP="00112A5F">
      <w:pPr>
        <w:pStyle w:val="LabStepContinue"/>
      </w:pPr>
      <w:r w:rsidRPr="00112A5F">
        <w:t>The Vitis AI Runtime packages, VART samples, and Vitis AI library samples and models have been already built into the board image. However, you will still install the Vitis AI Runtime package to learn the procedure.</w:t>
      </w:r>
    </w:p>
    <w:p w14:paraId="6774D1B1" w14:textId="2D68050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Press &lt;</w:t>
      </w:r>
      <w:r w:rsidRPr="00112A5F">
        <w:rPr>
          <w:rStyle w:val="SpecialBold"/>
        </w:rPr>
        <w:t>Ctrl</w:t>
      </w:r>
      <w:r w:rsidRPr="00112A5F">
        <w:t xml:space="preserve"> + </w:t>
      </w:r>
      <w:r w:rsidRPr="00112A5F">
        <w:rPr>
          <w:rStyle w:val="SpecialBold"/>
        </w:rPr>
        <w:t>Alt</w:t>
      </w:r>
      <w:r w:rsidRPr="00112A5F">
        <w:t xml:space="preserve"> + </w:t>
      </w:r>
      <w:r w:rsidRPr="00112A5F">
        <w:rPr>
          <w:rStyle w:val="SpecialBold"/>
        </w:rPr>
        <w:t>T</w:t>
      </w:r>
      <w:r w:rsidRPr="00112A5F">
        <w:t>&gt; to open a new terminal window.</w:t>
      </w:r>
    </w:p>
    <w:p w14:paraId="079D55C3" w14:textId="7BAF0A2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commands to copy the Vitis AI Runtime package to the target board by using the target board IP address:</w:t>
      </w:r>
    </w:p>
    <w:p w14:paraId="39EFC0E1" w14:textId="77777777" w:rsidR="00D52AD3" w:rsidRPr="00112A5F" w:rsidRDefault="00932C04" w:rsidP="00112A5F">
      <w:pPr>
        <w:pStyle w:val="24"/>
      </w:pPr>
      <w:r w:rsidRPr="00112A5F">
        <w:rPr>
          <w:rStyle w:val="SpecialBold"/>
        </w:rPr>
        <w:t>Note:</w:t>
      </w:r>
      <w:r w:rsidRPr="00112A5F">
        <w:t xml:space="preserve"> Enter the password as </w:t>
      </w:r>
      <w:r w:rsidRPr="00112A5F">
        <w:rPr>
          <w:rStyle w:val="Monospace"/>
        </w:rPr>
        <w:t>root</w:t>
      </w:r>
      <w:r w:rsidRPr="00112A5F">
        <w:t xml:space="preserve"> if necessary.</w:t>
      </w:r>
    </w:p>
    <w:p w14:paraId="3DC74391" w14:textId="77777777" w:rsidR="00D52AD3" w:rsidRPr="00112A5F" w:rsidRDefault="00932C04" w:rsidP="00112A5F">
      <w:pPr>
        <w:pStyle w:val="24"/>
      </w:pPr>
      <w:r w:rsidRPr="00112A5F">
        <w:rPr>
          <w:rStyle w:val="MonospaceBold"/>
        </w:rPr>
        <w:t>[host]$ cd /home/</w:t>
      </w:r>
      <w:proofErr w:type="spellStart"/>
      <w:r w:rsidRPr="00112A5F">
        <w:rPr>
          <w:rStyle w:val="MonospaceBold"/>
        </w:rPr>
        <w:t>xilinx</w:t>
      </w:r>
      <w:proofErr w:type="spellEnd"/>
      <w:r w:rsidRPr="00112A5F">
        <w:rPr>
          <w:rStyle w:val="MonospaceBold"/>
        </w:rPr>
        <w:t>/Vitis-AI/setup</w:t>
      </w:r>
    </w:p>
    <w:p w14:paraId="2077E4A0" w14:textId="77777777" w:rsidR="00D52AD3" w:rsidRPr="00112A5F" w:rsidRDefault="00932C04" w:rsidP="00112A5F">
      <w:pPr>
        <w:pStyle w:val="24"/>
      </w:pPr>
      <w:r w:rsidRPr="00112A5F">
        <w:rPr>
          <w:rStyle w:val="MonospaceBold"/>
        </w:rPr>
        <w:t xml:space="preserve">[host]$ </w:t>
      </w:r>
      <w:proofErr w:type="spellStart"/>
      <w:r w:rsidRPr="00035E1E">
        <w:rPr>
          <w:rStyle w:val="MonospaceBold"/>
          <w:highlight w:val="yellow"/>
        </w:rPr>
        <w:t>scp</w:t>
      </w:r>
      <w:proofErr w:type="spellEnd"/>
      <w:r w:rsidRPr="00035E1E">
        <w:rPr>
          <w:rStyle w:val="MonospaceBold"/>
          <w:highlight w:val="yellow"/>
        </w:rPr>
        <w:t xml:space="preserve"> -r </w:t>
      </w:r>
      <w:proofErr w:type="spellStart"/>
      <w:r w:rsidRPr="00035E1E">
        <w:rPr>
          <w:rStyle w:val="MonospaceBold"/>
          <w:highlight w:val="yellow"/>
        </w:rPr>
        <w:t>mpsoc</w:t>
      </w:r>
      <w:proofErr w:type="spellEnd"/>
      <w:r w:rsidRPr="00035E1E">
        <w:rPr>
          <w:rStyle w:val="MonospaceBold"/>
          <w:highlight w:val="yellow"/>
        </w:rPr>
        <w:t xml:space="preserve"> </w:t>
      </w:r>
      <w:proofErr w:type="gramStart"/>
      <w:r w:rsidRPr="00035E1E">
        <w:rPr>
          <w:rStyle w:val="MonospaceBold"/>
          <w:highlight w:val="yellow"/>
        </w:rPr>
        <w:t>root@192.168.1.10:~</w:t>
      </w:r>
      <w:proofErr w:type="gramEnd"/>
      <w:r w:rsidRPr="00035E1E">
        <w:rPr>
          <w:rStyle w:val="MonospaceBold"/>
          <w:highlight w:val="yellow"/>
        </w:rPr>
        <w:t>/</w:t>
      </w:r>
    </w:p>
    <w:p w14:paraId="328A8486" w14:textId="77777777" w:rsidR="00D52AD3" w:rsidRPr="00112A5F" w:rsidRDefault="00932C04" w:rsidP="00112A5F">
      <w:pPr>
        <w:pStyle w:val="24"/>
      </w:pPr>
      <w:r w:rsidRPr="00112A5F">
        <w:rPr>
          <w:rStyle w:val="SpecialBold"/>
        </w:rPr>
        <w:t>Note:</w:t>
      </w:r>
      <w:r w:rsidRPr="00112A5F">
        <w:t xml:space="preserve"> If an error appears, indicating host key verification failure as shown below, then copy and execute the highlighted command: </w:t>
      </w:r>
    </w:p>
    <w:p w14:paraId="070ADD94" w14:textId="77777777" w:rsidR="00D52AD3" w:rsidRPr="00112A5F" w:rsidRDefault="00932C04" w:rsidP="00112A5F">
      <w:pPr>
        <w:pStyle w:val="24"/>
      </w:pPr>
      <w:proofErr w:type="spellStart"/>
      <w:r w:rsidRPr="00112A5F">
        <w:rPr>
          <w:rStyle w:val="MonospaceBold"/>
        </w:rPr>
        <w:t>ssh</w:t>
      </w:r>
      <w:proofErr w:type="spellEnd"/>
      <w:r w:rsidRPr="00112A5F">
        <w:rPr>
          <w:rStyle w:val="MonospaceBold"/>
        </w:rPr>
        <w:t>-keygen -f "/home/</w:t>
      </w:r>
      <w:proofErr w:type="spellStart"/>
      <w:r w:rsidRPr="00112A5F">
        <w:rPr>
          <w:rStyle w:val="MonospaceBold"/>
        </w:rPr>
        <w:t>xilinx</w:t>
      </w:r>
      <w:proofErr w:type="spellEnd"/>
      <w:r w:rsidRPr="00112A5F">
        <w:rPr>
          <w:rStyle w:val="MonospaceBold"/>
        </w:rPr>
        <w:t>/.</w:t>
      </w:r>
      <w:proofErr w:type="spellStart"/>
      <w:r w:rsidRPr="00112A5F">
        <w:rPr>
          <w:rStyle w:val="MonospaceBold"/>
        </w:rPr>
        <w:t>ssh</w:t>
      </w:r>
      <w:proofErr w:type="spellEnd"/>
      <w:r w:rsidRPr="00112A5F">
        <w:rPr>
          <w:rStyle w:val="MonospaceBold"/>
        </w:rPr>
        <w:t>/</w:t>
      </w:r>
      <w:proofErr w:type="spellStart"/>
      <w:r w:rsidRPr="00112A5F">
        <w:rPr>
          <w:rStyle w:val="MonospaceBold"/>
        </w:rPr>
        <w:t>known_hosts</w:t>
      </w:r>
      <w:proofErr w:type="spellEnd"/>
      <w:r w:rsidRPr="00112A5F">
        <w:rPr>
          <w:rStyle w:val="MonospaceBold"/>
        </w:rPr>
        <w:t>" -R "[&lt;IP_ADDRESS_DISPLAYED&gt;]"</w:t>
      </w:r>
      <w:r w:rsidRPr="00112A5F">
        <w:t xml:space="preserve"> </w:t>
      </w:r>
    </w:p>
    <w:p w14:paraId="46E32286" w14:textId="77777777" w:rsidR="00D52AD3" w:rsidRPr="00112A5F" w:rsidRDefault="00932C04" w:rsidP="00112A5F">
      <w:pPr>
        <w:pStyle w:val="24"/>
        <w:keepNext/>
      </w:pPr>
      <w:r w:rsidRPr="00112A5F">
        <w:t>Then run the above copy command again.</w:t>
      </w:r>
    </w:p>
    <w:p w14:paraId="12B04B85" w14:textId="77777777" w:rsidR="00112A5F" w:rsidRDefault="009B3712" w:rsidP="00932C04">
      <w:pPr>
        <w:pStyle w:val="24"/>
        <w:keepNext/>
        <w:spacing w:before="160"/>
      </w:pPr>
      <w:r>
        <w:pict w14:anchorId="745E308A">
          <v:shape id="_x0000_i1041" type="#_x0000_t75" style="width:431.55pt;height:171.35pt">
            <v:imagedata r:id="rId21" o:title=""/>
            <o:lock v:ext="edit" aspectratio="f"/>
          </v:shape>
        </w:pict>
      </w:r>
    </w:p>
    <w:p w14:paraId="104DE2D2" w14:textId="39E7F4B3" w:rsidR="00D52AD3" w:rsidRPr="00112A5F" w:rsidRDefault="00932C04" w:rsidP="00932C04">
      <w:pPr>
        <w:pStyle w:val="ad"/>
      </w:pPr>
      <w:r>
        <w:t>Figure 3</w:t>
      </w:r>
      <w:r>
        <w:noBreakHyphen/>
      </w:r>
      <w:fldSimple w:instr=" SEQ Figure \* ARABIC \s 1 ">
        <w:r w:rsidR="00C474B8">
          <w:rPr>
            <w:noProof/>
          </w:rPr>
          <w:t>13</w:t>
        </w:r>
      </w:fldSimple>
      <w:r w:rsidR="00112A5F">
        <w:t>: Host Key Verification Failed</w:t>
      </w:r>
    </w:p>
    <w:p w14:paraId="170339EE" w14:textId="1DB6DDD8"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in the Tera Term terminal to install the Vitis AI Runtime library:</w:t>
      </w:r>
    </w:p>
    <w:p w14:paraId="71D2164E" w14:textId="77777777" w:rsidR="00D52AD3" w:rsidRPr="00112A5F" w:rsidRDefault="00932C04" w:rsidP="00112A5F">
      <w:pPr>
        <w:pStyle w:val="24"/>
      </w:pPr>
      <w:r w:rsidRPr="00112A5F">
        <w:rPr>
          <w:rStyle w:val="MonospaceBold"/>
        </w:rPr>
        <w:t># cd ~/</w:t>
      </w:r>
      <w:proofErr w:type="spellStart"/>
      <w:r w:rsidRPr="00112A5F">
        <w:rPr>
          <w:rStyle w:val="MonospaceBold"/>
        </w:rPr>
        <w:t>mpsoc</w:t>
      </w:r>
      <w:proofErr w:type="spellEnd"/>
      <w:r w:rsidRPr="00112A5F">
        <w:rPr>
          <w:rStyle w:val="MonospaceBold"/>
        </w:rPr>
        <w:t>/VART</w:t>
      </w:r>
    </w:p>
    <w:p w14:paraId="23AEAD0B" w14:textId="77777777" w:rsidR="00D52AD3" w:rsidRPr="00112A5F" w:rsidRDefault="00932C04" w:rsidP="00112A5F">
      <w:pPr>
        <w:pStyle w:val="24"/>
      </w:pPr>
      <w:r w:rsidRPr="00112A5F">
        <w:rPr>
          <w:rStyle w:val="MonospaceBold"/>
        </w:rPr>
        <w:t xml:space="preserve"># </w:t>
      </w:r>
      <w:proofErr w:type="gramStart"/>
      <w:r w:rsidRPr="00BE5E59">
        <w:rPr>
          <w:rStyle w:val="MonospaceBold"/>
          <w:highlight w:val="yellow"/>
        </w:rPr>
        <w:t>bash</w:t>
      </w:r>
      <w:proofErr w:type="gramEnd"/>
      <w:r w:rsidRPr="00BE5E59">
        <w:rPr>
          <w:rStyle w:val="MonospaceBold"/>
          <w:highlight w:val="yellow"/>
        </w:rPr>
        <w:t xml:space="preserve"> target_vart_setup.sh</w:t>
      </w:r>
    </w:p>
    <w:p w14:paraId="7F313876" w14:textId="77777777" w:rsidR="00D52AD3" w:rsidRPr="00112A5F" w:rsidRDefault="00932C04" w:rsidP="00F32A19">
      <w:pPr>
        <w:pStyle w:val="24"/>
        <w:keepNext/>
      </w:pPr>
      <w:r w:rsidRPr="00112A5F">
        <w:lastRenderedPageBreak/>
        <w:t>You will see the installation of Vitis AI Runtime packages as shown below:</w:t>
      </w:r>
    </w:p>
    <w:p w14:paraId="1E501349" w14:textId="77777777" w:rsidR="00D52AD3" w:rsidRPr="00112A5F" w:rsidRDefault="00932C04" w:rsidP="00112A5F">
      <w:pPr>
        <w:pStyle w:val="24"/>
      </w:pPr>
      <w:r w:rsidRPr="00112A5F">
        <w:rPr>
          <w:rStyle w:val="Monospace"/>
        </w:rPr>
        <w:t>root@xilinx-zcu104-2021_</w:t>
      </w:r>
      <w:proofErr w:type="gramStart"/>
      <w:r w:rsidRPr="00112A5F">
        <w:rPr>
          <w:rStyle w:val="Monospace"/>
        </w:rPr>
        <w:t>2:~</w:t>
      </w:r>
      <w:proofErr w:type="gramEnd"/>
      <w:r w:rsidRPr="00112A5F">
        <w:rPr>
          <w:rStyle w:val="Monospace"/>
        </w:rPr>
        <w:t>/</w:t>
      </w:r>
      <w:proofErr w:type="spellStart"/>
      <w:r w:rsidRPr="00112A5F">
        <w:rPr>
          <w:rStyle w:val="Monospace"/>
        </w:rPr>
        <w:t>mpsoc</w:t>
      </w:r>
      <w:proofErr w:type="spellEnd"/>
      <w:r w:rsidRPr="00112A5F">
        <w:rPr>
          <w:rStyle w:val="Monospace"/>
        </w:rPr>
        <w:t>/VART# bash target_vart_setup.sh</w:t>
      </w:r>
    </w:p>
    <w:p w14:paraId="01009A49" w14:textId="77777777" w:rsidR="00D52AD3" w:rsidRPr="00112A5F" w:rsidRDefault="00932C04" w:rsidP="00112A5F">
      <w:pPr>
        <w:pStyle w:val="24"/>
      </w:pPr>
      <w:r w:rsidRPr="00112A5F">
        <w:rPr>
          <w:rStyle w:val="Monospace"/>
        </w:rPr>
        <w:t>Verifying... ################################# [100%]</w:t>
      </w:r>
    </w:p>
    <w:p w14:paraId="0F2B8FEE" w14:textId="77777777" w:rsidR="00D52AD3" w:rsidRPr="00112A5F" w:rsidRDefault="00932C04" w:rsidP="00112A5F">
      <w:pPr>
        <w:pStyle w:val="24"/>
      </w:pPr>
      <w:r w:rsidRPr="00112A5F">
        <w:rPr>
          <w:rStyle w:val="Monospace"/>
        </w:rPr>
        <w:t>%</w:t>
      </w:r>
      <w:proofErr w:type="spellStart"/>
      <w:proofErr w:type="gramStart"/>
      <w:r w:rsidRPr="00112A5F">
        <w:rPr>
          <w:rStyle w:val="Monospace"/>
        </w:rPr>
        <w:t>pretrans</w:t>
      </w:r>
      <w:proofErr w:type="spellEnd"/>
      <w:proofErr w:type="gramEnd"/>
      <w:r w:rsidRPr="00112A5F">
        <w:rPr>
          <w:rStyle w:val="Monospace"/>
        </w:rPr>
        <w:t xml:space="preserve">(libunilog-2.0.0-r64.aarch64): </w:t>
      </w:r>
      <w:proofErr w:type="spellStart"/>
      <w:r w:rsidRPr="00112A5F">
        <w:rPr>
          <w:rStyle w:val="Monospace"/>
        </w:rPr>
        <w:t>scriptlet</w:t>
      </w:r>
      <w:proofErr w:type="spellEnd"/>
      <w:r w:rsidRPr="00112A5F">
        <w:rPr>
          <w:rStyle w:val="Monospace"/>
        </w:rPr>
        <w:t xml:space="preserve"> start</w:t>
      </w:r>
    </w:p>
    <w:p w14:paraId="153D53CA" w14:textId="77777777" w:rsidR="00D52AD3" w:rsidRPr="00112A5F" w:rsidRDefault="00932C04" w:rsidP="00112A5F">
      <w:pPr>
        <w:pStyle w:val="24"/>
      </w:pPr>
      <w:r w:rsidRPr="00112A5F">
        <w:rPr>
          <w:rStyle w:val="Monospace"/>
        </w:rPr>
        <w:t>%</w:t>
      </w:r>
      <w:proofErr w:type="spellStart"/>
      <w:proofErr w:type="gramStart"/>
      <w:r w:rsidRPr="00112A5F">
        <w:rPr>
          <w:rStyle w:val="Monospace"/>
        </w:rPr>
        <w:t>pretrans</w:t>
      </w:r>
      <w:proofErr w:type="spellEnd"/>
      <w:proofErr w:type="gramEnd"/>
      <w:r w:rsidRPr="00112A5F">
        <w:rPr>
          <w:rStyle w:val="Monospace"/>
        </w:rPr>
        <w:t xml:space="preserve">(libunilog-2.0.0-r64.aarch64): </w:t>
      </w:r>
      <w:proofErr w:type="spellStart"/>
      <w:r w:rsidRPr="00112A5F">
        <w:rPr>
          <w:rStyle w:val="Monospace"/>
        </w:rPr>
        <w:t>execv</w:t>
      </w:r>
      <w:proofErr w:type="spellEnd"/>
      <w:r w:rsidRPr="00112A5F">
        <w:rPr>
          <w:rStyle w:val="Monospace"/>
        </w:rPr>
        <w:t>(/bin/</w:t>
      </w:r>
      <w:proofErr w:type="spellStart"/>
      <w:r w:rsidRPr="00112A5F">
        <w:rPr>
          <w:rStyle w:val="Monospace"/>
        </w:rPr>
        <w:t>sh</w:t>
      </w:r>
      <w:proofErr w:type="spellEnd"/>
      <w:r w:rsidRPr="00112A5F">
        <w:rPr>
          <w:rStyle w:val="Monospace"/>
        </w:rPr>
        <w:t xml:space="preserve">) </w:t>
      </w:r>
      <w:proofErr w:type="spellStart"/>
      <w:r w:rsidRPr="00112A5F">
        <w:rPr>
          <w:rStyle w:val="Monospace"/>
        </w:rPr>
        <w:t>pid</w:t>
      </w:r>
      <w:proofErr w:type="spellEnd"/>
      <w:r w:rsidRPr="00112A5F">
        <w:rPr>
          <w:rStyle w:val="Monospace"/>
        </w:rPr>
        <w:t xml:space="preserve"> 1217</w:t>
      </w:r>
    </w:p>
    <w:p w14:paraId="6CC41F72" w14:textId="77777777" w:rsidR="00D52AD3" w:rsidRPr="00112A5F" w:rsidRDefault="00932C04" w:rsidP="00112A5F">
      <w:pPr>
        <w:pStyle w:val="24"/>
      </w:pPr>
      <w:r w:rsidRPr="00112A5F">
        <w:rPr>
          <w:rStyle w:val="Monospace"/>
        </w:rPr>
        <w:t>%</w:t>
      </w:r>
      <w:proofErr w:type="spellStart"/>
      <w:r w:rsidRPr="00112A5F">
        <w:rPr>
          <w:rStyle w:val="Monospace"/>
        </w:rPr>
        <w:t>pretrans</w:t>
      </w:r>
      <w:proofErr w:type="spellEnd"/>
      <w:r w:rsidRPr="00112A5F">
        <w:rPr>
          <w:rStyle w:val="Monospace"/>
        </w:rPr>
        <w:t xml:space="preserve">(libunilog-2.0.0-r64.aarch64): </w:t>
      </w:r>
      <w:proofErr w:type="spellStart"/>
      <w:proofErr w:type="gramStart"/>
      <w:r w:rsidRPr="00112A5F">
        <w:rPr>
          <w:rStyle w:val="Monospace"/>
        </w:rPr>
        <w:t>waitpid</w:t>
      </w:r>
      <w:proofErr w:type="spellEnd"/>
      <w:r w:rsidRPr="00112A5F">
        <w:rPr>
          <w:rStyle w:val="Monospace"/>
        </w:rPr>
        <w:t>(</w:t>
      </w:r>
      <w:proofErr w:type="gramEnd"/>
      <w:r w:rsidRPr="00112A5F">
        <w:rPr>
          <w:rStyle w:val="Monospace"/>
        </w:rPr>
        <w:t xml:space="preserve">1217) </w:t>
      </w:r>
      <w:proofErr w:type="spellStart"/>
      <w:r w:rsidRPr="00112A5F">
        <w:rPr>
          <w:rStyle w:val="Monospace"/>
        </w:rPr>
        <w:t>rc</w:t>
      </w:r>
      <w:proofErr w:type="spellEnd"/>
      <w:r w:rsidRPr="00112A5F">
        <w:rPr>
          <w:rStyle w:val="Monospace"/>
        </w:rPr>
        <w:t xml:space="preserve"> 1217 status 0</w:t>
      </w:r>
    </w:p>
    <w:p w14:paraId="3AF73D4E" w14:textId="77777777" w:rsidR="00D52AD3" w:rsidRPr="00112A5F" w:rsidRDefault="00932C04" w:rsidP="00112A5F">
      <w:pPr>
        <w:pStyle w:val="24"/>
      </w:pPr>
      <w:r w:rsidRPr="00112A5F">
        <w:rPr>
          <w:rStyle w:val="Monospace"/>
        </w:rPr>
        <w:t>Preparing... ################################# [100%]</w:t>
      </w:r>
    </w:p>
    <w:p w14:paraId="39F7B653" w14:textId="77777777" w:rsidR="00D52AD3" w:rsidRPr="00112A5F" w:rsidRDefault="00932C04" w:rsidP="00112A5F">
      <w:pPr>
        <w:pStyle w:val="24"/>
      </w:pPr>
      <w:r w:rsidRPr="00112A5F">
        <w:rPr>
          <w:rStyle w:val="Monospace"/>
        </w:rPr>
        <w:t>%</w:t>
      </w:r>
      <w:proofErr w:type="spellStart"/>
      <w:proofErr w:type="gramStart"/>
      <w:r w:rsidRPr="00112A5F">
        <w:rPr>
          <w:rStyle w:val="Monospace"/>
        </w:rPr>
        <w:t>prein</w:t>
      </w:r>
      <w:proofErr w:type="spellEnd"/>
      <w:proofErr w:type="gramEnd"/>
      <w:r w:rsidRPr="00112A5F">
        <w:rPr>
          <w:rStyle w:val="Monospace"/>
        </w:rPr>
        <w:t xml:space="preserve">(libunilog-2.0.0-r64.aarch64): </w:t>
      </w:r>
      <w:proofErr w:type="spellStart"/>
      <w:r w:rsidRPr="00112A5F">
        <w:rPr>
          <w:rStyle w:val="Monospace"/>
        </w:rPr>
        <w:t>scriptlet</w:t>
      </w:r>
      <w:proofErr w:type="spellEnd"/>
      <w:r w:rsidRPr="00112A5F">
        <w:rPr>
          <w:rStyle w:val="Monospace"/>
        </w:rPr>
        <w:t xml:space="preserve"> start</w:t>
      </w:r>
    </w:p>
    <w:p w14:paraId="6F1A5196" w14:textId="77777777" w:rsidR="00D52AD3" w:rsidRPr="00112A5F" w:rsidRDefault="00932C04" w:rsidP="00112A5F">
      <w:pPr>
        <w:pStyle w:val="24"/>
      </w:pPr>
      <w:r w:rsidRPr="00112A5F">
        <w:rPr>
          <w:rStyle w:val="Monospace"/>
        </w:rPr>
        <w:t>%</w:t>
      </w:r>
      <w:proofErr w:type="spellStart"/>
      <w:proofErr w:type="gramStart"/>
      <w:r w:rsidRPr="00112A5F">
        <w:rPr>
          <w:rStyle w:val="Monospace"/>
        </w:rPr>
        <w:t>prein</w:t>
      </w:r>
      <w:proofErr w:type="spellEnd"/>
      <w:proofErr w:type="gramEnd"/>
      <w:r w:rsidRPr="00112A5F">
        <w:rPr>
          <w:rStyle w:val="Monospace"/>
        </w:rPr>
        <w:t xml:space="preserve">(libunilog-2.0.0-r64.aarch64): </w:t>
      </w:r>
      <w:proofErr w:type="spellStart"/>
      <w:r w:rsidRPr="00112A5F">
        <w:rPr>
          <w:rStyle w:val="Monospace"/>
        </w:rPr>
        <w:t>execv</w:t>
      </w:r>
      <w:proofErr w:type="spellEnd"/>
      <w:r w:rsidRPr="00112A5F">
        <w:rPr>
          <w:rStyle w:val="Monospace"/>
        </w:rPr>
        <w:t>(/bin/</w:t>
      </w:r>
      <w:proofErr w:type="spellStart"/>
      <w:r w:rsidRPr="00112A5F">
        <w:rPr>
          <w:rStyle w:val="Monospace"/>
        </w:rPr>
        <w:t>sh</w:t>
      </w:r>
      <w:proofErr w:type="spellEnd"/>
      <w:r w:rsidRPr="00112A5F">
        <w:rPr>
          <w:rStyle w:val="Monospace"/>
        </w:rPr>
        <w:t xml:space="preserve">) </w:t>
      </w:r>
      <w:proofErr w:type="spellStart"/>
      <w:r w:rsidRPr="00112A5F">
        <w:rPr>
          <w:rStyle w:val="Monospace"/>
        </w:rPr>
        <w:t>pid</w:t>
      </w:r>
      <w:proofErr w:type="spellEnd"/>
      <w:r w:rsidRPr="00112A5F">
        <w:rPr>
          <w:rStyle w:val="Monospace"/>
        </w:rPr>
        <w:t xml:space="preserve"> 1218</w:t>
      </w:r>
    </w:p>
    <w:p w14:paraId="5FB8D39D" w14:textId="77777777" w:rsidR="00D52AD3" w:rsidRPr="00112A5F" w:rsidRDefault="00932C04" w:rsidP="00112A5F">
      <w:pPr>
        <w:pStyle w:val="24"/>
      </w:pPr>
      <w:r w:rsidRPr="00112A5F">
        <w:rPr>
          <w:rStyle w:val="Monospace"/>
        </w:rPr>
        <w:t>%</w:t>
      </w:r>
      <w:proofErr w:type="spellStart"/>
      <w:r w:rsidRPr="00112A5F">
        <w:rPr>
          <w:rStyle w:val="Monospace"/>
        </w:rPr>
        <w:t>prein</w:t>
      </w:r>
      <w:proofErr w:type="spellEnd"/>
      <w:r w:rsidRPr="00112A5F">
        <w:rPr>
          <w:rStyle w:val="Monospace"/>
        </w:rPr>
        <w:t xml:space="preserve">(libunilog-2.0.0-r64.aarch64): </w:t>
      </w:r>
      <w:proofErr w:type="spellStart"/>
      <w:proofErr w:type="gramStart"/>
      <w:r w:rsidRPr="00112A5F">
        <w:rPr>
          <w:rStyle w:val="Monospace"/>
        </w:rPr>
        <w:t>waitpid</w:t>
      </w:r>
      <w:proofErr w:type="spellEnd"/>
      <w:r w:rsidRPr="00112A5F">
        <w:rPr>
          <w:rStyle w:val="Monospace"/>
        </w:rPr>
        <w:t>(</w:t>
      </w:r>
      <w:proofErr w:type="gramEnd"/>
      <w:r w:rsidRPr="00112A5F">
        <w:rPr>
          <w:rStyle w:val="Monospace"/>
        </w:rPr>
        <w:t xml:space="preserve">1218) </w:t>
      </w:r>
      <w:proofErr w:type="spellStart"/>
      <w:r w:rsidRPr="00112A5F">
        <w:rPr>
          <w:rStyle w:val="Monospace"/>
        </w:rPr>
        <w:t>rc</w:t>
      </w:r>
      <w:proofErr w:type="spellEnd"/>
      <w:r w:rsidRPr="00112A5F">
        <w:rPr>
          <w:rStyle w:val="Monospace"/>
        </w:rPr>
        <w:t xml:space="preserve"> 1218 status 0</w:t>
      </w:r>
    </w:p>
    <w:p w14:paraId="509B0C12" w14:textId="77777777" w:rsidR="00D52AD3" w:rsidRPr="00112A5F" w:rsidRDefault="00932C04" w:rsidP="00112A5F">
      <w:pPr>
        <w:pStyle w:val="24"/>
      </w:pPr>
      <w:r w:rsidRPr="00112A5F">
        <w:rPr>
          <w:rStyle w:val="Monospace"/>
        </w:rPr>
        <w:t>Updating / installing...</w:t>
      </w:r>
    </w:p>
    <w:p w14:paraId="672AE6CD" w14:textId="77777777" w:rsidR="00D52AD3" w:rsidRPr="00112A5F" w:rsidRDefault="00932C04" w:rsidP="00112A5F">
      <w:pPr>
        <w:pStyle w:val="24"/>
      </w:pPr>
      <w:r w:rsidRPr="00112A5F">
        <w:rPr>
          <w:rStyle w:val="Monospace"/>
        </w:rPr>
        <w:t>...</w:t>
      </w:r>
    </w:p>
    <w:p w14:paraId="73E545A0" w14:textId="77777777" w:rsidR="00D52AD3" w:rsidRPr="00112A5F" w:rsidRDefault="00932C04" w:rsidP="00112A5F">
      <w:pPr>
        <w:pStyle w:val="24"/>
      </w:pPr>
      <w:r w:rsidRPr="00112A5F">
        <w:rPr>
          <w:rStyle w:val="Monospace"/>
        </w:rPr>
        <w:t>...</w:t>
      </w:r>
    </w:p>
    <w:p w14:paraId="3DACEE55" w14:textId="77777777" w:rsidR="00D52AD3" w:rsidRPr="00112A5F" w:rsidRDefault="00932C04" w:rsidP="00112A5F">
      <w:pPr>
        <w:pStyle w:val="24"/>
      </w:pPr>
      <w:proofErr w:type="gramStart"/>
      <w:r w:rsidRPr="00112A5F">
        <w:rPr>
          <w:rStyle w:val="Monospace"/>
        </w:rPr>
        <w:t>1:libvitis</w:t>
      </w:r>
      <w:proofErr w:type="gramEnd"/>
      <w:r w:rsidRPr="00112A5F">
        <w:rPr>
          <w:rStyle w:val="Monospace"/>
        </w:rPr>
        <w:t>_ai_library-2.0.0-r64 ################################# [100%]</w:t>
      </w:r>
    </w:p>
    <w:p w14:paraId="2E3FF93D" w14:textId="77777777" w:rsidR="00D52AD3" w:rsidRPr="00112A5F" w:rsidRDefault="00932C04" w:rsidP="00112A5F">
      <w:pPr>
        <w:pStyle w:val="24"/>
      </w:pPr>
      <w:r w:rsidRPr="00112A5F">
        <w:rPr>
          <w:rStyle w:val="Monospace"/>
        </w:rPr>
        <w:t>%</w:t>
      </w:r>
      <w:proofErr w:type="gramStart"/>
      <w:r w:rsidRPr="00112A5F">
        <w:rPr>
          <w:rStyle w:val="Monospace"/>
        </w:rPr>
        <w:t>post</w:t>
      </w:r>
      <w:proofErr w:type="gramEnd"/>
      <w:r w:rsidRPr="00112A5F">
        <w:rPr>
          <w:rStyle w:val="Monospace"/>
        </w:rPr>
        <w:t xml:space="preserve">(libvitis_ai_library-2.0.0-r64.aarch64): </w:t>
      </w:r>
      <w:proofErr w:type="spellStart"/>
      <w:r w:rsidRPr="00112A5F">
        <w:rPr>
          <w:rStyle w:val="Monospace"/>
        </w:rPr>
        <w:t>scriptlet</w:t>
      </w:r>
      <w:proofErr w:type="spellEnd"/>
      <w:r w:rsidRPr="00112A5F">
        <w:rPr>
          <w:rStyle w:val="Monospace"/>
        </w:rPr>
        <w:t xml:space="preserve"> start</w:t>
      </w:r>
    </w:p>
    <w:p w14:paraId="67496223" w14:textId="77777777" w:rsidR="00D52AD3" w:rsidRPr="00112A5F" w:rsidRDefault="00932C04" w:rsidP="00112A5F">
      <w:pPr>
        <w:pStyle w:val="24"/>
      </w:pPr>
      <w:r w:rsidRPr="00112A5F">
        <w:rPr>
          <w:rStyle w:val="Monospace"/>
        </w:rPr>
        <w:t>%</w:t>
      </w:r>
      <w:proofErr w:type="gramStart"/>
      <w:r w:rsidRPr="00112A5F">
        <w:rPr>
          <w:rStyle w:val="Monospace"/>
        </w:rPr>
        <w:t>post</w:t>
      </w:r>
      <w:proofErr w:type="gramEnd"/>
      <w:r w:rsidRPr="00112A5F">
        <w:rPr>
          <w:rStyle w:val="Monospace"/>
        </w:rPr>
        <w:t xml:space="preserve">(libvitis_ai_library-2.0.0-r64.aarch64): </w:t>
      </w:r>
      <w:proofErr w:type="spellStart"/>
      <w:r w:rsidRPr="00112A5F">
        <w:rPr>
          <w:rStyle w:val="Monospace"/>
        </w:rPr>
        <w:t>execv</w:t>
      </w:r>
      <w:proofErr w:type="spellEnd"/>
      <w:r w:rsidRPr="00112A5F">
        <w:rPr>
          <w:rStyle w:val="Monospace"/>
        </w:rPr>
        <w:t>(/bin/</w:t>
      </w:r>
      <w:proofErr w:type="spellStart"/>
      <w:r w:rsidRPr="00112A5F">
        <w:rPr>
          <w:rStyle w:val="Monospace"/>
        </w:rPr>
        <w:t>sh</w:t>
      </w:r>
      <w:proofErr w:type="spellEnd"/>
      <w:r w:rsidRPr="00112A5F">
        <w:rPr>
          <w:rStyle w:val="Monospace"/>
        </w:rPr>
        <w:t xml:space="preserve">) </w:t>
      </w:r>
      <w:proofErr w:type="spellStart"/>
      <w:r w:rsidRPr="00112A5F">
        <w:rPr>
          <w:rStyle w:val="Monospace"/>
        </w:rPr>
        <w:t>pid</w:t>
      </w:r>
      <w:proofErr w:type="spellEnd"/>
      <w:r w:rsidRPr="00112A5F">
        <w:rPr>
          <w:rStyle w:val="Monospace"/>
        </w:rPr>
        <w:t xml:space="preserve"> 1243</w:t>
      </w:r>
    </w:p>
    <w:p w14:paraId="0546D5C6" w14:textId="77777777" w:rsidR="00D52AD3" w:rsidRPr="00112A5F" w:rsidRDefault="00932C04" w:rsidP="00112A5F">
      <w:pPr>
        <w:pStyle w:val="24"/>
      </w:pPr>
      <w:r w:rsidRPr="00112A5F">
        <w:rPr>
          <w:rStyle w:val="Monospace"/>
        </w:rPr>
        <w:t xml:space="preserve">%post(libvitis_ai_library-2.0.0-r64.aarch64): </w:t>
      </w:r>
      <w:proofErr w:type="spellStart"/>
      <w:proofErr w:type="gramStart"/>
      <w:r w:rsidRPr="00112A5F">
        <w:rPr>
          <w:rStyle w:val="Monospace"/>
        </w:rPr>
        <w:t>waitpid</w:t>
      </w:r>
      <w:proofErr w:type="spellEnd"/>
      <w:r w:rsidRPr="00112A5F">
        <w:rPr>
          <w:rStyle w:val="Monospace"/>
        </w:rPr>
        <w:t>(</w:t>
      </w:r>
      <w:proofErr w:type="gramEnd"/>
      <w:r w:rsidRPr="00112A5F">
        <w:rPr>
          <w:rStyle w:val="Monospace"/>
        </w:rPr>
        <w:t xml:space="preserve">1243) </w:t>
      </w:r>
      <w:proofErr w:type="spellStart"/>
      <w:r w:rsidRPr="00112A5F">
        <w:rPr>
          <w:rStyle w:val="Monospace"/>
        </w:rPr>
        <w:t>rc</w:t>
      </w:r>
      <w:proofErr w:type="spellEnd"/>
      <w:r w:rsidRPr="00112A5F">
        <w:rPr>
          <w:rStyle w:val="Monospace"/>
        </w:rPr>
        <w:t xml:space="preserve"> 1243 status 0</w:t>
      </w:r>
    </w:p>
    <w:p w14:paraId="0983C67A" w14:textId="77777777" w:rsidR="00D52AD3" w:rsidRPr="00112A5F" w:rsidRDefault="00932C04" w:rsidP="00112A5F">
      <w:pPr>
        <w:pStyle w:val="24"/>
      </w:pPr>
      <w:r w:rsidRPr="00112A5F">
        <w:rPr>
          <w:rStyle w:val="Monospace"/>
        </w:rPr>
        <w:t>%</w:t>
      </w:r>
      <w:proofErr w:type="spellStart"/>
      <w:proofErr w:type="gramStart"/>
      <w:r w:rsidRPr="00112A5F">
        <w:rPr>
          <w:rStyle w:val="Monospace"/>
        </w:rPr>
        <w:t>posttrans</w:t>
      </w:r>
      <w:proofErr w:type="spellEnd"/>
      <w:proofErr w:type="gramEnd"/>
      <w:r w:rsidRPr="00112A5F">
        <w:rPr>
          <w:rStyle w:val="Monospace"/>
        </w:rPr>
        <w:t xml:space="preserve">(libvitis_ai_library-2.0.0-r64.aarch64): </w:t>
      </w:r>
      <w:proofErr w:type="spellStart"/>
      <w:r w:rsidRPr="00112A5F">
        <w:rPr>
          <w:rStyle w:val="Monospace"/>
        </w:rPr>
        <w:t>scriptlet</w:t>
      </w:r>
      <w:proofErr w:type="spellEnd"/>
      <w:r w:rsidRPr="00112A5F">
        <w:rPr>
          <w:rStyle w:val="Monospace"/>
        </w:rPr>
        <w:t xml:space="preserve"> start</w:t>
      </w:r>
    </w:p>
    <w:p w14:paraId="1F61FCFB" w14:textId="77777777" w:rsidR="00D52AD3" w:rsidRPr="00112A5F" w:rsidRDefault="00932C04" w:rsidP="00112A5F">
      <w:pPr>
        <w:pStyle w:val="24"/>
      </w:pPr>
      <w:r w:rsidRPr="00112A5F">
        <w:rPr>
          <w:rStyle w:val="Monospace"/>
        </w:rPr>
        <w:t>%</w:t>
      </w:r>
      <w:proofErr w:type="spellStart"/>
      <w:proofErr w:type="gramStart"/>
      <w:r w:rsidRPr="00112A5F">
        <w:rPr>
          <w:rStyle w:val="Monospace"/>
        </w:rPr>
        <w:t>posttrans</w:t>
      </w:r>
      <w:proofErr w:type="spellEnd"/>
      <w:proofErr w:type="gramEnd"/>
      <w:r w:rsidRPr="00112A5F">
        <w:rPr>
          <w:rStyle w:val="Monospace"/>
        </w:rPr>
        <w:t xml:space="preserve">(libvitis_ai_library-2.0.0-r64.aarch64): </w:t>
      </w:r>
      <w:proofErr w:type="spellStart"/>
      <w:r w:rsidRPr="00112A5F">
        <w:rPr>
          <w:rStyle w:val="Monospace"/>
        </w:rPr>
        <w:t>execv</w:t>
      </w:r>
      <w:proofErr w:type="spellEnd"/>
      <w:r w:rsidRPr="00112A5F">
        <w:rPr>
          <w:rStyle w:val="Monospace"/>
        </w:rPr>
        <w:t>(/bin/</w:t>
      </w:r>
      <w:proofErr w:type="spellStart"/>
      <w:r w:rsidRPr="00112A5F">
        <w:rPr>
          <w:rStyle w:val="Monospace"/>
        </w:rPr>
        <w:t>sh</w:t>
      </w:r>
      <w:proofErr w:type="spellEnd"/>
      <w:r w:rsidRPr="00112A5F">
        <w:rPr>
          <w:rStyle w:val="Monospace"/>
        </w:rPr>
        <w:t xml:space="preserve">) </w:t>
      </w:r>
      <w:proofErr w:type="spellStart"/>
      <w:r w:rsidRPr="00112A5F">
        <w:rPr>
          <w:rStyle w:val="Monospace"/>
        </w:rPr>
        <w:t>pid</w:t>
      </w:r>
      <w:proofErr w:type="spellEnd"/>
      <w:r w:rsidRPr="00112A5F">
        <w:rPr>
          <w:rStyle w:val="Monospace"/>
        </w:rPr>
        <w:t xml:space="preserve"> 1244</w:t>
      </w:r>
    </w:p>
    <w:p w14:paraId="0D32E7AD" w14:textId="77777777" w:rsidR="00D52AD3" w:rsidRPr="00112A5F" w:rsidRDefault="00932C04" w:rsidP="00112A5F">
      <w:pPr>
        <w:pStyle w:val="24"/>
      </w:pPr>
      <w:r w:rsidRPr="00112A5F">
        <w:rPr>
          <w:rStyle w:val="Monospace"/>
        </w:rPr>
        <w:t>%</w:t>
      </w:r>
      <w:proofErr w:type="spellStart"/>
      <w:r w:rsidRPr="00112A5F">
        <w:rPr>
          <w:rStyle w:val="Monospace"/>
        </w:rPr>
        <w:t>posttrans</w:t>
      </w:r>
      <w:proofErr w:type="spellEnd"/>
      <w:r w:rsidRPr="00112A5F">
        <w:rPr>
          <w:rStyle w:val="Monospace"/>
        </w:rPr>
        <w:t xml:space="preserve">(libvitis_ai_library-2.0.0-r64.aarch64): </w:t>
      </w:r>
      <w:proofErr w:type="spellStart"/>
      <w:proofErr w:type="gramStart"/>
      <w:r w:rsidRPr="00112A5F">
        <w:rPr>
          <w:rStyle w:val="Monospace"/>
        </w:rPr>
        <w:t>waitpid</w:t>
      </w:r>
      <w:proofErr w:type="spellEnd"/>
      <w:r w:rsidRPr="00112A5F">
        <w:rPr>
          <w:rStyle w:val="Monospace"/>
        </w:rPr>
        <w:t>(</w:t>
      </w:r>
      <w:proofErr w:type="gramEnd"/>
      <w:r w:rsidRPr="00112A5F">
        <w:rPr>
          <w:rStyle w:val="Monospace"/>
        </w:rPr>
        <w:t xml:space="preserve">1244) </w:t>
      </w:r>
      <w:proofErr w:type="spellStart"/>
      <w:r w:rsidRPr="00112A5F">
        <w:rPr>
          <w:rStyle w:val="Monospace"/>
        </w:rPr>
        <w:t>rc</w:t>
      </w:r>
      <w:proofErr w:type="spellEnd"/>
      <w:r w:rsidRPr="00112A5F">
        <w:rPr>
          <w:rStyle w:val="Monospace"/>
        </w:rPr>
        <w:t xml:space="preserve"> 1244 status 0</w:t>
      </w:r>
    </w:p>
    <w:p w14:paraId="74EE9E0D" w14:textId="77777777" w:rsidR="00D52AD3" w:rsidRPr="00112A5F" w:rsidRDefault="00932C04" w:rsidP="00112A5F">
      <w:pPr>
        <w:pStyle w:val="24"/>
      </w:pPr>
      <w:r w:rsidRPr="00112A5F">
        <w:rPr>
          <w:rStyle w:val="Monospace"/>
        </w:rPr>
        <w:t>Complete VART packages installation</w:t>
      </w:r>
    </w:p>
    <w:p w14:paraId="0132607F" w14:textId="77777777" w:rsidR="00D52AD3" w:rsidRPr="00112A5F" w:rsidRDefault="00932C04" w:rsidP="00112A5F">
      <w:pPr>
        <w:pStyle w:val="24"/>
      </w:pPr>
      <w:r w:rsidRPr="00112A5F">
        <w:rPr>
          <w:rStyle w:val="Monospace"/>
        </w:rPr>
        <w:t>root@xilinx-zcu104-2021_</w:t>
      </w:r>
      <w:proofErr w:type="gramStart"/>
      <w:r w:rsidRPr="00112A5F">
        <w:rPr>
          <w:rStyle w:val="Monospace"/>
        </w:rPr>
        <w:t>2:~</w:t>
      </w:r>
      <w:proofErr w:type="gramEnd"/>
      <w:r w:rsidRPr="00112A5F">
        <w:rPr>
          <w:rStyle w:val="Monospace"/>
        </w:rPr>
        <w:t>/</w:t>
      </w:r>
      <w:proofErr w:type="spellStart"/>
      <w:r w:rsidRPr="00112A5F">
        <w:rPr>
          <w:rStyle w:val="Monospace"/>
        </w:rPr>
        <w:t>mpsoc</w:t>
      </w:r>
      <w:proofErr w:type="spellEnd"/>
      <w:r w:rsidRPr="00112A5F">
        <w:rPr>
          <w:rStyle w:val="Monospace"/>
        </w:rPr>
        <w:t>/VART#</w:t>
      </w:r>
    </w:p>
    <w:p w14:paraId="04ACA0B6" w14:textId="77777777" w:rsidR="00D52AD3" w:rsidRPr="00112A5F" w:rsidRDefault="00D52AD3" w:rsidP="00112A5F">
      <w:pPr>
        <w:pStyle w:val="AllowPageBreak"/>
      </w:pPr>
    </w:p>
    <w:p w14:paraId="6D9E1EE9" w14:textId="67EED840" w:rsidR="00D52AD3" w:rsidRPr="00112A5F" w:rsidRDefault="00932C04" w:rsidP="00F32A19">
      <w:pPr>
        <w:pStyle w:val="StepHeading"/>
      </w:pPr>
      <w:bookmarkStart w:id="15" w:name="O_161234"/>
      <w:bookmarkEnd w:id="15"/>
      <w:r w:rsidRPr="00112A5F">
        <w:lastRenderedPageBreak/>
        <w:t>Running the Example on the Target Board</w:t>
      </w:r>
      <w:r>
        <w:tab/>
        <w:t xml:space="preserve">Step </w:t>
      </w:r>
      <w:fldSimple w:instr=" SEQ StepHeading \* MERGEFORMAT ">
        <w:r w:rsidR="00C474B8">
          <w:rPr>
            <w:noProof/>
          </w:rPr>
          <w:t>5</w:t>
        </w:r>
      </w:fldSimple>
    </w:p>
    <w:p w14:paraId="6614D034" w14:textId="77777777" w:rsidR="00D52AD3" w:rsidRPr="00112A5F" w:rsidRDefault="00932C04" w:rsidP="00F32A19">
      <w:pPr>
        <w:pStyle w:val="General"/>
        <w:keepNext/>
      </w:pPr>
      <w:r w:rsidRPr="00112A5F">
        <w:t>Now you need to copy the sample application you have built from the host to the target board. Then run the sample design on the target board.</w:t>
      </w:r>
    </w:p>
    <w:p w14:paraId="478449B6" w14:textId="115E86CE" w:rsidR="00D52AD3" w:rsidRPr="00112A5F" w:rsidRDefault="00932C04" w:rsidP="00F32A19">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C474B8">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Copy the sample application and the sample images/videos from the host to the target board.</w:t>
      </w:r>
    </w:p>
    <w:p w14:paraId="390C9765" w14:textId="556830DA" w:rsidR="00D52AD3" w:rsidRPr="00112A5F" w:rsidRDefault="00932C04" w:rsidP="00F32A19">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Copy the samples from the host to the target using </w:t>
      </w:r>
      <w:proofErr w:type="spellStart"/>
      <w:r w:rsidRPr="00112A5F">
        <w:rPr>
          <w:rStyle w:val="Monospace"/>
        </w:rPr>
        <w:t>scp</w:t>
      </w:r>
      <w:proofErr w:type="spellEnd"/>
      <w:r w:rsidRPr="00112A5F">
        <w:t xml:space="preserve"> with the following command:</w:t>
      </w:r>
    </w:p>
    <w:p w14:paraId="3318D416" w14:textId="77777777" w:rsidR="00D52AD3" w:rsidRPr="00112A5F" w:rsidRDefault="00932C04" w:rsidP="00112A5F">
      <w:pPr>
        <w:pStyle w:val="24"/>
      </w:pPr>
      <w:r w:rsidRPr="00112A5F">
        <w:rPr>
          <w:rStyle w:val="MonospaceBold"/>
        </w:rPr>
        <w:t xml:space="preserve">[host]$ </w:t>
      </w:r>
      <w:proofErr w:type="spellStart"/>
      <w:r w:rsidRPr="00112A5F">
        <w:rPr>
          <w:rStyle w:val="MonospaceBold"/>
        </w:rPr>
        <w:t>scp</w:t>
      </w:r>
      <w:proofErr w:type="spellEnd"/>
      <w:r w:rsidRPr="00112A5F">
        <w:rPr>
          <w:rStyle w:val="MonospaceBold"/>
        </w:rPr>
        <w:t xml:space="preserve"> -r /home/</w:t>
      </w:r>
      <w:proofErr w:type="spellStart"/>
      <w:r w:rsidRPr="00112A5F">
        <w:rPr>
          <w:rStyle w:val="MonospaceBold"/>
        </w:rPr>
        <w:t>xilinx</w:t>
      </w:r>
      <w:proofErr w:type="spellEnd"/>
      <w:r w:rsidRPr="00112A5F">
        <w:rPr>
          <w:rStyle w:val="MonospaceBold"/>
        </w:rPr>
        <w:t>/Vitis-AI/demo/VART/resnet50/</w:t>
      </w:r>
      <w:r w:rsidRPr="00A43DFC">
        <w:rPr>
          <w:rStyle w:val="MonospaceBold"/>
          <w:highlight w:val="yellow"/>
        </w:rPr>
        <w:t>resnet50</w:t>
      </w:r>
      <w:r w:rsidRPr="00112A5F">
        <w:rPr>
          <w:rStyle w:val="MonospaceBold"/>
        </w:rPr>
        <w:t xml:space="preserve"> root@192.168.1.10:/home/root/Vitis-AI/demo/VART/resnet50</w:t>
      </w:r>
    </w:p>
    <w:p w14:paraId="5A8D1407" w14:textId="77777777" w:rsidR="00D52AD3" w:rsidRPr="00112A5F" w:rsidRDefault="00932C04" w:rsidP="00112A5F">
      <w:pPr>
        <w:pStyle w:val="24"/>
      </w:pPr>
      <w:r w:rsidRPr="00112A5F">
        <w:rPr>
          <w:rStyle w:val="SpecialBold"/>
        </w:rPr>
        <w:t>Note:</w:t>
      </w:r>
      <w:r w:rsidRPr="00112A5F">
        <w:t xml:space="preserve"> Enter the password as </w:t>
      </w:r>
      <w:r w:rsidRPr="00112A5F">
        <w:rPr>
          <w:rStyle w:val="Monospace"/>
        </w:rPr>
        <w:t>root</w:t>
      </w:r>
      <w:r w:rsidRPr="00112A5F">
        <w:t xml:space="preserve"> if necessary.</w:t>
      </w:r>
    </w:p>
    <w:p w14:paraId="714627AF" w14:textId="42968CBF"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Copy the </w:t>
      </w:r>
      <w:r w:rsidRPr="00112A5F">
        <w:rPr>
          <w:rStyle w:val="MonospaceBold"/>
        </w:rPr>
        <w:t>vitis_ai_runtime_r2.0.0_image_video.tar.gz</w:t>
      </w:r>
      <w:r w:rsidRPr="00112A5F">
        <w:t xml:space="preserve"> file from the host to the target:</w:t>
      </w:r>
    </w:p>
    <w:p w14:paraId="2B6D47EE" w14:textId="77777777" w:rsidR="00D52AD3" w:rsidRPr="00112A5F" w:rsidRDefault="00932C04" w:rsidP="00112A5F">
      <w:pPr>
        <w:pStyle w:val="24"/>
      </w:pPr>
      <w:r w:rsidRPr="00112A5F">
        <w:rPr>
          <w:rStyle w:val="MonospaceBold"/>
        </w:rPr>
        <w:t xml:space="preserve">[host]$ </w:t>
      </w:r>
      <w:proofErr w:type="spellStart"/>
      <w:r w:rsidRPr="00112A5F">
        <w:rPr>
          <w:rStyle w:val="MonospaceBold"/>
        </w:rPr>
        <w:t>scp</w:t>
      </w:r>
      <w:proofErr w:type="spellEnd"/>
      <w:r w:rsidRPr="00112A5F">
        <w:rPr>
          <w:rStyle w:val="MonospaceBold"/>
        </w:rPr>
        <w:t xml:space="preserve"> /home/</w:t>
      </w:r>
      <w:proofErr w:type="spellStart"/>
      <w:r w:rsidRPr="00112A5F">
        <w:rPr>
          <w:rStyle w:val="MonospaceBold"/>
        </w:rPr>
        <w:t>xilinx</w:t>
      </w:r>
      <w:proofErr w:type="spellEnd"/>
      <w:r w:rsidRPr="00112A5F">
        <w:rPr>
          <w:rStyle w:val="MonospaceBold"/>
        </w:rPr>
        <w:t>/training/</w:t>
      </w:r>
      <w:proofErr w:type="spellStart"/>
      <w:r w:rsidRPr="00112A5F">
        <w:rPr>
          <w:rStyle w:val="MonospaceBold"/>
        </w:rPr>
        <w:t>vart</w:t>
      </w:r>
      <w:proofErr w:type="spellEnd"/>
      <w:r w:rsidRPr="00112A5F">
        <w:rPr>
          <w:rStyle w:val="MonospaceBold"/>
        </w:rPr>
        <w:t>/lab/</w:t>
      </w:r>
      <w:r w:rsidR="00704ED1">
        <w:rPr>
          <w:rStyle w:val="MonospaceBold"/>
        </w:rPr>
        <w:br/>
      </w:r>
      <w:r w:rsidRPr="00A43DFC">
        <w:rPr>
          <w:rStyle w:val="MonospaceBold"/>
          <w:highlight w:val="yellow"/>
        </w:rPr>
        <w:t>vitis_ai_runtime_r2.0.0_image_video.tar.gz</w:t>
      </w:r>
      <w:r w:rsidRPr="00112A5F">
        <w:rPr>
          <w:rStyle w:val="MonospaceBold"/>
        </w:rPr>
        <w:t xml:space="preserve"> </w:t>
      </w:r>
      <w:proofErr w:type="gramStart"/>
      <w:r w:rsidRPr="00112A5F">
        <w:rPr>
          <w:rStyle w:val="MonospaceBold"/>
        </w:rPr>
        <w:t>root@192.168.1.10:~</w:t>
      </w:r>
      <w:proofErr w:type="gramEnd"/>
      <w:r w:rsidRPr="00112A5F">
        <w:rPr>
          <w:rStyle w:val="MonospaceBold"/>
        </w:rPr>
        <w:t>/</w:t>
      </w:r>
    </w:p>
    <w:p w14:paraId="1A6D49E8" w14:textId="77777777" w:rsidR="00D52AD3" w:rsidRPr="00112A5F" w:rsidRDefault="00932C04" w:rsidP="00112A5F">
      <w:pPr>
        <w:pStyle w:val="24"/>
      </w:pPr>
      <w:r w:rsidRPr="00112A5F">
        <w:rPr>
          <w:rStyle w:val="SpecialBold"/>
        </w:rPr>
        <w:t>Note:</w:t>
      </w:r>
      <w:r w:rsidRPr="00112A5F">
        <w:t xml:space="preserve"> Enter the password as </w:t>
      </w:r>
      <w:r w:rsidRPr="00112A5F">
        <w:rPr>
          <w:rStyle w:val="Monospace"/>
        </w:rPr>
        <w:t>root</w:t>
      </w:r>
      <w:r w:rsidRPr="00112A5F">
        <w:t xml:space="preserve"> if necessary.</w:t>
      </w:r>
    </w:p>
    <w:p w14:paraId="6DB917F4" w14:textId="3FF4104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Unzip the </w:t>
      </w:r>
      <w:r w:rsidRPr="00112A5F">
        <w:rPr>
          <w:rStyle w:val="MonospaceBold"/>
        </w:rPr>
        <w:t>vitis_ai_runtime_r2.0.0_image_video.tar.gz</w:t>
      </w:r>
      <w:r w:rsidRPr="00112A5F">
        <w:t xml:space="preserve"> package onto the target board:</w:t>
      </w:r>
    </w:p>
    <w:p w14:paraId="70D8E133" w14:textId="77777777" w:rsidR="00D52AD3" w:rsidRPr="00112A5F" w:rsidRDefault="00932C04" w:rsidP="00112A5F">
      <w:pPr>
        <w:pStyle w:val="24"/>
      </w:pPr>
      <w:r w:rsidRPr="00112A5F">
        <w:rPr>
          <w:rStyle w:val="MonospaceBold"/>
        </w:rPr>
        <w:t># cd ~</w:t>
      </w:r>
    </w:p>
    <w:p w14:paraId="4B446194" w14:textId="77777777" w:rsidR="00D52AD3" w:rsidRPr="00112A5F" w:rsidRDefault="00932C04" w:rsidP="00112A5F">
      <w:pPr>
        <w:pStyle w:val="24"/>
      </w:pPr>
      <w:r w:rsidRPr="00112A5F">
        <w:rPr>
          <w:rStyle w:val="MonospaceBold"/>
        </w:rPr>
        <w:t xml:space="preserve"># </w:t>
      </w:r>
      <w:proofErr w:type="gramStart"/>
      <w:r w:rsidRPr="00A43DFC">
        <w:rPr>
          <w:rStyle w:val="MonospaceBold"/>
          <w:highlight w:val="yellow"/>
        </w:rPr>
        <w:t>tar</w:t>
      </w:r>
      <w:proofErr w:type="gramEnd"/>
      <w:r w:rsidRPr="00A43DFC">
        <w:rPr>
          <w:rStyle w:val="MonospaceBold"/>
          <w:highlight w:val="yellow"/>
        </w:rPr>
        <w:t xml:space="preserve"> -</w:t>
      </w:r>
      <w:proofErr w:type="spellStart"/>
      <w:r w:rsidRPr="00A43DFC">
        <w:rPr>
          <w:rStyle w:val="MonospaceBold"/>
          <w:highlight w:val="yellow"/>
        </w:rPr>
        <w:t>xzvf</w:t>
      </w:r>
      <w:proofErr w:type="spellEnd"/>
      <w:r w:rsidRPr="00112A5F">
        <w:rPr>
          <w:rStyle w:val="MonospaceBold"/>
        </w:rPr>
        <w:t xml:space="preserve"> vitis_ai_runtime_r2.0.0_image_video.tar.gz -C Vitis-AI/demo/VART</w:t>
      </w:r>
    </w:p>
    <w:p w14:paraId="196054F1" w14:textId="00ACF26D"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C474B8">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C474B8">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Run the sample application on the target board.</w:t>
      </w:r>
    </w:p>
    <w:p w14:paraId="1FA763CA" w14:textId="6EA2873B"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C474B8">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directory of the samples on the target board:</w:t>
      </w:r>
    </w:p>
    <w:p w14:paraId="73AC05BC" w14:textId="77777777" w:rsidR="00D52AD3" w:rsidRPr="00112A5F" w:rsidRDefault="00932C04" w:rsidP="00112A5F">
      <w:pPr>
        <w:pStyle w:val="24"/>
      </w:pPr>
      <w:r w:rsidRPr="00112A5F">
        <w:rPr>
          <w:rStyle w:val="MonospaceBold"/>
        </w:rPr>
        <w:t># cd ~/Vitis-AI/demo/VART/resnet50</w:t>
      </w:r>
    </w:p>
    <w:p w14:paraId="2964F6D5" w14:textId="5685D660"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run the design:</w:t>
      </w:r>
    </w:p>
    <w:p w14:paraId="215E14D5" w14:textId="77777777" w:rsidR="00D52AD3" w:rsidRPr="00112A5F" w:rsidRDefault="00932C04" w:rsidP="00112A5F">
      <w:pPr>
        <w:pStyle w:val="24"/>
      </w:pPr>
      <w:proofErr w:type="gramStart"/>
      <w:r w:rsidRPr="00112A5F">
        <w:rPr>
          <w:rStyle w:val="MonospaceBold"/>
        </w:rPr>
        <w:t xml:space="preserve"># </w:t>
      </w:r>
      <w:r w:rsidRPr="00A43DFC">
        <w:rPr>
          <w:rStyle w:val="MonospaceBold"/>
          <w:highlight w:val="yellow"/>
        </w:rPr>
        <w:t>.</w:t>
      </w:r>
      <w:proofErr w:type="gramEnd"/>
      <w:r w:rsidRPr="00A43DFC">
        <w:rPr>
          <w:rStyle w:val="MonospaceBold"/>
          <w:highlight w:val="yellow"/>
        </w:rPr>
        <w:t>/resnet50 /</w:t>
      </w:r>
      <w:proofErr w:type="spellStart"/>
      <w:r w:rsidRPr="00A43DFC">
        <w:rPr>
          <w:rStyle w:val="MonospaceBold"/>
          <w:highlight w:val="yellow"/>
        </w:rPr>
        <w:t>usr</w:t>
      </w:r>
      <w:proofErr w:type="spellEnd"/>
      <w:r w:rsidRPr="00A43DFC">
        <w:rPr>
          <w:rStyle w:val="MonospaceBold"/>
          <w:highlight w:val="yellow"/>
        </w:rPr>
        <w:t>/share/</w:t>
      </w:r>
      <w:proofErr w:type="spellStart"/>
      <w:r w:rsidRPr="00A43DFC">
        <w:rPr>
          <w:rStyle w:val="MonospaceBold"/>
          <w:highlight w:val="yellow"/>
        </w:rPr>
        <w:t>vitis_ai_library</w:t>
      </w:r>
      <w:proofErr w:type="spellEnd"/>
      <w:r w:rsidRPr="00A43DFC">
        <w:rPr>
          <w:rStyle w:val="MonospaceBold"/>
          <w:highlight w:val="yellow"/>
        </w:rPr>
        <w:t>/models/resnet50/</w:t>
      </w:r>
      <w:r w:rsidR="00484443" w:rsidRPr="00A43DFC">
        <w:rPr>
          <w:rStyle w:val="MonospaceBold"/>
          <w:highlight w:val="yellow"/>
        </w:rPr>
        <w:br/>
      </w:r>
      <w:r w:rsidRPr="00A43DFC">
        <w:rPr>
          <w:rStyle w:val="MonospaceBold"/>
          <w:highlight w:val="yellow"/>
        </w:rPr>
        <w:t>resnet50.xmodel</w:t>
      </w:r>
    </w:p>
    <w:p w14:paraId="315205D9" w14:textId="1C2C633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Verify the output results.</w:t>
      </w:r>
    </w:p>
    <w:p w14:paraId="32B720D6" w14:textId="77777777" w:rsidR="00D52AD3" w:rsidRPr="00112A5F" w:rsidRDefault="00932C04" w:rsidP="00112A5F">
      <w:pPr>
        <w:pStyle w:val="24"/>
      </w:pPr>
      <w:proofErr w:type="gramStart"/>
      <w:r w:rsidRPr="00112A5F">
        <w:rPr>
          <w:rStyle w:val="Monospace"/>
        </w:rPr>
        <w:t>Image :</w:t>
      </w:r>
      <w:proofErr w:type="gramEnd"/>
      <w:r w:rsidRPr="00112A5F">
        <w:rPr>
          <w:rStyle w:val="Monospace"/>
        </w:rPr>
        <w:t xml:space="preserve"> 001.jpg</w:t>
      </w:r>
    </w:p>
    <w:p w14:paraId="367384C3" w14:textId="77777777" w:rsidR="00D52AD3" w:rsidRPr="00112A5F" w:rsidRDefault="00932C04" w:rsidP="00112A5F">
      <w:pPr>
        <w:pStyle w:val="24"/>
      </w:pPr>
      <w:proofErr w:type="gramStart"/>
      <w:r w:rsidRPr="00112A5F">
        <w:rPr>
          <w:rStyle w:val="Monospace"/>
        </w:rPr>
        <w:t>top[</w:t>
      </w:r>
      <w:proofErr w:type="gramEnd"/>
      <w:r w:rsidRPr="00112A5F">
        <w:rPr>
          <w:rStyle w:val="Monospace"/>
        </w:rPr>
        <w:t>0] prob = 0.982662  name = brain coral</w:t>
      </w:r>
    </w:p>
    <w:p w14:paraId="08B91093" w14:textId="77777777" w:rsidR="00D52AD3" w:rsidRPr="00112A5F" w:rsidRDefault="00932C04" w:rsidP="00112A5F">
      <w:pPr>
        <w:pStyle w:val="24"/>
      </w:pPr>
      <w:proofErr w:type="gramStart"/>
      <w:r w:rsidRPr="00112A5F">
        <w:rPr>
          <w:rStyle w:val="Monospace"/>
        </w:rPr>
        <w:t>top[</w:t>
      </w:r>
      <w:proofErr w:type="gramEnd"/>
      <w:r w:rsidRPr="00112A5F">
        <w:rPr>
          <w:rStyle w:val="Monospace"/>
        </w:rPr>
        <w:t>1] prob = 0.008502  name = coral reef</w:t>
      </w:r>
    </w:p>
    <w:p w14:paraId="3EBD81D0" w14:textId="77777777" w:rsidR="00D52AD3" w:rsidRPr="00112A5F" w:rsidRDefault="00932C04" w:rsidP="00112A5F">
      <w:pPr>
        <w:pStyle w:val="24"/>
      </w:pPr>
      <w:proofErr w:type="gramStart"/>
      <w:r w:rsidRPr="00112A5F">
        <w:rPr>
          <w:rStyle w:val="Monospace"/>
        </w:rPr>
        <w:t>top[</w:t>
      </w:r>
      <w:proofErr w:type="gramEnd"/>
      <w:r w:rsidRPr="00112A5F">
        <w:rPr>
          <w:rStyle w:val="Monospace"/>
        </w:rPr>
        <w:t>2] prob = 0.006621  name = jackfruit, jak, jack</w:t>
      </w:r>
    </w:p>
    <w:p w14:paraId="0729DB10" w14:textId="77777777" w:rsidR="00D52AD3" w:rsidRPr="00112A5F" w:rsidRDefault="00932C04" w:rsidP="00112A5F">
      <w:pPr>
        <w:pStyle w:val="24"/>
      </w:pPr>
      <w:proofErr w:type="gramStart"/>
      <w:r w:rsidRPr="00112A5F">
        <w:rPr>
          <w:rStyle w:val="Monospace"/>
        </w:rPr>
        <w:t>top[</w:t>
      </w:r>
      <w:proofErr w:type="gramEnd"/>
      <w:r w:rsidRPr="00112A5F">
        <w:rPr>
          <w:rStyle w:val="Monospace"/>
        </w:rPr>
        <w:t>3] prob = 0.000543  name = puffer, pufferfish, blowfish, globefish</w:t>
      </w:r>
    </w:p>
    <w:p w14:paraId="6BC5A7C3" w14:textId="77777777" w:rsidR="00D52AD3" w:rsidRPr="00112A5F" w:rsidRDefault="00932C04" w:rsidP="00112A5F">
      <w:pPr>
        <w:pStyle w:val="24"/>
      </w:pPr>
      <w:proofErr w:type="gramStart"/>
      <w:r w:rsidRPr="00112A5F">
        <w:rPr>
          <w:rStyle w:val="Monospace"/>
        </w:rPr>
        <w:t>top[</w:t>
      </w:r>
      <w:proofErr w:type="gramEnd"/>
      <w:r w:rsidRPr="00112A5F">
        <w:rPr>
          <w:rStyle w:val="Monospace"/>
        </w:rPr>
        <w:t>4] prob = 0.000330  name = eel</w:t>
      </w:r>
    </w:p>
    <w:p w14:paraId="18C1D176" w14:textId="77777777" w:rsidR="00D52AD3" w:rsidRPr="00112A5F" w:rsidRDefault="00932C04" w:rsidP="00112A5F">
      <w:pPr>
        <w:pStyle w:val="24"/>
      </w:pPr>
      <w:r w:rsidRPr="00112A5F">
        <w:lastRenderedPageBreak/>
        <w:t xml:space="preserve">You can compare with the </w:t>
      </w:r>
      <w:r w:rsidRPr="00112A5F">
        <w:rPr>
          <w:rStyle w:val="Monospace"/>
        </w:rPr>
        <w:t>001.jpg</w:t>
      </w:r>
      <w:r w:rsidRPr="00112A5F">
        <w:t xml:space="preserve"> input image located at </w:t>
      </w:r>
      <w:r w:rsidRPr="00112A5F">
        <w:rPr>
          <w:rStyle w:val="Monospace"/>
        </w:rPr>
        <w:t>$</w:t>
      </w:r>
      <w:proofErr w:type="spellStart"/>
      <w:r w:rsidRPr="00112A5F">
        <w:rPr>
          <w:rStyle w:val="Monospace"/>
        </w:rPr>
        <w:t>vart</w:t>
      </w:r>
      <w:proofErr w:type="spellEnd"/>
      <w:r w:rsidRPr="00112A5F">
        <w:rPr>
          <w:rStyle w:val="Monospace"/>
        </w:rPr>
        <w:t>/lab/vitis_ai_runtime_r2.0.0_image_video.tar.gz</w:t>
      </w:r>
      <w:r w:rsidRPr="00112A5F">
        <w:t>.</w:t>
      </w:r>
    </w:p>
    <w:p w14:paraId="5E8D6BD0" w14:textId="77777777" w:rsidR="00D52AD3" w:rsidRPr="00112A5F" w:rsidRDefault="00932C04" w:rsidP="00112A5F">
      <w:pPr>
        <w:pStyle w:val="24"/>
      </w:pPr>
      <w:r w:rsidRPr="00112A5F">
        <w:t xml:space="preserve">Extract the </w:t>
      </w:r>
      <w:r w:rsidRPr="00112A5F">
        <w:rPr>
          <w:rStyle w:val="MonospaceBold"/>
        </w:rPr>
        <w:t>vitis_ai_runtime_r2.0.0_image_video.tar.gz</w:t>
      </w:r>
      <w:r w:rsidRPr="00112A5F">
        <w:t xml:space="preserve"> file, and you will find the image located in the </w:t>
      </w:r>
      <w:r w:rsidRPr="00112A5F">
        <w:rPr>
          <w:rStyle w:val="Monospace"/>
        </w:rPr>
        <w:t>samples/</w:t>
      </w:r>
      <w:proofErr w:type="gramStart"/>
      <w:r w:rsidRPr="00112A5F">
        <w:rPr>
          <w:rStyle w:val="Monospace"/>
        </w:rPr>
        <w:t>images</w:t>
      </w:r>
      <w:proofErr w:type="gramEnd"/>
      <w:r w:rsidRPr="00112A5F">
        <w:t xml:space="preserve"> directory.</w:t>
      </w:r>
    </w:p>
    <w:p w14:paraId="726E037E" w14:textId="31EA5D1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Close the Tera Term application.</w:t>
      </w:r>
    </w:p>
    <w:p w14:paraId="0188FF6C" w14:textId="2ACA051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C474B8">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C474B8">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Power off the board.</w:t>
      </w:r>
    </w:p>
    <w:p w14:paraId="7FBB9571" w14:textId="77777777" w:rsidR="00D52AD3" w:rsidRPr="00112A5F" w:rsidRDefault="00D52AD3" w:rsidP="00112A5F">
      <w:pPr>
        <w:pStyle w:val="AllowPageBreak"/>
      </w:pPr>
    </w:p>
    <w:p w14:paraId="5A610DA1" w14:textId="77777777" w:rsidR="00D52AD3" w:rsidRPr="00112A5F" w:rsidRDefault="00932C04" w:rsidP="00112A5F">
      <w:pPr>
        <w:pStyle w:val="21"/>
      </w:pPr>
      <w:bookmarkStart w:id="16" w:name="O_161218"/>
      <w:bookmarkEnd w:id="16"/>
      <w:r w:rsidRPr="00112A5F">
        <w:t>Summary</w:t>
      </w:r>
    </w:p>
    <w:p w14:paraId="5854CF59" w14:textId="77777777" w:rsidR="00D52AD3" w:rsidRPr="00112A5F" w:rsidRDefault="00932C04" w:rsidP="00112A5F">
      <w:pPr>
        <w:pStyle w:val="a2"/>
      </w:pPr>
      <w:r w:rsidRPr="00112A5F">
        <w:t>In this lab, you have reviewed the Vitis AI Runtime sample code, set up the host environment, and run the design on the target board.</w:t>
      </w:r>
    </w:p>
    <w:p w14:paraId="48A37ED2" w14:textId="77777777" w:rsidR="00D52AD3" w:rsidRPr="00112A5F" w:rsidRDefault="00D52AD3" w:rsidP="00112A5F"/>
    <w:p w14:paraId="01AA5C63" w14:textId="77777777" w:rsidR="00D52AD3" w:rsidRPr="00112A5F" w:rsidRDefault="00D52AD3" w:rsidP="00B22D15">
      <w:pPr>
        <w:pStyle w:val="1"/>
      </w:pPr>
      <w:bookmarkStart w:id="17" w:name="O_2134_4"/>
      <w:bookmarkStart w:id="18" w:name="O_159975"/>
      <w:bookmarkEnd w:id="17"/>
      <w:bookmarkEnd w:id="18"/>
    </w:p>
    <w:sectPr w:rsidR="00D52AD3" w:rsidRPr="00112A5F" w:rsidSect="00112A5F">
      <w:headerReference w:type="even" r:id="rId22"/>
      <w:headerReference w:type="default" r:id="rId23"/>
      <w:footerReference w:type="even" r:id="rId24"/>
      <w:footerReference w:type="default" r:id="rId25"/>
      <w:type w:val="oddPage"/>
      <w:pgSz w:w="12240" w:h="15840"/>
      <w:pgMar w:top="850" w:right="1440" w:bottom="1196" w:left="1440" w:header="850" w:footer="22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2A3B2" w14:textId="77777777" w:rsidR="00593D11" w:rsidRDefault="00593D11" w:rsidP="00112A5F">
      <w:r>
        <w:separator/>
      </w:r>
    </w:p>
  </w:endnote>
  <w:endnote w:type="continuationSeparator" w:id="0">
    <w:p w14:paraId="3AAECF98" w14:textId="77777777" w:rsidR="00593D11" w:rsidRDefault="00593D11" w:rsidP="00112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00000000"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1D8F" w14:textId="00092209" w:rsidR="00112A5F" w:rsidRPr="00C95EAB" w:rsidRDefault="00112A5F" w:rsidP="001F5DE9">
    <w:pPr>
      <w:pStyle w:val="ae"/>
      <w:pBdr>
        <w:top w:val="single" w:sz="4" w:space="1" w:color="EE3424"/>
      </w:pBdr>
      <w:tabs>
        <w:tab w:val="clear" w:pos="8640"/>
        <w:tab w:val="right" w:pos="9389"/>
      </w:tabs>
    </w:pPr>
    <w:r>
      <w:rPr>
        <w:rFonts w:cs="Arial"/>
      </w:rPr>
      <w:fldChar w:fldCharType="begin"/>
    </w:r>
    <w:r>
      <w:rPr>
        <w:rFonts w:cs="Arial"/>
      </w:rPr>
      <w:instrText xml:space="preserve"> PAGE </w:instrText>
    </w:r>
    <w:r>
      <w:rPr>
        <w:rFonts w:cs="Arial"/>
      </w:rPr>
      <w:fldChar w:fldCharType="separate"/>
    </w:r>
    <w:r w:rsidR="000B5680">
      <w:rPr>
        <w:rFonts w:cs="Arial"/>
        <w:noProof/>
      </w:rPr>
      <w:t>114</w:t>
    </w:r>
    <w:r>
      <w:rPr>
        <w:rFonts w:cs="Arial"/>
      </w:rPr>
      <w:fldChar w:fldCharType="end"/>
    </w:r>
    <w:r>
      <w:rPr>
        <w:rFonts w:cs="Arial"/>
      </w:rPr>
      <w:tab/>
      <w:t>www.xilinx.com</w:t>
    </w:r>
    <w:r>
      <w:rPr>
        <w:rFonts w:cs="Arial"/>
      </w:rPr>
      <w:tab/>
    </w:r>
    <w:r>
      <w:rPr>
        <w:rFonts w:cs="Arial"/>
        <w:noProof/>
        <w:lang w:eastAsia="en-US"/>
      </w:rPr>
      <w:drawing>
        <wp:inline distT="0" distB="0" distL="0" distR="0" wp14:anchorId="698D303D" wp14:editId="68807FD4">
          <wp:extent cx="536067" cy="109728"/>
          <wp:effectExtent l="0" t="0" r="0" b="0"/>
          <wp:docPr id="2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Programmable_Text_FINAL.png"/>
                  <pic:cNvPicPr/>
                </pic:nvPicPr>
                <pic:blipFill>
                  <a:blip r:embed="rId1">
                    <a:extLst>
                      <a:ext uri="{28A0092B-C50C-407E-A947-70E740481C1C}">
                        <a14:useLocalDpi xmlns:a14="http://schemas.microsoft.com/office/drawing/2010/main" val="0"/>
                      </a:ext>
                    </a:extLst>
                  </a:blip>
                  <a:stretch>
                    <a:fillRect/>
                  </a:stretch>
                </pic:blipFill>
                <pic:spPr>
                  <a:xfrm>
                    <a:off x="0" y="0"/>
                    <a:ext cx="536067" cy="109728"/>
                  </a:xfrm>
                  <a:prstGeom prst="rect">
                    <a:avLst/>
                  </a:prstGeom>
                </pic:spPr>
              </pic:pic>
            </a:graphicData>
          </a:graphic>
        </wp:inline>
      </w:drawing>
    </w:r>
    <w:r>
      <w:rPr>
        <w:rFonts w:cs="Arial"/>
      </w:rPr>
      <w:br/>
    </w: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C474B8">
      <w:rPr>
        <w:rFonts w:cs="Arial"/>
      </w:rPr>
      <w:t>2022</w:t>
    </w:r>
    <w:r w:rsidRPr="00D7583B">
      <w:rPr>
        <w:rFonts w:cs="Arial"/>
      </w:rPr>
      <w:fldChar w:fldCharType="end"/>
    </w:r>
    <w:r w:rsidRPr="00D7583B">
      <w:rPr>
        <w:rFonts w:cs="Arial"/>
      </w:rPr>
      <w:t xml:space="preserve"> Xilinx</w:t>
    </w:r>
  </w:p>
  <w:p w14:paraId="7950C9BE" w14:textId="77777777" w:rsidR="00112A5F" w:rsidRDefault="00112A5F" w:rsidP="00112A5F">
    <w:pPr>
      <w:pStyle w:val="ae"/>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8BBC0" w14:textId="26465699" w:rsidR="00112A5F" w:rsidRPr="00E505CE" w:rsidRDefault="00112A5F" w:rsidP="001F5DE9">
    <w:pPr>
      <w:pStyle w:val="ae"/>
      <w:pBdr>
        <w:top w:val="single" w:sz="4" w:space="1" w:color="EE3424"/>
      </w:pBdr>
      <w:tabs>
        <w:tab w:val="clear" w:pos="4320"/>
        <w:tab w:val="clear" w:pos="8640"/>
        <w:tab w:val="center" w:pos="4680"/>
        <w:tab w:val="right" w:pos="9360"/>
      </w:tabs>
    </w:pPr>
    <w:r w:rsidRPr="00193387">
      <w:rPr>
        <w:rFonts w:cs="Arial"/>
        <w:noProof/>
        <w:lang w:eastAsia="en-US"/>
      </w:rPr>
      <w:drawing>
        <wp:anchor distT="0" distB="0" distL="114300" distR="114300" simplePos="0" relativeHeight="251666432" behindDoc="0" locked="0" layoutInCell="1" allowOverlap="1" wp14:anchorId="24B4E8E5" wp14:editId="4B575CDA">
          <wp:simplePos x="0" y="0"/>
          <wp:positionH relativeFrom="column">
            <wp:posOffset>-18415</wp:posOffset>
          </wp:positionH>
          <wp:positionV relativeFrom="paragraph">
            <wp:posOffset>28575</wp:posOffset>
          </wp:positionV>
          <wp:extent cx="557784" cy="118872"/>
          <wp:effectExtent l="0" t="0" r="0" b="0"/>
          <wp:wrapNone/>
          <wp:docPr id="2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Programmable_Text_FINAL.png"/>
                  <pic:cNvPicPr/>
                </pic:nvPicPr>
                <pic:blipFill>
                  <a:blip r:embed="rId1">
                    <a:extLst>
                      <a:ext uri="{28A0092B-C50C-407E-A947-70E740481C1C}">
                        <a14:useLocalDpi xmlns:a14="http://schemas.microsoft.com/office/drawing/2010/main" val="0"/>
                      </a:ext>
                    </a:extLst>
                  </a:blip>
                  <a:stretch>
                    <a:fillRect/>
                  </a:stretch>
                </pic:blipFill>
                <pic:spPr>
                  <a:xfrm>
                    <a:off x="0" y="0"/>
                    <a:ext cx="557784" cy="118872"/>
                  </a:xfrm>
                  <a:prstGeom prst="rect">
                    <a:avLst/>
                  </a:prstGeom>
                </pic:spPr>
              </pic:pic>
            </a:graphicData>
          </a:graphic>
          <wp14:sizeRelH relativeFrom="margin">
            <wp14:pctWidth>0</wp14:pctWidth>
          </wp14:sizeRelH>
          <wp14:sizeRelV relativeFrom="margin">
            <wp14:pctHeight>0</wp14:pctHeight>
          </wp14:sizeRelV>
        </wp:anchor>
      </w:drawing>
    </w:r>
    <w:r>
      <w:rPr>
        <w:rFonts w:cs="Arial"/>
      </w:rPr>
      <w:tab/>
    </w:r>
    <w:r w:rsidRPr="007204AE">
      <w:rPr>
        <w:rFonts w:cs="Arial"/>
      </w:rPr>
      <w:t>www.xilinx.com</w:t>
    </w:r>
    <w:r>
      <w:rPr>
        <w:rFonts w:cs="Arial"/>
      </w:rPr>
      <w:tab/>
    </w:r>
    <w:r>
      <w:rPr>
        <w:rFonts w:cs="Arial"/>
      </w:rPr>
      <w:fldChar w:fldCharType="begin"/>
    </w:r>
    <w:r>
      <w:rPr>
        <w:rFonts w:cs="Arial"/>
      </w:rPr>
      <w:instrText xml:space="preserve"> PAGE </w:instrText>
    </w:r>
    <w:r>
      <w:rPr>
        <w:rFonts w:cs="Arial"/>
      </w:rPr>
      <w:fldChar w:fldCharType="separate"/>
    </w:r>
    <w:r w:rsidR="000B5680">
      <w:rPr>
        <w:rFonts w:cs="Arial"/>
        <w:noProof/>
      </w:rPr>
      <w:t>115</w:t>
    </w:r>
    <w:r>
      <w:rPr>
        <w:rFonts w:cs="Arial"/>
      </w:rPr>
      <w:fldChar w:fldCharType="end"/>
    </w:r>
    <w:r>
      <w:rPr>
        <w:rFonts w:cs="Arial"/>
      </w:rPr>
      <w:br/>
    </w: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C474B8">
      <w:rPr>
        <w:rFonts w:cs="Arial"/>
      </w:rPr>
      <w:t>2022</w:t>
    </w:r>
    <w:r w:rsidRPr="00D7583B">
      <w:rPr>
        <w:rFonts w:cs="Arial"/>
      </w:rPr>
      <w:fldChar w:fldCharType="end"/>
    </w:r>
    <w:r w:rsidRPr="00D7583B">
      <w:rPr>
        <w:rFonts w:cs="Arial"/>
      </w:rPr>
      <w:t xml:space="preserve"> Xilinx</w:t>
    </w:r>
  </w:p>
  <w:p w14:paraId="3057AC7D" w14:textId="77777777" w:rsidR="00112A5F" w:rsidRDefault="00112A5F" w:rsidP="00112A5F">
    <w:pPr>
      <w:pStyle w:val="a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E7E8B" w14:textId="77777777" w:rsidR="00593D11" w:rsidRDefault="00593D11" w:rsidP="00112A5F">
      <w:r>
        <w:separator/>
      </w:r>
    </w:p>
  </w:footnote>
  <w:footnote w:type="continuationSeparator" w:id="0">
    <w:p w14:paraId="7846A30E" w14:textId="77777777" w:rsidR="00593D11" w:rsidRDefault="00593D11" w:rsidP="00112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733F" w14:textId="016289C8" w:rsidR="00112A5F" w:rsidRPr="0023245D" w:rsidRDefault="00112A5F" w:rsidP="002E3C9E">
    <w:pPr>
      <w:pBdr>
        <w:bottom w:val="single" w:sz="12" w:space="1" w:color="EE3424"/>
      </w:pBdr>
      <w:tabs>
        <w:tab w:val="right" w:pos="9360"/>
      </w:tabs>
      <w:rPr>
        <w:rFonts w:cs="Arial"/>
        <w:lang w:eastAsia="ja-JP"/>
      </w:rPr>
    </w:pPr>
    <w:r>
      <w:rPr>
        <w:rFonts w:cs="Arial"/>
        <w:lang w:eastAsia="ja-JP"/>
      </w:rPr>
      <w:fldChar w:fldCharType="begin"/>
    </w:r>
    <w:r>
      <w:rPr>
        <w:rFonts w:cs="Arial"/>
        <w:lang w:eastAsia="ja-JP"/>
      </w:rPr>
      <w:instrText xml:space="preserve"> STYLEREF  "Heading 1" </w:instrText>
    </w:r>
    <w:r>
      <w:rPr>
        <w:rFonts w:cs="Arial"/>
        <w:lang w:eastAsia="ja-JP"/>
      </w:rPr>
      <w:fldChar w:fldCharType="separate"/>
    </w:r>
    <w:r w:rsidR="00035E1E">
      <w:rPr>
        <w:rFonts w:eastAsia="新細明體" w:cs="Arial" w:hint="eastAsia"/>
        <w:b/>
        <w:bCs/>
        <w:noProof/>
        <w:lang w:eastAsia="zh-TW"/>
      </w:rPr>
      <w:t>錯誤</w:t>
    </w:r>
    <w:r w:rsidR="00035E1E">
      <w:rPr>
        <w:rFonts w:eastAsia="新細明體" w:cs="Arial" w:hint="eastAsia"/>
        <w:b/>
        <w:bCs/>
        <w:noProof/>
        <w:lang w:eastAsia="zh-TW"/>
      </w:rPr>
      <w:t xml:space="preserve">! </w:t>
    </w:r>
    <w:r w:rsidR="00035E1E">
      <w:rPr>
        <w:rFonts w:eastAsia="新細明體" w:cs="Arial" w:hint="eastAsia"/>
        <w:b/>
        <w:bCs/>
        <w:noProof/>
        <w:lang w:eastAsia="zh-TW"/>
      </w:rPr>
      <w:t>使用</w:t>
    </w:r>
    <w:r w:rsidR="00035E1E">
      <w:rPr>
        <w:rFonts w:eastAsia="新細明體" w:cs="Arial" w:hint="eastAsia"/>
        <w:b/>
        <w:bCs/>
        <w:noProof/>
        <w:lang w:eastAsia="zh-TW"/>
      </w:rPr>
      <w:t xml:space="preserve"> [</w:t>
    </w:r>
    <w:r w:rsidR="00035E1E">
      <w:rPr>
        <w:rFonts w:eastAsia="新細明體" w:cs="Arial" w:hint="eastAsia"/>
        <w:b/>
        <w:bCs/>
        <w:noProof/>
        <w:lang w:eastAsia="zh-TW"/>
      </w:rPr>
      <w:t>常用</w:t>
    </w:r>
    <w:r w:rsidR="00035E1E">
      <w:rPr>
        <w:rFonts w:eastAsia="新細明體" w:cs="Arial" w:hint="eastAsia"/>
        <w:b/>
        <w:bCs/>
        <w:noProof/>
        <w:lang w:eastAsia="zh-TW"/>
      </w:rPr>
      <w:t xml:space="preserve">] </w:t>
    </w:r>
    <w:r w:rsidR="00035E1E">
      <w:rPr>
        <w:rFonts w:eastAsia="新細明體" w:cs="Arial" w:hint="eastAsia"/>
        <w:b/>
        <w:bCs/>
        <w:noProof/>
        <w:lang w:eastAsia="zh-TW"/>
      </w:rPr>
      <w:t>索引標籤將</w:t>
    </w:r>
    <w:r w:rsidR="00035E1E">
      <w:rPr>
        <w:rFonts w:eastAsia="新細明體" w:cs="Arial" w:hint="eastAsia"/>
        <w:b/>
        <w:bCs/>
        <w:noProof/>
        <w:lang w:eastAsia="zh-TW"/>
      </w:rPr>
      <w:t xml:space="preserve"> Heading 1 </w:t>
    </w:r>
    <w:r w:rsidR="00035E1E">
      <w:rPr>
        <w:rFonts w:eastAsia="新細明體" w:cs="Arial" w:hint="eastAsia"/>
        <w:b/>
        <w:bCs/>
        <w:noProof/>
        <w:lang w:eastAsia="zh-TW"/>
      </w:rPr>
      <w:t>套用到您想要在此處顯示的文字。</w:t>
    </w:r>
    <w:r>
      <w:rPr>
        <w:rFonts w:cs="Arial"/>
        <w:lang w:eastAsia="ja-JP"/>
      </w:rPr>
      <w:fldChar w:fldCharType="end"/>
    </w:r>
    <w:r>
      <w:rPr>
        <w:rFonts w:cs="Arial"/>
        <w:lang w:eastAsia="ja-JP"/>
      </w:rPr>
      <w:tab/>
      <w:t>Lab Workbook</w:t>
    </w:r>
  </w:p>
  <w:p w14:paraId="5942E631" w14:textId="77777777" w:rsidR="00112A5F" w:rsidRDefault="00112A5F" w:rsidP="00112A5F">
    <w:pPr>
      <w:pStyle w:val="a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B7771" w14:textId="63F5A01E" w:rsidR="00112A5F" w:rsidRPr="0023245D" w:rsidRDefault="00112A5F" w:rsidP="002E3C9E">
    <w:pPr>
      <w:pBdr>
        <w:bottom w:val="single" w:sz="12" w:space="1" w:color="EE3424"/>
      </w:pBdr>
      <w:tabs>
        <w:tab w:val="right" w:pos="9360"/>
      </w:tabs>
      <w:rPr>
        <w:rFonts w:cs="Arial"/>
        <w:lang w:eastAsia="ja-JP"/>
      </w:rPr>
    </w:pPr>
    <w:r w:rsidRPr="0023245D">
      <w:rPr>
        <w:rFonts w:cs="Arial"/>
        <w:lang w:eastAsia="ja-JP"/>
      </w:rPr>
      <w:t xml:space="preserve">Lab Workbook </w:t>
    </w:r>
    <w:r w:rsidRPr="0023245D">
      <w:rPr>
        <w:rFonts w:cs="Arial"/>
        <w:lang w:eastAsia="ja-JP"/>
      </w:rPr>
      <w:tab/>
    </w:r>
    <w:r>
      <w:rPr>
        <w:rFonts w:cs="Arial"/>
        <w:lang w:eastAsia="ja-JP"/>
      </w:rPr>
      <w:fldChar w:fldCharType="begin"/>
    </w:r>
    <w:r>
      <w:rPr>
        <w:rFonts w:cs="Arial"/>
        <w:lang w:eastAsia="ja-JP"/>
      </w:rPr>
      <w:instrText xml:space="preserve"> STYLEREF  "Heading 1" </w:instrText>
    </w:r>
    <w:r>
      <w:rPr>
        <w:rFonts w:cs="Arial"/>
        <w:lang w:eastAsia="ja-JP"/>
      </w:rPr>
      <w:fldChar w:fldCharType="separate"/>
    </w:r>
    <w:r w:rsidR="00035E1E">
      <w:rPr>
        <w:rFonts w:eastAsia="新細明體" w:cs="Arial" w:hint="eastAsia"/>
        <w:b/>
        <w:bCs/>
        <w:noProof/>
        <w:lang w:eastAsia="zh-TW"/>
      </w:rPr>
      <w:t>錯誤</w:t>
    </w:r>
    <w:r w:rsidR="00035E1E">
      <w:rPr>
        <w:rFonts w:eastAsia="新細明體" w:cs="Arial" w:hint="eastAsia"/>
        <w:b/>
        <w:bCs/>
        <w:noProof/>
        <w:lang w:eastAsia="zh-TW"/>
      </w:rPr>
      <w:t xml:space="preserve">! </w:t>
    </w:r>
    <w:r w:rsidR="00035E1E">
      <w:rPr>
        <w:rFonts w:eastAsia="新細明體" w:cs="Arial" w:hint="eastAsia"/>
        <w:b/>
        <w:bCs/>
        <w:noProof/>
        <w:lang w:eastAsia="zh-TW"/>
      </w:rPr>
      <w:t>使用</w:t>
    </w:r>
    <w:r w:rsidR="00035E1E">
      <w:rPr>
        <w:rFonts w:eastAsia="新細明體" w:cs="Arial" w:hint="eastAsia"/>
        <w:b/>
        <w:bCs/>
        <w:noProof/>
        <w:lang w:eastAsia="zh-TW"/>
      </w:rPr>
      <w:t xml:space="preserve"> [</w:t>
    </w:r>
    <w:r w:rsidR="00035E1E">
      <w:rPr>
        <w:rFonts w:eastAsia="新細明體" w:cs="Arial" w:hint="eastAsia"/>
        <w:b/>
        <w:bCs/>
        <w:noProof/>
        <w:lang w:eastAsia="zh-TW"/>
      </w:rPr>
      <w:t>常用</w:t>
    </w:r>
    <w:r w:rsidR="00035E1E">
      <w:rPr>
        <w:rFonts w:eastAsia="新細明體" w:cs="Arial" w:hint="eastAsia"/>
        <w:b/>
        <w:bCs/>
        <w:noProof/>
        <w:lang w:eastAsia="zh-TW"/>
      </w:rPr>
      <w:t xml:space="preserve">] </w:t>
    </w:r>
    <w:r w:rsidR="00035E1E">
      <w:rPr>
        <w:rFonts w:eastAsia="新細明體" w:cs="Arial" w:hint="eastAsia"/>
        <w:b/>
        <w:bCs/>
        <w:noProof/>
        <w:lang w:eastAsia="zh-TW"/>
      </w:rPr>
      <w:t>索引標籤將</w:t>
    </w:r>
    <w:r w:rsidR="00035E1E">
      <w:rPr>
        <w:rFonts w:eastAsia="新細明體" w:cs="Arial" w:hint="eastAsia"/>
        <w:b/>
        <w:bCs/>
        <w:noProof/>
        <w:lang w:eastAsia="zh-TW"/>
      </w:rPr>
      <w:t xml:space="preserve"> Heading 1 </w:t>
    </w:r>
    <w:r w:rsidR="00035E1E">
      <w:rPr>
        <w:rFonts w:eastAsia="新細明體" w:cs="Arial" w:hint="eastAsia"/>
        <w:b/>
        <w:bCs/>
        <w:noProof/>
        <w:lang w:eastAsia="zh-TW"/>
      </w:rPr>
      <w:t>套用到您想要在此處顯示的文字。</w:t>
    </w:r>
    <w:r>
      <w:rPr>
        <w:rFonts w:cs="Arial"/>
        <w:lang w:eastAsia="ja-JP"/>
      </w:rPr>
      <w:fldChar w:fldCharType="end"/>
    </w:r>
  </w:p>
  <w:p w14:paraId="5271DE6D" w14:textId="77777777" w:rsidR="00112A5F" w:rsidRDefault="00112A5F" w:rsidP="00112A5F">
    <w:pPr>
      <w:pStyle w:val="af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90AC740"/>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F7366C1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3968AA2"/>
    <w:lvl w:ilvl="0">
      <w:start w:val="1"/>
      <w:numFmt w:val="decimal"/>
      <w:pStyle w:val="3"/>
      <w:lvlText w:val="%1."/>
      <w:lvlJc w:val="left"/>
      <w:pPr>
        <w:tabs>
          <w:tab w:val="num" w:pos="1080"/>
        </w:tabs>
        <w:ind w:left="1080" w:hanging="360"/>
      </w:pPr>
    </w:lvl>
  </w:abstractNum>
  <w:abstractNum w:abstractNumId="3" w15:restartNumberingAfterBreak="0">
    <w:nsid w:val="FFFFFF80"/>
    <w:multiLevelType w:val="singleLevel"/>
    <w:tmpl w:val="DF0C5672"/>
    <w:lvl w:ilvl="0">
      <w:start w:val="1"/>
      <w:numFmt w:val="bullet"/>
      <w:pStyle w:val="50"/>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BD96B7CE"/>
    <w:lvl w:ilvl="0">
      <w:start w:val="1"/>
      <w:numFmt w:val="bullet"/>
      <w:pStyle w:val="40"/>
      <w:lvlText w:val=""/>
      <w:lvlJc w:val="left"/>
      <w:pPr>
        <w:tabs>
          <w:tab w:val="num" w:pos="360"/>
        </w:tabs>
        <w:ind w:left="340" w:hanging="340"/>
      </w:pPr>
      <w:rPr>
        <w:rFonts w:ascii="Wingdings" w:hAnsi="Wingdings" w:hint="default"/>
      </w:rPr>
    </w:lvl>
  </w:abstractNum>
  <w:abstractNum w:abstractNumId="5" w15:restartNumberingAfterBreak="0">
    <w:nsid w:val="FFFFFF82"/>
    <w:multiLevelType w:val="singleLevel"/>
    <w:tmpl w:val="0A5E3C32"/>
    <w:lvl w:ilvl="0">
      <w:start w:val="1"/>
      <w:numFmt w:val="bullet"/>
      <w:pStyle w:val="30"/>
      <w:lvlText w:val=""/>
      <w:lvlJc w:val="left"/>
      <w:pPr>
        <w:tabs>
          <w:tab w:val="num" w:pos="360"/>
        </w:tabs>
        <w:ind w:left="340" w:hanging="340"/>
      </w:pPr>
      <w:rPr>
        <w:rFonts w:ascii="Wingdings" w:hAnsi="Wingdings" w:hint="default"/>
      </w:rPr>
    </w:lvl>
  </w:abstractNum>
  <w:abstractNum w:abstractNumId="6" w15:restartNumberingAfterBreak="0">
    <w:nsid w:val="00000002"/>
    <w:multiLevelType w:val="singleLevel"/>
    <w:tmpl w:val="00000002"/>
    <w:name w:val="WW8Num1"/>
    <w:lvl w:ilvl="0">
      <w:start w:val="1"/>
      <w:numFmt w:val="bullet"/>
      <w:lvlText w:val="o"/>
      <w:lvlJc w:val="left"/>
      <w:rPr>
        <w:rFonts w:ascii="Courier New" w:hAnsi="Courier New"/>
      </w:rPr>
    </w:lvl>
  </w:abstractNum>
  <w:abstractNum w:abstractNumId="7" w15:restartNumberingAfterBreak="0">
    <w:nsid w:val="00000003"/>
    <w:multiLevelType w:val="singleLevel"/>
    <w:tmpl w:val="00000003"/>
    <w:name w:val="WW8Num2"/>
    <w:lvl w:ilvl="0">
      <w:start w:val="1"/>
      <w:numFmt w:val="bullet"/>
      <w:lvlText w:val="o"/>
      <w:lvlJc w:val="left"/>
      <w:rPr>
        <w:rFonts w:ascii="Courier New" w:hAnsi="Courier New"/>
      </w:rPr>
    </w:lvl>
  </w:abstractNum>
  <w:abstractNum w:abstractNumId="8" w15:restartNumberingAfterBreak="0">
    <w:nsid w:val="00000004"/>
    <w:multiLevelType w:val="multilevel"/>
    <w:tmpl w:val="00000004"/>
    <w:name w:val="WW8Num9"/>
    <w:lvl w:ilvl="0">
      <w:start w:val="1"/>
      <w:numFmt w:val="decimal"/>
      <w:suff w:val="nothing"/>
      <w:lvlText w:val="%1"/>
      <w:lvlJc w:val="left"/>
      <w:rPr>
        <w:rFonts w:cs="Times New Roman"/>
        <w:b/>
        <w:vanish/>
      </w:rPr>
    </w:lvl>
    <w:lvl w:ilvl="1">
      <w:start w:val="1"/>
      <w:numFmt w:val="decimal"/>
      <w:lvlText w:val="%1.%2."/>
      <w:lvlJc w:val="left"/>
      <w:rPr>
        <w:rFonts w:ascii="Arial Bold" w:hAnsi="Arial Bold" w:cs="Arial Bold"/>
        <w:b/>
        <w:color w:val="000000"/>
        <w:sz w:val="24"/>
      </w:rPr>
    </w:lvl>
    <w:lvl w:ilvl="2">
      <w:start w:val="1"/>
      <w:numFmt w:val="decimal"/>
      <w:lvlText w:val="%1.%2.%3."/>
      <w:lvlJc w:val="left"/>
      <w:rPr>
        <w:rFonts w:ascii="Arial Bold" w:hAnsi="Arial Bold" w:cs="Arial Bold"/>
        <w:b/>
        <w:color w:val="000000"/>
        <w:sz w:val="24"/>
      </w:rPr>
    </w:lvl>
    <w:lvl w:ilvl="3">
      <w:start w:val="1"/>
      <w:numFmt w:val="decimal"/>
      <w:lvlText w:val="%1.%2.%3.%4."/>
      <w:lvlJc w:val="left"/>
      <w:rPr>
        <w:rFonts w:cs="Times New Roman"/>
        <w:b/>
      </w:rPr>
    </w:lvl>
    <w:lvl w:ilvl="4">
      <w:start w:val="1"/>
      <w:numFmt w:val="decimal"/>
      <w:lvlText w:val="%1.%2.%3.%4.%5."/>
      <w:lvlJc w:val="left"/>
      <w:rPr>
        <w:rFonts w:cs="Times New Roman"/>
        <w:b/>
      </w:rPr>
    </w:lvl>
    <w:lvl w:ilvl="5">
      <w:start w:val="1"/>
      <w:numFmt w:val="decimal"/>
      <w:lvlText w:val="%1.%2.%3.%4.%5.%6."/>
      <w:lvlJc w:val="left"/>
      <w:rPr>
        <w:rFonts w:cs="Times New Roman"/>
        <w:b/>
      </w:rPr>
    </w:lvl>
    <w:lvl w:ilvl="6">
      <w:start w:val="1"/>
      <w:numFmt w:val="decimal"/>
      <w:lvlText w:val="%1.%2.%3.%4.%5.%6.%7."/>
      <w:lvlJc w:val="left"/>
      <w:rPr>
        <w:rFonts w:cs="Times New Roman"/>
        <w:b/>
      </w:rPr>
    </w:lvl>
    <w:lvl w:ilvl="7">
      <w:start w:val="1"/>
      <w:numFmt w:val="decimal"/>
      <w:lvlText w:val="%1.%2.%3.%4.%5.%6.%7.%8."/>
      <w:lvlJc w:val="left"/>
      <w:rPr>
        <w:rFonts w:cs="Times New Roman"/>
        <w:b/>
      </w:rPr>
    </w:lvl>
    <w:lvl w:ilvl="8">
      <w:start w:val="1"/>
      <w:numFmt w:val="decimal"/>
      <w:lvlText w:val="%1.%2.%3.%4.%5.%6.%7.%8.%9."/>
      <w:lvlJc w:val="left"/>
      <w:rPr>
        <w:rFonts w:cs="Times New Roman"/>
        <w:b/>
      </w:rPr>
    </w:lvl>
  </w:abstractNum>
  <w:abstractNum w:abstractNumId="9" w15:restartNumberingAfterBreak="0">
    <w:nsid w:val="00000005"/>
    <w:multiLevelType w:val="singleLevel"/>
    <w:tmpl w:val="00000005"/>
    <w:name w:val="WW8Num19"/>
    <w:lvl w:ilvl="0">
      <w:start w:val="1"/>
      <w:numFmt w:val="bullet"/>
      <w:lvlText w:val=""/>
      <w:lvlJc w:val="left"/>
      <w:rPr>
        <w:rFonts w:ascii="Symbol" w:hAnsi="Symbol"/>
      </w:rPr>
    </w:lvl>
  </w:abstractNum>
  <w:abstractNum w:abstractNumId="10" w15:restartNumberingAfterBreak="0">
    <w:nsid w:val="00000006"/>
    <w:multiLevelType w:val="singleLevel"/>
    <w:tmpl w:val="00000006"/>
    <w:name w:val="WW8Num27"/>
    <w:lvl w:ilvl="0">
      <w:start w:val="1"/>
      <w:numFmt w:val="decimal"/>
      <w:lvlText w:val="%1."/>
      <w:lvlJc w:val="left"/>
      <w:rPr>
        <w:rFonts w:ascii="Arial" w:hAnsi="Arial" w:cs="Arial"/>
        <w:sz w:val="20"/>
      </w:rPr>
    </w:lvl>
  </w:abstractNum>
  <w:abstractNum w:abstractNumId="11" w15:restartNumberingAfterBreak="0">
    <w:nsid w:val="00000007"/>
    <w:multiLevelType w:val="singleLevel"/>
    <w:tmpl w:val="00000007"/>
    <w:name w:val="WW8Num28"/>
    <w:lvl w:ilvl="0">
      <w:start w:val="1"/>
      <w:numFmt w:val="lowerLetter"/>
      <w:lvlText w:val="%1)"/>
      <w:lvlJc w:val="left"/>
      <w:rPr>
        <w:rFonts w:cs="Times New Roman"/>
      </w:rPr>
    </w:lvl>
  </w:abstractNum>
  <w:abstractNum w:abstractNumId="12" w15:restartNumberingAfterBreak="0">
    <w:nsid w:val="00000008"/>
    <w:multiLevelType w:val="singleLevel"/>
    <w:tmpl w:val="00000008"/>
    <w:name w:val="WW8Num31"/>
    <w:lvl w:ilvl="0">
      <w:start w:val="1"/>
      <w:numFmt w:val="bullet"/>
      <w:lvlText w:val=""/>
      <w:lvlJc w:val="left"/>
      <w:rPr>
        <w:rFonts w:ascii="Symbol" w:hAnsi="Symbol"/>
      </w:rPr>
    </w:lvl>
  </w:abstractNum>
  <w:abstractNum w:abstractNumId="13" w15:restartNumberingAfterBreak="0">
    <w:nsid w:val="00000009"/>
    <w:multiLevelType w:val="singleLevel"/>
    <w:tmpl w:val="00000009"/>
    <w:name w:val="WW8Num36"/>
    <w:lvl w:ilvl="0">
      <w:start w:val="1"/>
      <w:numFmt w:val="lowerLetter"/>
      <w:lvlText w:val="%1)"/>
      <w:lvlJc w:val="left"/>
      <w:rPr>
        <w:rFonts w:cs="Times New Roman"/>
      </w:rPr>
    </w:lvl>
  </w:abstractNum>
  <w:abstractNum w:abstractNumId="14" w15:restartNumberingAfterBreak="0">
    <w:nsid w:val="0000000A"/>
    <w:multiLevelType w:val="singleLevel"/>
    <w:tmpl w:val="0000000A"/>
    <w:name w:val="WW8Num42"/>
    <w:lvl w:ilvl="0">
      <w:start w:val="1"/>
      <w:numFmt w:val="bullet"/>
      <w:lvlText w:val=""/>
      <w:lvlJc w:val="left"/>
      <w:rPr>
        <w:rFonts w:ascii="Symbol" w:hAnsi="Symbol"/>
        <w:color w:val="000000"/>
      </w:rPr>
    </w:lvl>
  </w:abstractNum>
  <w:abstractNum w:abstractNumId="15" w15:restartNumberingAfterBreak="0">
    <w:nsid w:val="1B1230DE"/>
    <w:multiLevelType w:val="hybridMultilevel"/>
    <w:tmpl w:val="62C6C058"/>
    <w:lvl w:ilvl="0" w:tplc="4808AF1C">
      <w:start w:val="1"/>
      <w:numFmt w:val="bullet"/>
      <w:pStyle w:val="General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2C6EF7"/>
    <w:multiLevelType w:val="hybridMultilevel"/>
    <w:tmpl w:val="6EB6B706"/>
    <w:lvl w:ilvl="0" w:tplc="B2C83A40">
      <w:start w:val="1"/>
      <w:numFmt w:val="decimal"/>
      <w:pStyle w:val="QuestioninAnswerSection"/>
      <w:lvlText w:val="%1."/>
      <w:lvlJc w:val="left"/>
      <w:pPr>
        <w:ind w:left="720" w:hanging="360"/>
      </w:pPr>
      <w:rPr>
        <w:rFonts w:ascii="Arial" w:hAnsi="Arial" w:hint="default"/>
        <w:sz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5B6794B"/>
    <w:multiLevelType w:val="hybridMultilevel"/>
    <w:tmpl w:val="64FEE4BA"/>
    <w:lvl w:ilvl="0" w:tplc="F934D24C">
      <w:start w:val="1"/>
      <w:numFmt w:val="bullet"/>
      <w:pStyle w:val="GeneralBullet3"/>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1B562A"/>
    <w:multiLevelType w:val="singleLevel"/>
    <w:tmpl w:val="4B182EDC"/>
    <w:lvl w:ilvl="0">
      <w:start w:val="1"/>
      <w:numFmt w:val="bullet"/>
      <w:pStyle w:val="2"/>
      <w:lvlText w:val=""/>
      <w:lvlJc w:val="left"/>
      <w:pPr>
        <w:ind w:left="700" w:hanging="360"/>
      </w:pPr>
      <w:rPr>
        <w:rFonts w:ascii="Symbol" w:hAnsi="Symbol" w:hint="default"/>
        <w:b w:val="0"/>
        <w:i w:val="0"/>
        <w:color w:val="auto"/>
        <w:sz w:val="20"/>
        <w:szCs w:val="18"/>
      </w:rPr>
    </w:lvl>
  </w:abstractNum>
  <w:abstractNum w:abstractNumId="19" w15:restartNumberingAfterBreak="0">
    <w:nsid w:val="2E40016D"/>
    <w:multiLevelType w:val="hybridMultilevel"/>
    <w:tmpl w:val="B2A4C992"/>
    <w:lvl w:ilvl="0" w:tplc="4F2CD67E">
      <w:start w:val="1"/>
      <w:numFmt w:val="lowerLetter"/>
      <w:pStyle w:val="ListAlpha"/>
      <w:lvlText w:val="%1)"/>
      <w:lvlJc w:val="left"/>
      <w:pPr>
        <w:tabs>
          <w:tab w:val="num" w:pos="357"/>
        </w:tabs>
        <w:ind w:left="357" w:hanging="357"/>
      </w:pPr>
      <w:rPr>
        <w:rFonts w:ascii="Gill Sans MT" w:hAnsi="Gill Sans MT" w:hint="default"/>
        <w:b w:val="0"/>
        <w:i w:val="0"/>
        <w:color w:val="auto"/>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B75499"/>
    <w:multiLevelType w:val="hybridMultilevel"/>
    <w:tmpl w:val="6A0232A8"/>
    <w:lvl w:ilvl="0" w:tplc="60040028">
      <w:start w:val="1"/>
      <w:numFmt w:val="bullet"/>
      <w:pStyle w:val="Step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EF01EA"/>
    <w:multiLevelType w:val="hybridMultilevel"/>
    <w:tmpl w:val="F98AEDE2"/>
    <w:lvl w:ilvl="0" w:tplc="57F83DAC">
      <w:start w:val="1"/>
      <w:numFmt w:val="bullet"/>
      <w:pStyle w:val="Stepx-xBullet2"/>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FC4745"/>
    <w:multiLevelType w:val="hybridMultilevel"/>
    <w:tmpl w:val="50C60CA8"/>
    <w:lvl w:ilvl="0" w:tplc="89B8BD2C">
      <w:start w:val="1"/>
      <w:numFmt w:val="bullet"/>
      <w:pStyle w:val="TableListBullet"/>
      <w:lvlText w:val=""/>
      <w:lvlJc w:val="left"/>
      <w:pPr>
        <w:ind w:left="36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4F032B"/>
    <w:multiLevelType w:val="hybridMultilevel"/>
    <w:tmpl w:val="8C307A46"/>
    <w:lvl w:ilvl="0" w:tplc="A25655CA">
      <w:start w:val="1"/>
      <w:numFmt w:val="bullet"/>
      <w:pStyle w:val="Stepx-x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48307E8"/>
    <w:multiLevelType w:val="hybridMultilevel"/>
    <w:tmpl w:val="71C29904"/>
    <w:lvl w:ilvl="0" w:tplc="CDD638E0">
      <w:start w:val="1"/>
      <w:numFmt w:val="bullet"/>
      <w:pStyle w:val="HeadingProcedure"/>
      <w:lvlText w:val=""/>
      <w:lvlJc w:val="left"/>
      <w:pPr>
        <w:tabs>
          <w:tab w:val="num" w:pos="357"/>
        </w:tabs>
        <w:ind w:left="357" w:hanging="357"/>
      </w:pPr>
      <w:rPr>
        <w:rFonts w:ascii="Webdings" w:hAnsi="Webdings" w:hint="default"/>
        <w:b w:val="0"/>
        <w:i w:val="0"/>
        <w:color w:val="003366"/>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C00ECA"/>
    <w:multiLevelType w:val="hybridMultilevel"/>
    <w:tmpl w:val="155E2FB0"/>
    <w:lvl w:ilvl="0" w:tplc="4EEC35AC">
      <w:start w:val="1"/>
      <w:numFmt w:val="bullet"/>
      <w:pStyle w:val="Stepx-xBullet"/>
      <w:lvlText w:val=""/>
      <w:lvlJc w:val="left"/>
      <w:pPr>
        <w:ind w:left="1800" w:hanging="360"/>
      </w:pPr>
      <w:rPr>
        <w:rFonts w:ascii="Symbol" w:hAnsi="Symbol" w:hint="default"/>
        <w:color w:val="auto"/>
        <w:sz w:val="20"/>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4A8C182A"/>
    <w:multiLevelType w:val="hybridMultilevel"/>
    <w:tmpl w:val="BFD843AE"/>
    <w:lvl w:ilvl="0" w:tplc="9AEA9138">
      <w:start w:val="1"/>
      <w:numFmt w:val="bullet"/>
      <w:pStyle w:val="AnswerBullet"/>
      <w:lvlText w:val=""/>
      <w:lvlJc w:val="left"/>
      <w:pPr>
        <w:ind w:left="1080" w:hanging="360"/>
      </w:pPr>
      <w:rPr>
        <w:rFonts w:ascii="Symbol" w:hAnsi="Symbol" w:hint="default"/>
        <w:color w:val="auto"/>
        <w:sz w:val="20"/>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4E3755AB"/>
    <w:multiLevelType w:val="singleLevel"/>
    <w:tmpl w:val="D410EED6"/>
    <w:lvl w:ilvl="0">
      <w:start w:val="1"/>
      <w:numFmt w:val="bullet"/>
      <w:pStyle w:val="a"/>
      <w:lvlText w:val=""/>
      <w:lvlJc w:val="left"/>
      <w:pPr>
        <w:ind w:left="360" w:hanging="360"/>
      </w:pPr>
      <w:rPr>
        <w:rFonts w:ascii="Symbol" w:hAnsi="Symbol" w:hint="default"/>
        <w:color w:val="auto"/>
        <w:sz w:val="20"/>
      </w:rPr>
    </w:lvl>
  </w:abstractNum>
  <w:abstractNum w:abstractNumId="28" w15:restartNumberingAfterBreak="0">
    <w:nsid w:val="60834619"/>
    <w:multiLevelType w:val="hybridMultilevel"/>
    <w:tmpl w:val="B5AAB2EA"/>
    <w:lvl w:ilvl="0" w:tplc="67A23EE8">
      <w:start w:val="1"/>
      <w:numFmt w:val="bullet"/>
      <w:pStyle w:val="Gener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61571FB4"/>
    <w:multiLevelType w:val="singleLevel"/>
    <w:tmpl w:val="D54413E0"/>
    <w:lvl w:ilvl="0">
      <w:start w:val="1"/>
      <w:numFmt w:val="decimal"/>
      <w:pStyle w:val="a0"/>
      <w:lvlText w:val="%1."/>
      <w:lvlJc w:val="left"/>
      <w:pPr>
        <w:ind w:left="360" w:hanging="360"/>
      </w:pPr>
      <w:rPr>
        <w:rFonts w:ascii="Gill Sans MT" w:hAnsi="Gill Sans MT" w:hint="default"/>
        <w:b w:val="0"/>
        <w:i w:val="0"/>
        <w:color w:val="auto"/>
      </w:rPr>
    </w:lvl>
  </w:abstractNum>
  <w:abstractNum w:abstractNumId="30" w15:restartNumberingAfterBreak="0">
    <w:nsid w:val="672E27FA"/>
    <w:multiLevelType w:val="hybridMultilevel"/>
    <w:tmpl w:val="EF866B88"/>
    <w:lvl w:ilvl="0" w:tplc="B886713C">
      <w:start w:val="1"/>
      <w:numFmt w:val="bullet"/>
      <w:pStyle w:val="Step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68E30983"/>
    <w:multiLevelType w:val="hybridMultilevel"/>
    <w:tmpl w:val="6504BC40"/>
    <w:lvl w:ilvl="0" w:tplc="91CA7AD2">
      <w:start w:val="1"/>
      <w:numFmt w:val="bullet"/>
      <w:pStyle w:val="StepBullet2"/>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B332CA8"/>
    <w:multiLevelType w:val="hybridMultilevel"/>
    <w:tmpl w:val="863AFF54"/>
    <w:lvl w:ilvl="0" w:tplc="78B88CD2">
      <w:start w:val="1"/>
      <w:numFmt w:val="lowerLetter"/>
      <w:pStyle w:val="ListAlpha2"/>
      <w:lvlText w:val="%1)"/>
      <w:lvlJc w:val="left"/>
      <w:pPr>
        <w:ind w:left="700" w:hanging="360"/>
      </w:pPr>
      <w:rPr>
        <w:rFonts w:ascii="Gill Sans MT" w:hAnsi="Gill Sans MT" w:hint="default"/>
        <w:b w:val="0"/>
        <w:i w:val="0"/>
        <w:color w:val="auto"/>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33" w15:restartNumberingAfterBreak="0">
    <w:nsid w:val="7F827F09"/>
    <w:multiLevelType w:val="singleLevel"/>
    <w:tmpl w:val="9CD6319C"/>
    <w:lvl w:ilvl="0">
      <w:start w:val="1"/>
      <w:numFmt w:val="decimal"/>
      <w:pStyle w:val="20"/>
      <w:lvlText w:val="%1."/>
      <w:lvlJc w:val="left"/>
      <w:pPr>
        <w:tabs>
          <w:tab w:val="num" w:pos="680"/>
        </w:tabs>
        <w:ind w:left="680" w:hanging="340"/>
      </w:pPr>
      <w:rPr>
        <w:rFonts w:ascii="Gill Sans MT" w:hAnsi="Gill Sans MT" w:hint="default"/>
      </w:rPr>
    </w:lvl>
  </w:abstractNum>
  <w:num w:numId="1" w16cid:durableId="1496994989">
    <w:abstractNumId w:val="5"/>
  </w:num>
  <w:num w:numId="2" w16cid:durableId="1174341268">
    <w:abstractNumId w:val="26"/>
  </w:num>
  <w:num w:numId="3" w16cid:durableId="784807623">
    <w:abstractNumId w:val="28"/>
  </w:num>
  <w:num w:numId="4" w16cid:durableId="265777428">
    <w:abstractNumId w:val="15"/>
  </w:num>
  <w:num w:numId="5" w16cid:durableId="1256792283">
    <w:abstractNumId w:val="17"/>
  </w:num>
  <w:num w:numId="6" w16cid:durableId="160700975">
    <w:abstractNumId w:val="24"/>
  </w:num>
  <w:num w:numId="7" w16cid:durableId="2127770407">
    <w:abstractNumId w:val="33"/>
  </w:num>
  <w:num w:numId="8" w16cid:durableId="1219317393">
    <w:abstractNumId w:val="19"/>
  </w:num>
  <w:num w:numId="9" w16cid:durableId="362094179">
    <w:abstractNumId w:val="32"/>
  </w:num>
  <w:num w:numId="10" w16cid:durableId="290946216">
    <w:abstractNumId w:val="27"/>
  </w:num>
  <w:num w:numId="11" w16cid:durableId="1751147986">
    <w:abstractNumId w:val="18"/>
  </w:num>
  <w:num w:numId="12" w16cid:durableId="1323779097">
    <w:abstractNumId w:val="4"/>
  </w:num>
  <w:num w:numId="13" w16cid:durableId="208107166">
    <w:abstractNumId w:val="3"/>
  </w:num>
  <w:num w:numId="14" w16cid:durableId="1033270878">
    <w:abstractNumId w:val="29"/>
  </w:num>
  <w:num w:numId="15" w16cid:durableId="1560674841">
    <w:abstractNumId w:val="2"/>
  </w:num>
  <w:num w:numId="16" w16cid:durableId="1299914892">
    <w:abstractNumId w:val="1"/>
  </w:num>
  <w:num w:numId="17" w16cid:durableId="1971743194">
    <w:abstractNumId w:val="0"/>
  </w:num>
  <w:num w:numId="18" w16cid:durableId="545996163">
    <w:abstractNumId w:val="16"/>
  </w:num>
  <w:num w:numId="19" w16cid:durableId="1789271504">
    <w:abstractNumId w:val="25"/>
  </w:num>
  <w:num w:numId="20" w16cid:durableId="1648969104">
    <w:abstractNumId w:val="21"/>
  </w:num>
  <w:num w:numId="21" w16cid:durableId="613706312">
    <w:abstractNumId w:val="23"/>
  </w:num>
  <w:num w:numId="22" w16cid:durableId="1265267720">
    <w:abstractNumId w:val="22"/>
  </w:num>
  <w:num w:numId="23" w16cid:durableId="468279892">
    <w:abstractNumId w:val="30"/>
  </w:num>
  <w:num w:numId="24" w16cid:durableId="408771202">
    <w:abstractNumId w:val="31"/>
  </w:num>
  <w:num w:numId="25" w16cid:durableId="1610047425">
    <w:abstractNumId w:val="20"/>
  </w:num>
  <w:num w:numId="26" w16cid:durableId="2125155527">
    <w:abstractNumId w:val="29"/>
    <w:lvlOverride w:ilvl="0">
      <w:startOverride w:val="1"/>
    </w:lvlOverride>
  </w:num>
  <w:num w:numId="27" w16cid:durableId="865824218">
    <w:abstractNumId w:val="29"/>
    <w:lvlOverride w:ilvl="0">
      <w:startOverride w:val="1"/>
    </w:lvlOverride>
  </w:num>
  <w:num w:numId="28" w16cid:durableId="380905752">
    <w:abstractNumId w:val="29"/>
    <w:lvlOverride w:ilvl="0">
      <w:startOverride w:val="1"/>
    </w:lvlOverride>
  </w:num>
  <w:num w:numId="29" w16cid:durableId="547642312">
    <w:abstractNumId w:val="29"/>
    <w:lvlOverride w:ilvl="0">
      <w:startOverride w:val="1"/>
    </w:lvlOverride>
  </w:num>
  <w:num w:numId="30" w16cid:durableId="503937558">
    <w:abstractNumId w:val="29"/>
    <w:lvlOverride w:ilvl="0">
      <w:startOverride w:val="1"/>
    </w:lvlOverride>
  </w:num>
  <w:num w:numId="31" w16cid:durableId="1202211436">
    <w:abstractNumId w:val="29"/>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720"/>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layoutRawTableWidth/>
    <w:layoutTableRowsApart/>
    <w:useWord97LineBreakRules/>
    <w:doNotBreakWrappedTables/>
    <w:doNotSnapToGridInCell/>
    <w:selectFldWithFirstOrLastChar/>
    <w:doNotWrapTextWithPunct/>
    <w:doNotUseEastAsianBreakRules/>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sCopyRightYear" w:val="2022"/>
    <w:docVar w:name="sModName" w:val="Developing AI Inference Solutions with the Vitis AI Platform"/>
    <w:docVar w:name="sModuleID" w:val="N/A"/>
    <w:docVar w:name="sRevDate" w:val="Wednesday, April 20, 2022"/>
  </w:docVars>
  <w:rsids>
    <w:rsidRoot w:val="00112A5F"/>
    <w:rsid w:val="000022B0"/>
    <w:rsid w:val="00011222"/>
    <w:rsid w:val="00035E1E"/>
    <w:rsid w:val="00065D02"/>
    <w:rsid w:val="000B5680"/>
    <w:rsid w:val="00112A5F"/>
    <w:rsid w:val="00151C98"/>
    <w:rsid w:val="00227F77"/>
    <w:rsid w:val="00243869"/>
    <w:rsid w:val="00265A0B"/>
    <w:rsid w:val="003349FA"/>
    <w:rsid w:val="00412104"/>
    <w:rsid w:val="00484443"/>
    <w:rsid w:val="00490F0E"/>
    <w:rsid w:val="00571A5B"/>
    <w:rsid w:val="00577C83"/>
    <w:rsid w:val="00593D11"/>
    <w:rsid w:val="005F0684"/>
    <w:rsid w:val="0067685A"/>
    <w:rsid w:val="006978D2"/>
    <w:rsid w:val="00704ED1"/>
    <w:rsid w:val="00857747"/>
    <w:rsid w:val="00932C04"/>
    <w:rsid w:val="009707E2"/>
    <w:rsid w:val="009B3712"/>
    <w:rsid w:val="00A36DA9"/>
    <w:rsid w:val="00A43DFC"/>
    <w:rsid w:val="00AE5CFE"/>
    <w:rsid w:val="00B22D15"/>
    <w:rsid w:val="00BE5E59"/>
    <w:rsid w:val="00C474B8"/>
    <w:rsid w:val="00C978E1"/>
    <w:rsid w:val="00CC30E0"/>
    <w:rsid w:val="00CD4EDA"/>
    <w:rsid w:val="00D52AD3"/>
    <w:rsid w:val="00F32A19"/>
    <w:rsid w:val="00FA2B84"/>
    <w:rsid w:val="00FC46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6F85686"/>
  <w14:defaultImageDpi w14:val="96"/>
  <w15:docId w15:val="{993BDF06-C14C-4230-A33A-2F481192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lsdException w:name="List Number" w:semiHidden="1" w:uiPriority="0"/>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lsdException w:name="List Bullet 3" w:semiHidden="1" w:uiPriority="0"/>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lsdException w:name="Body Text" w:semiHidden="1" w:uiPriority="0"/>
    <w:lsdException w:name="Body Text Indent" w:semiHidden="1" w:unhideWhenUsed="1"/>
    <w:lsdException w:name="List Continue" w:semiHidden="1" w:uiPriority="0"/>
    <w:lsdException w:name="List Continue 2" w:semiHidden="1" w:uiPriority="0"/>
    <w:lsdException w:name="List Continue 3" w:semiHidden="1" w:uiPriority="0"/>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12A5F"/>
    <w:pPr>
      <w:suppressAutoHyphens/>
      <w:spacing w:after="0" w:line="240" w:lineRule="auto"/>
    </w:pPr>
    <w:rPr>
      <w:rFonts w:ascii="Segoe UI" w:eastAsia="Times New Roman" w:hAnsi="Segoe UI" w:cs="Times New Roman"/>
      <w:szCs w:val="20"/>
      <w:lang w:eastAsia="ar-SA"/>
    </w:rPr>
  </w:style>
  <w:style w:type="paragraph" w:styleId="1">
    <w:name w:val="heading 1"/>
    <w:basedOn w:val="HeadingBase"/>
    <w:next w:val="21"/>
    <w:link w:val="10"/>
    <w:rsid w:val="00112A5F"/>
    <w:pPr>
      <w:spacing w:after="100"/>
      <w:jc w:val="center"/>
      <w:outlineLvl w:val="0"/>
    </w:pPr>
    <w:rPr>
      <w:rFonts w:ascii="Calibri" w:hAnsi="Calibri"/>
      <w:caps w:val="0"/>
      <w:color w:val="auto"/>
      <w:sz w:val="44"/>
    </w:rPr>
  </w:style>
  <w:style w:type="paragraph" w:styleId="21">
    <w:name w:val="heading 2"/>
    <w:basedOn w:val="HeadingBase"/>
    <w:next w:val="a2"/>
    <w:link w:val="22"/>
    <w:qFormat/>
    <w:rsid w:val="00112A5F"/>
    <w:pPr>
      <w:keepLines/>
      <w:spacing w:before="240" w:after="120"/>
      <w:outlineLvl w:val="1"/>
    </w:pPr>
    <w:rPr>
      <w:rFonts w:ascii="Calibri" w:hAnsi="Calibri"/>
      <w:caps w:val="0"/>
      <w:color w:val="auto"/>
      <w:sz w:val="32"/>
      <w:szCs w:val="40"/>
    </w:rPr>
  </w:style>
  <w:style w:type="paragraph" w:styleId="31">
    <w:name w:val="heading 3"/>
    <w:basedOn w:val="HeadingBase"/>
    <w:next w:val="a2"/>
    <w:link w:val="32"/>
    <w:qFormat/>
    <w:rsid w:val="00112A5F"/>
    <w:pPr>
      <w:spacing w:before="180" w:after="120"/>
      <w:outlineLvl w:val="2"/>
    </w:pPr>
    <w:rPr>
      <w:rFonts w:ascii="Arial" w:hAnsi="Arial"/>
      <w:caps w:val="0"/>
      <w:color w:val="auto"/>
      <w:spacing w:val="-10"/>
      <w:kern w:val="32"/>
    </w:rPr>
  </w:style>
  <w:style w:type="paragraph" w:styleId="41">
    <w:name w:val="heading 4"/>
    <w:basedOn w:val="HeadingBase"/>
    <w:next w:val="a2"/>
    <w:link w:val="42"/>
    <w:qFormat/>
    <w:rsid w:val="00112A5F"/>
    <w:pPr>
      <w:spacing w:before="160" w:after="120"/>
      <w:outlineLvl w:val="3"/>
    </w:pPr>
    <w:rPr>
      <w:rFonts w:ascii="Arial" w:hAnsi="Arial"/>
      <w:caps w:val="0"/>
      <w:color w:val="auto"/>
      <w:sz w:val="22"/>
    </w:rPr>
  </w:style>
  <w:style w:type="paragraph" w:styleId="51">
    <w:name w:val="heading 5"/>
    <w:basedOn w:val="HeadingBase"/>
    <w:next w:val="a1"/>
    <w:link w:val="52"/>
    <w:qFormat/>
    <w:rsid w:val="00112A5F"/>
    <w:pPr>
      <w:spacing w:before="80"/>
      <w:outlineLvl w:val="4"/>
    </w:pPr>
    <w:rPr>
      <w:rFonts w:ascii="Arial" w:hAnsi="Arial"/>
      <w:caps w:val="0"/>
      <w:color w:val="auto"/>
      <w:sz w:val="22"/>
    </w:rPr>
  </w:style>
  <w:style w:type="paragraph" w:styleId="6">
    <w:name w:val="heading 6"/>
    <w:basedOn w:val="HeadingBase"/>
    <w:next w:val="a1"/>
    <w:link w:val="60"/>
    <w:qFormat/>
    <w:rsid w:val="00112A5F"/>
    <w:pPr>
      <w:spacing w:before="60"/>
      <w:outlineLvl w:val="5"/>
    </w:pPr>
    <w:rPr>
      <w:rFonts w:ascii="Arial" w:hAnsi="Arial"/>
      <w:caps w:val="0"/>
      <w:color w:val="auto"/>
      <w:sz w:val="22"/>
    </w:rPr>
  </w:style>
  <w:style w:type="paragraph" w:styleId="7">
    <w:name w:val="heading 7"/>
    <w:basedOn w:val="a1"/>
    <w:next w:val="a1"/>
    <w:link w:val="70"/>
    <w:qFormat/>
    <w:rsid w:val="00112A5F"/>
    <w:pPr>
      <w:keepNext/>
      <w:keepLines/>
      <w:suppressAutoHyphens w:val="0"/>
      <w:ind w:left="720"/>
      <w:outlineLvl w:val="6"/>
    </w:pPr>
    <w:rPr>
      <w:rFonts w:ascii="Courier New" w:hAnsi="Courier New"/>
      <w:i/>
      <w:lang w:eastAsia="en-US"/>
    </w:rPr>
  </w:style>
  <w:style w:type="paragraph" w:styleId="8">
    <w:name w:val="heading 8"/>
    <w:basedOn w:val="a1"/>
    <w:next w:val="a1"/>
    <w:link w:val="80"/>
    <w:qFormat/>
    <w:rsid w:val="00112A5F"/>
    <w:pPr>
      <w:keepNext/>
      <w:keepLines/>
      <w:suppressAutoHyphens w:val="0"/>
      <w:ind w:left="720"/>
      <w:outlineLvl w:val="7"/>
    </w:pPr>
    <w:rPr>
      <w:rFonts w:ascii="Courier New" w:hAnsi="Courier New"/>
      <w:i/>
      <w:lang w:eastAsia="en-US"/>
    </w:rPr>
  </w:style>
  <w:style w:type="paragraph" w:styleId="9">
    <w:name w:val="heading 9"/>
    <w:basedOn w:val="a1"/>
    <w:next w:val="a1"/>
    <w:link w:val="90"/>
    <w:qFormat/>
    <w:rsid w:val="00112A5F"/>
    <w:pPr>
      <w:keepNext/>
      <w:keepLines/>
      <w:suppressAutoHyphens w:val="0"/>
      <w:ind w:left="720"/>
      <w:outlineLvl w:val="8"/>
    </w:pPr>
    <w:rPr>
      <w:rFonts w:ascii="Courier New" w:hAnsi="Courier New"/>
      <w:i/>
      <w:lang w:eastAsia="en-U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basedOn w:val="a3"/>
    <w:link w:val="1"/>
    <w:rsid w:val="00112A5F"/>
    <w:rPr>
      <w:rFonts w:ascii="Calibri" w:eastAsia="Times New Roman" w:hAnsi="Calibri" w:cs="Times New Roman"/>
      <w:b/>
      <w:sz w:val="44"/>
      <w:szCs w:val="20"/>
      <w:lang w:val="en-AU"/>
    </w:rPr>
  </w:style>
  <w:style w:type="character" w:customStyle="1" w:styleId="22">
    <w:name w:val="標題 2 字元"/>
    <w:basedOn w:val="a3"/>
    <w:link w:val="21"/>
    <w:rsid w:val="00112A5F"/>
    <w:rPr>
      <w:rFonts w:ascii="Calibri" w:eastAsia="Times New Roman" w:hAnsi="Calibri" w:cs="Times New Roman"/>
      <w:b/>
      <w:sz w:val="32"/>
      <w:szCs w:val="40"/>
      <w:lang w:val="en-AU"/>
    </w:rPr>
  </w:style>
  <w:style w:type="paragraph" w:styleId="a2">
    <w:name w:val="Body Text"/>
    <w:basedOn w:val="a1"/>
    <w:link w:val="a6"/>
    <w:rsid w:val="00112A5F"/>
    <w:pPr>
      <w:suppressAutoHyphens w:val="0"/>
      <w:spacing w:before="120" w:after="120"/>
    </w:pPr>
    <w:rPr>
      <w:lang w:eastAsia="en-US"/>
    </w:rPr>
  </w:style>
  <w:style w:type="character" w:customStyle="1" w:styleId="a6">
    <w:name w:val="本文 字元"/>
    <w:basedOn w:val="a3"/>
    <w:link w:val="a2"/>
    <w:rsid w:val="00112A5F"/>
    <w:rPr>
      <w:rFonts w:ascii="Segoe UI" w:eastAsia="Times New Roman" w:hAnsi="Segoe UI" w:cs="Times New Roman"/>
      <w:szCs w:val="20"/>
    </w:rPr>
  </w:style>
  <w:style w:type="paragraph" w:customStyle="1" w:styleId="Stepx-x">
    <w:name w:val="Step x-x"/>
    <w:basedOn w:val="a1"/>
    <w:next w:val="Stepx-xNoNumbering"/>
    <w:rsid w:val="00112A5F"/>
    <w:pPr>
      <w:keepNext/>
      <w:tabs>
        <w:tab w:val="left" w:pos="720"/>
      </w:tabs>
      <w:spacing w:before="360" w:after="120"/>
      <w:ind w:left="720" w:hanging="720"/>
    </w:pPr>
    <w:rPr>
      <w:b/>
      <w:sz w:val="24"/>
      <w:szCs w:val="24"/>
    </w:rPr>
  </w:style>
  <w:style w:type="paragraph" w:customStyle="1" w:styleId="Warning">
    <w:name w:val="Warning"/>
    <w:basedOn w:val="a2"/>
    <w:rsid w:val="00112A5F"/>
    <w:pPr>
      <w:pBdr>
        <w:top w:val="single" w:sz="4" w:space="1" w:color="auto"/>
        <w:left w:val="single" w:sz="4" w:space="4" w:color="auto"/>
        <w:bottom w:val="single" w:sz="4" w:space="1" w:color="auto"/>
        <w:right w:val="single" w:sz="4" w:space="4" w:color="auto"/>
      </w:pBdr>
      <w:shd w:val="clear" w:color="auto" w:fill="FFFFFF" w:themeFill="background1"/>
      <w:tabs>
        <w:tab w:val="left" w:pos="992"/>
      </w:tabs>
      <w:ind w:left="119" w:right="119"/>
    </w:pPr>
  </w:style>
  <w:style w:type="paragraph" w:customStyle="1" w:styleId="Stepx-x-x">
    <w:name w:val="Step x-x-x"/>
    <w:basedOn w:val="a1"/>
    <w:rsid w:val="00112A5F"/>
    <w:pPr>
      <w:tabs>
        <w:tab w:val="left" w:pos="720"/>
      </w:tabs>
      <w:spacing w:before="60" w:after="60"/>
      <w:ind w:left="720" w:hanging="720"/>
    </w:pPr>
  </w:style>
  <w:style w:type="paragraph" w:customStyle="1" w:styleId="StepHeading">
    <w:name w:val="Step Heading"/>
    <w:basedOn w:val="a1"/>
    <w:next w:val="Stepx-x"/>
    <w:rsid w:val="00112A5F"/>
    <w:pPr>
      <w:keepNext/>
      <w:keepLines/>
      <w:pBdr>
        <w:bottom w:val="single" w:sz="4" w:space="1" w:color="EE3424"/>
      </w:pBdr>
      <w:tabs>
        <w:tab w:val="num" w:pos="0"/>
        <w:tab w:val="right" w:pos="9360"/>
      </w:tabs>
      <w:spacing w:before="480"/>
      <w:contextualSpacing/>
    </w:pPr>
    <w:rPr>
      <w:b/>
      <w:sz w:val="28"/>
      <w:szCs w:val="28"/>
    </w:rPr>
  </w:style>
  <w:style w:type="paragraph" w:customStyle="1" w:styleId="StepBullet">
    <w:name w:val="Step Bullet"/>
    <w:basedOn w:val="a1"/>
    <w:rsid w:val="00112A5F"/>
    <w:pPr>
      <w:numPr>
        <w:numId w:val="23"/>
      </w:numPr>
      <w:tabs>
        <w:tab w:val="left" w:pos="1080"/>
      </w:tabs>
      <w:spacing w:before="60"/>
      <w:ind w:left="1080"/>
    </w:pPr>
  </w:style>
  <w:style w:type="paragraph" w:customStyle="1" w:styleId="Stepx-xBullet">
    <w:name w:val="Step x-x Bullet"/>
    <w:basedOn w:val="a1"/>
    <w:rsid w:val="00112A5F"/>
    <w:pPr>
      <w:numPr>
        <w:numId w:val="19"/>
      </w:numPr>
      <w:tabs>
        <w:tab w:val="left" w:pos="1080"/>
      </w:tabs>
      <w:spacing w:before="120"/>
      <w:ind w:left="1080"/>
    </w:pPr>
    <w:rPr>
      <w:b/>
      <w:sz w:val="24"/>
      <w:szCs w:val="24"/>
    </w:rPr>
  </w:style>
  <w:style w:type="paragraph" w:customStyle="1" w:styleId="General">
    <w:name w:val="General"/>
    <w:basedOn w:val="a1"/>
    <w:rsid w:val="00112A5F"/>
    <w:pPr>
      <w:spacing w:before="100"/>
    </w:pPr>
    <w:rPr>
      <w:sz w:val="26"/>
      <w:szCs w:val="24"/>
      <w:lang w:val="en-CA"/>
    </w:rPr>
  </w:style>
  <w:style w:type="paragraph" w:customStyle="1" w:styleId="GeneralBullet">
    <w:name w:val="General Bullet"/>
    <w:basedOn w:val="a1"/>
    <w:rsid w:val="00112A5F"/>
    <w:pPr>
      <w:numPr>
        <w:numId w:val="3"/>
      </w:numPr>
      <w:tabs>
        <w:tab w:val="left" w:pos="360"/>
      </w:tabs>
      <w:spacing w:before="100"/>
      <w:ind w:left="360"/>
    </w:pPr>
    <w:rPr>
      <w:sz w:val="26"/>
      <w:szCs w:val="24"/>
    </w:rPr>
  </w:style>
  <w:style w:type="paragraph" w:customStyle="1" w:styleId="AllowPageBreak">
    <w:name w:val="AllowPageBreak"/>
    <w:rsid w:val="00112A5F"/>
    <w:pPr>
      <w:widowControl w:val="0"/>
      <w:spacing w:after="0" w:line="240" w:lineRule="auto"/>
    </w:pPr>
    <w:rPr>
      <w:rFonts w:ascii="Times New Roman" w:eastAsia="Times New Roman" w:hAnsi="Times New Roman" w:cs="Times New Roman"/>
      <w:noProof/>
      <w:sz w:val="2"/>
      <w:szCs w:val="20"/>
      <w:lang w:val="en-AU"/>
    </w:rPr>
  </w:style>
  <w:style w:type="character" w:styleId="a7">
    <w:name w:val="Emphasis"/>
    <w:basedOn w:val="a3"/>
    <w:qFormat/>
    <w:rsid w:val="00112A5F"/>
    <w:rPr>
      <w:i/>
    </w:rPr>
  </w:style>
  <w:style w:type="paragraph" w:styleId="a">
    <w:name w:val="List Bullet"/>
    <w:basedOn w:val="a8"/>
    <w:rsid w:val="00112A5F"/>
    <w:pPr>
      <w:numPr>
        <w:numId w:val="10"/>
      </w:numPr>
      <w:tabs>
        <w:tab w:val="clear" w:pos="340"/>
      </w:tabs>
      <w:spacing w:before="120" w:after="0"/>
    </w:pPr>
    <w:rPr>
      <w:szCs w:val="22"/>
    </w:rPr>
  </w:style>
  <w:style w:type="paragraph" w:styleId="2">
    <w:name w:val="List Bullet 2"/>
    <w:basedOn w:val="23"/>
    <w:rsid w:val="00112A5F"/>
    <w:pPr>
      <w:numPr>
        <w:numId w:val="11"/>
      </w:numPr>
      <w:tabs>
        <w:tab w:val="clear" w:pos="680"/>
      </w:tabs>
    </w:pPr>
  </w:style>
  <w:style w:type="paragraph" w:styleId="30">
    <w:name w:val="List Bullet 3"/>
    <w:basedOn w:val="33"/>
    <w:rsid w:val="00112A5F"/>
    <w:pPr>
      <w:numPr>
        <w:numId w:val="1"/>
      </w:numPr>
      <w:ind w:left="1066" w:hanging="346"/>
    </w:pPr>
  </w:style>
  <w:style w:type="paragraph" w:styleId="a9">
    <w:name w:val="List Continue"/>
    <w:basedOn w:val="a8"/>
    <w:rsid w:val="00112A5F"/>
    <w:pPr>
      <w:ind w:firstLine="0"/>
    </w:pPr>
  </w:style>
  <w:style w:type="paragraph" w:styleId="24">
    <w:name w:val="List Continue 2"/>
    <w:basedOn w:val="23"/>
    <w:rsid w:val="00112A5F"/>
    <w:pPr>
      <w:spacing w:before="120" w:after="120"/>
      <w:ind w:left="720" w:firstLine="0"/>
    </w:pPr>
  </w:style>
  <w:style w:type="paragraph" w:styleId="34">
    <w:name w:val="List Continue 3"/>
    <w:basedOn w:val="33"/>
    <w:rsid w:val="00112A5F"/>
    <w:pPr>
      <w:ind w:left="1021" w:firstLine="0"/>
    </w:pPr>
  </w:style>
  <w:style w:type="paragraph" w:styleId="a0">
    <w:name w:val="List Number"/>
    <w:basedOn w:val="a8"/>
    <w:rsid w:val="00112A5F"/>
    <w:pPr>
      <w:numPr>
        <w:numId w:val="14"/>
      </w:numPr>
      <w:tabs>
        <w:tab w:val="clear" w:pos="340"/>
      </w:tabs>
    </w:pPr>
    <w:rPr>
      <w:szCs w:val="22"/>
    </w:rPr>
  </w:style>
  <w:style w:type="character" w:customStyle="1" w:styleId="Monospace">
    <w:name w:val="Monospace"/>
    <w:basedOn w:val="a3"/>
    <w:rsid w:val="00112A5F"/>
    <w:rPr>
      <w:rFonts w:ascii="Courier New" w:hAnsi="Courier New"/>
    </w:rPr>
  </w:style>
  <w:style w:type="character" w:customStyle="1" w:styleId="SpecialBold">
    <w:name w:val="Special Bold"/>
    <w:basedOn w:val="a3"/>
    <w:rsid w:val="00112A5F"/>
    <w:rPr>
      <w:b/>
      <w:spacing w:val="0"/>
    </w:rPr>
  </w:style>
  <w:style w:type="paragraph" w:customStyle="1" w:styleId="TableBodyText">
    <w:name w:val="Table Body Text"/>
    <w:basedOn w:val="a2"/>
    <w:rsid w:val="00112A5F"/>
  </w:style>
  <w:style w:type="paragraph" w:customStyle="1" w:styleId="TOCTitle">
    <w:name w:val="TOCTitle"/>
    <w:basedOn w:val="1"/>
    <w:rsid w:val="00112A5F"/>
    <w:pPr>
      <w:pBdr>
        <w:bottom w:val="single" w:sz="12" w:space="1" w:color="EE3424"/>
      </w:pBdr>
      <w:spacing w:after="300"/>
      <w:jc w:val="left"/>
      <w:outlineLvl w:val="9"/>
    </w:pPr>
    <w:rPr>
      <w:b w:val="0"/>
      <w:kern w:val="32"/>
      <w:sz w:val="32"/>
    </w:rPr>
  </w:style>
  <w:style w:type="paragraph" w:customStyle="1" w:styleId="LabStepContinue">
    <w:name w:val="Lab Step Continue"/>
    <w:basedOn w:val="24"/>
    <w:rsid w:val="00112A5F"/>
    <w:rPr>
      <w:b/>
      <w:sz w:val="24"/>
    </w:rPr>
  </w:style>
  <w:style w:type="character" w:customStyle="1" w:styleId="BoldItalic">
    <w:name w:val="Bold Italic"/>
    <w:basedOn w:val="SpecialBold"/>
    <w:uiPriority w:val="1"/>
    <w:rsid w:val="00112A5F"/>
    <w:rPr>
      <w:b/>
      <w:i/>
      <w:spacing w:val="0"/>
    </w:rPr>
  </w:style>
  <w:style w:type="paragraph" w:customStyle="1" w:styleId="Stepx-xBullet2">
    <w:name w:val="Step x-x Bullet 2"/>
    <w:basedOn w:val="Stepx-xBullet"/>
    <w:qFormat/>
    <w:rsid w:val="00112A5F"/>
    <w:pPr>
      <w:numPr>
        <w:numId w:val="20"/>
      </w:numPr>
      <w:ind w:left="1440"/>
    </w:pPr>
  </w:style>
  <w:style w:type="paragraph" w:customStyle="1" w:styleId="FinePrint">
    <w:name w:val="Fine Print"/>
    <w:basedOn w:val="a1"/>
    <w:rsid w:val="00112A5F"/>
    <w:pPr>
      <w:keepNext/>
      <w:keepLines/>
      <w:suppressAutoHyphens w:val="0"/>
      <w:spacing w:after="180"/>
    </w:pPr>
    <w:rPr>
      <w:sz w:val="18"/>
      <w:lang w:eastAsia="en-US"/>
    </w:rPr>
  </w:style>
  <w:style w:type="paragraph" w:customStyle="1" w:styleId="StepBullet2">
    <w:name w:val="Step Bullet 2"/>
    <w:basedOn w:val="StepBullet"/>
    <w:qFormat/>
    <w:rsid w:val="00112A5F"/>
    <w:pPr>
      <w:numPr>
        <w:numId w:val="24"/>
      </w:numPr>
      <w:ind w:left="1440"/>
    </w:pPr>
  </w:style>
  <w:style w:type="paragraph" w:customStyle="1" w:styleId="StepBullet3">
    <w:name w:val="Step Bullet 3"/>
    <w:basedOn w:val="StepBullet2"/>
    <w:qFormat/>
    <w:rsid w:val="00112A5F"/>
    <w:pPr>
      <w:numPr>
        <w:numId w:val="25"/>
      </w:numPr>
      <w:ind w:left="1800"/>
    </w:pPr>
  </w:style>
  <w:style w:type="paragraph" w:customStyle="1" w:styleId="Sub-title">
    <w:name w:val="Sub-title"/>
    <w:basedOn w:val="a1"/>
    <w:qFormat/>
    <w:rsid w:val="00112A5F"/>
    <w:pPr>
      <w:spacing w:after="100" w:afterAutospacing="1"/>
      <w:jc w:val="center"/>
    </w:pPr>
    <w:rPr>
      <w:b/>
      <w:sz w:val="24"/>
    </w:rPr>
  </w:style>
  <w:style w:type="paragraph" w:customStyle="1" w:styleId="TableBodyTextCenter">
    <w:name w:val="Table Body Text Center"/>
    <w:basedOn w:val="TableBodyTextRight"/>
    <w:qFormat/>
    <w:rsid w:val="00112A5F"/>
    <w:pPr>
      <w:jc w:val="center"/>
    </w:pPr>
  </w:style>
  <w:style w:type="paragraph" w:customStyle="1" w:styleId="CoverPartNumber">
    <w:name w:val="Cover Part Number"/>
    <w:basedOn w:val="a1"/>
    <w:qFormat/>
    <w:rsid w:val="00112A5F"/>
    <w:pPr>
      <w:keepNext/>
      <w:keepLines/>
      <w:suppressAutoHyphens w:val="0"/>
      <w:spacing w:before="60"/>
      <w:ind w:left="720"/>
    </w:pPr>
    <w:rPr>
      <w:rFonts w:asciiTheme="minorHAnsi" w:hAnsiTheme="minorHAnsi"/>
      <w:lang w:eastAsia="en-US"/>
    </w:rPr>
  </w:style>
  <w:style w:type="paragraph" w:customStyle="1" w:styleId="CoverTitle">
    <w:name w:val="Cover Title"/>
    <w:basedOn w:val="a1"/>
    <w:qFormat/>
    <w:rsid w:val="00112A5F"/>
    <w:pPr>
      <w:keepNext/>
      <w:keepLines/>
      <w:suppressAutoHyphens w:val="0"/>
      <w:spacing w:before="7960"/>
      <w:ind w:left="720"/>
    </w:pPr>
    <w:rPr>
      <w:rFonts w:asciiTheme="minorHAnsi" w:hAnsiTheme="minorHAnsi"/>
      <w:sz w:val="32"/>
      <w:lang w:eastAsia="en-US"/>
    </w:rPr>
  </w:style>
  <w:style w:type="paragraph" w:customStyle="1" w:styleId="GeneralBullet2">
    <w:name w:val="General Bullet 2"/>
    <w:basedOn w:val="GeneralBullet"/>
    <w:qFormat/>
    <w:rsid w:val="00112A5F"/>
    <w:pPr>
      <w:numPr>
        <w:numId w:val="4"/>
      </w:numPr>
      <w:ind w:left="720"/>
    </w:pPr>
  </w:style>
  <w:style w:type="character" w:customStyle="1" w:styleId="MonospaceBold">
    <w:name w:val="Monospace Bold"/>
    <w:basedOn w:val="Monospace"/>
    <w:uiPriority w:val="1"/>
    <w:qFormat/>
    <w:rsid w:val="00112A5F"/>
    <w:rPr>
      <w:rFonts w:ascii="Courier New" w:hAnsi="Courier New"/>
      <w:b/>
    </w:rPr>
  </w:style>
  <w:style w:type="paragraph" w:customStyle="1" w:styleId="CopyrightYear">
    <w:name w:val="Copyright Year"/>
    <w:basedOn w:val="a1"/>
    <w:next w:val="a2"/>
    <w:rsid w:val="00112A5F"/>
    <w:pPr>
      <w:keepNext/>
      <w:keepLines/>
      <w:suppressAutoHyphens w:val="0"/>
      <w:spacing w:before="120" w:after="120"/>
    </w:pPr>
    <w:rPr>
      <w:rFonts w:ascii="Arial" w:hAnsi="Arial"/>
      <w:color w:val="17365D" w:themeColor="text2" w:themeShade="BF"/>
      <w:sz w:val="18"/>
      <w:lang w:eastAsia="en-US"/>
    </w:rPr>
  </w:style>
  <w:style w:type="paragraph" w:customStyle="1" w:styleId="CourseCode">
    <w:name w:val="Course Code"/>
    <w:basedOn w:val="a2"/>
    <w:rsid w:val="00112A5F"/>
    <w:pPr>
      <w:keepNext/>
      <w:keepLines/>
    </w:pPr>
    <w:rPr>
      <w:rFonts w:ascii="Arial" w:hAnsi="Arial"/>
      <w:color w:val="4A442A" w:themeColor="background2" w:themeShade="40"/>
      <w:sz w:val="18"/>
    </w:rPr>
  </w:style>
  <w:style w:type="paragraph" w:customStyle="1" w:styleId="DateUpdated">
    <w:name w:val="Date Updated"/>
    <w:basedOn w:val="CourseCode"/>
    <w:next w:val="a2"/>
    <w:rsid w:val="00112A5F"/>
    <w:rPr>
      <w:color w:val="595959" w:themeColor="text1" w:themeTint="A6"/>
    </w:rPr>
  </w:style>
  <w:style w:type="paragraph" w:customStyle="1" w:styleId="ModuleID">
    <w:name w:val="Module ID"/>
    <w:basedOn w:val="a1"/>
    <w:qFormat/>
    <w:rsid w:val="00112A5F"/>
    <w:pPr>
      <w:keepNext/>
      <w:keepLines/>
      <w:suppressAutoHyphens w:val="0"/>
    </w:pPr>
    <w:rPr>
      <w:color w:val="FFFFFF" w:themeColor="background1"/>
      <w:sz w:val="2"/>
      <w:lang w:eastAsia="en-US"/>
    </w:rPr>
  </w:style>
  <w:style w:type="paragraph" w:customStyle="1" w:styleId="ModuleName">
    <w:name w:val="Module Name"/>
    <w:basedOn w:val="a1"/>
    <w:rsid w:val="00112A5F"/>
    <w:pPr>
      <w:keepNext/>
      <w:keepLines/>
      <w:suppressAutoHyphens w:val="0"/>
    </w:pPr>
    <w:rPr>
      <w:rFonts w:ascii="Arial" w:hAnsi="Arial"/>
      <w:sz w:val="18"/>
      <w:lang w:eastAsia="en-US"/>
    </w:rPr>
  </w:style>
  <w:style w:type="paragraph" w:customStyle="1" w:styleId="TableSpacerGeneralText">
    <w:name w:val="Table Spacer (General Text)"/>
    <w:basedOn w:val="TableandQuestionSpacer"/>
    <w:qFormat/>
    <w:rsid w:val="00112A5F"/>
    <w:pPr>
      <w:ind w:left="0"/>
    </w:pPr>
    <w:rPr>
      <w:sz w:val="12"/>
    </w:rPr>
  </w:style>
  <w:style w:type="paragraph" w:customStyle="1" w:styleId="GeneralFlowSpacer">
    <w:name w:val="General Flow Spacer"/>
    <w:basedOn w:val="a1"/>
    <w:qFormat/>
    <w:rsid w:val="00112A5F"/>
    <w:rPr>
      <w:sz w:val="16"/>
    </w:rPr>
  </w:style>
  <w:style w:type="paragraph" w:customStyle="1" w:styleId="HeadingLabFAQ">
    <w:name w:val="Heading (Lab FAQ)"/>
    <w:autoRedefine/>
    <w:qFormat/>
    <w:rsid w:val="00112A5F"/>
    <w:pPr>
      <w:spacing w:after="100" w:line="240" w:lineRule="auto"/>
      <w:jc w:val="center"/>
    </w:pPr>
    <w:rPr>
      <w:rFonts w:ascii="Calibri" w:eastAsia="Times New Roman" w:hAnsi="Calibri" w:cs="Times New Roman"/>
      <w:b/>
      <w:sz w:val="44"/>
      <w:szCs w:val="20"/>
      <w:lang w:val="en-AU"/>
    </w:rPr>
  </w:style>
  <w:style w:type="paragraph" w:customStyle="1" w:styleId="TableandQuestionSpacer">
    <w:name w:val="Table and Question Spacer"/>
    <w:basedOn w:val="a1"/>
    <w:qFormat/>
    <w:rsid w:val="00112A5F"/>
    <w:pPr>
      <w:ind w:left="346"/>
    </w:pPr>
  </w:style>
  <w:style w:type="character" w:customStyle="1" w:styleId="32">
    <w:name w:val="標題 3 字元"/>
    <w:basedOn w:val="a3"/>
    <w:link w:val="31"/>
    <w:rsid w:val="00112A5F"/>
    <w:rPr>
      <w:rFonts w:ascii="Arial" w:eastAsia="Times New Roman" w:hAnsi="Arial" w:cs="Times New Roman"/>
      <w:b/>
      <w:spacing w:val="-10"/>
      <w:kern w:val="32"/>
      <w:sz w:val="24"/>
      <w:szCs w:val="20"/>
      <w:lang w:val="en-AU"/>
    </w:rPr>
  </w:style>
  <w:style w:type="character" w:customStyle="1" w:styleId="42">
    <w:name w:val="標題 4 字元"/>
    <w:basedOn w:val="a3"/>
    <w:link w:val="41"/>
    <w:rsid w:val="00112A5F"/>
    <w:rPr>
      <w:rFonts w:ascii="Arial" w:eastAsia="Times New Roman" w:hAnsi="Arial" w:cs="Times New Roman"/>
      <w:b/>
      <w:szCs w:val="20"/>
      <w:lang w:val="en-AU"/>
    </w:rPr>
  </w:style>
  <w:style w:type="character" w:customStyle="1" w:styleId="52">
    <w:name w:val="標題 5 字元"/>
    <w:basedOn w:val="a3"/>
    <w:link w:val="51"/>
    <w:rsid w:val="00112A5F"/>
    <w:rPr>
      <w:rFonts w:ascii="Arial" w:eastAsia="Times New Roman" w:hAnsi="Arial" w:cs="Times New Roman"/>
      <w:b/>
      <w:szCs w:val="20"/>
      <w:lang w:val="en-AU"/>
    </w:rPr>
  </w:style>
  <w:style w:type="character" w:customStyle="1" w:styleId="60">
    <w:name w:val="標題 6 字元"/>
    <w:basedOn w:val="a3"/>
    <w:link w:val="6"/>
    <w:rsid w:val="00112A5F"/>
    <w:rPr>
      <w:rFonts w:ascii="Arial" w:eastAsia="Times New Roman" w:hAnsi="Arial" w:cs="Times New Roman"/>
      <w:b/>
      <w:szCs w:val="20"/>
      <w:lang w:val="en-AU"/>
    </w:rPr>
  </w:style>
  <w:style w:type="character" w:customStyle="1" w:styleId="70">
    <w:name w:val="標題 7 字元"/>
    <w:basedOn w:val="a3"/>
    <w:link w:val="7"/>
    <w:rsid w:val="00112A5F"/>
    <w:rPr>
      <w:rFonts w:ascii="Courier New" w:eastAsia="Times New Roman" w:hAnsi="Courier New" w:cs="Times New Roman"/>
      <w:i/>
      <w:szCs w:val="20"/>
    </w:rPr>
  </w:style>
  <w:style w:type="character" w:customStyle="1" w:styleId="80">
    <w:name w:val="標題 8 字元"/>
    <w:basedOn w:val="a3"/>
    <w:link w:val="8"/>
    <w:rsid w:val="00112A5F"/>
    <w:rPr>
      <w:rFonts w:ascii="Courier New" w:eastAsia="Times New Roman" w:hAnsi="Courier New" w:cs="Times New Roman"/>
      <w:i/>
      <w:szCs w:val="20"/>
    </w:rPr>
  </w:style>
  <w:style w:type="character" w:customStyle="1" w:styleId="90">
    <w:name w:val="標題 9 字元"/>
    <w:basedOn w:val="a3"/>
    <w:link w:val="9"/>
    <w:rsid w:val="00112A5F"/>
    <w:rPr>
      <w:rFonts w:ascii="Courier New" w:eastAsia="Times New Roman" w:hAnsi="Courier New" w:cs="Times New Roman"/>
      <w:i/>
      <w:szCs w:val="20"/>
    </w:rPr>
  </w:style>
  <w:style w:type="character" w:customStyle="1" w:styleId="WW8Num1z0">
    <w:name w:val="WW8Num1z0"/>
    <w:rsid w:val="00112A5F"/>
    <w:rPr>
      <w:rFonts w:ascii="Courier New" w:hAnsi="Courier New" w:cs="Courier New"/>
    </w:rPr>
  </w:style>
  <w:style w:type="character" w:customStyle="1" w:styleId="WW8Num1z2">
    <w:name w:val="WW8Num1z2"/>
    <w:rsid w:val="00112A5F"/>
    <w:rPr>
      <w:rFonts w:ascii="Wingdings" w:hAnsi="Wingdings"/>
    </w:rPr>
  </w:style>
  <w:style w:type="character" w:customStyle="1" w:styleId="WW8Num1z3">
    <w:name w:val="WW8Num1z3"/>
    <w:rsid w:val="00112A5F"/>
    <w:rPr>
      <w:rFonts w:ascii="Symbol" w:hAnsi="Symbol"/>
    </w:rPr>
  </w:style>
  <w:style w:type="character" w:customStyle="1" w:styleId="WW8Num2z0">
    <w:name w:val="WW8Num2z0"/>
    <w:rsid w:val="00112A5F"/>
    <w:rPr>
      <w:rFonts w:ascii="Courier New" w:hAnsi="Courier New" w:cs="Courier New"/>
    </w:rPr>
  </w:style>
  <w:style w:type="character" w:customStyle="1" w:styleId="WW8Num2z2">
    <w:name w:val="WW8Num2z2"/>
    <w:rsid w:val="00112A5F"/>
    <w:rPr>
      <w:rFonts w:ascii="Wingdings" w:hAnsi="Wingdings"/>
    </w:rPr>
  </w:style>
  <w:style w:type="character" w:customStyle="1" w:styleId="WW8Num2z3">
    <w:name w:val="WW8Num2z3"/>
    <w:rsid w:val="00112A5F"/>
    <w:rPr>
      <w:rFonts w:ascii="Symbol" w:hAnsi="Symbol"/>
    </w:rPr>
  </w:style>
  <w:style w:type="character" w:customStyle="1" w:styleId="WW8Num3z0">
    <w:name w:val="WW8Num3z0"/>
    <w:rsid w:val="00112A5F"/>
    <w:rPr>
      <w:rFonts w:ascii="Palatino" w:hAnsi="Palatino"/>
      <w:b/>
      <w:i w:val="0"/>
      <w:sz w:val="20"/>
    </w:rPr>
  </w:style>
  <w:style w:type="character" w:customStyle="1" w:styleId="WW8Num4z0">
    <w:name w:val="WW8Num4z0"/>
    <w:rsid w:val="00112A5F"/>
    <w:rPr>
      <w:b/>
      <w:vanish/>
    </w:rPr>
  </w:style>
  <w:style w:type="character" w:customStyle="1" w:styleId="WW8Num4z1">
    <w:name w:val="WW8Num4z1"/>
    <w:rsid w:val="00112A5F"/>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4z2">
    <w:name w:val="WW8Num4z2"/>
    <w:rsid w:val="00112A5F"/>
    <w:rPr>
      <w:rFonts w:ascii="Tahoma" w:hAnsi="Tahoma"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4z3">
    <w:name w:val="WW8Num4z3"/>
    <w:rsid w:val="00112A5F"/>
    <w:rPr>
      <w:b/>
    </w:rPr>
  </w:style>
  <w:style w:type="character" w:customStyle="1" w:styleId="WW8Num6z0">
    <w:name w:val="WW8Num6z0"/>
    <w:rsid w:val="00112A5F"/>
    <w:rPr>
      <w:rFonts w:ascii="Symbol" w:hAnsi="Symbol"/>
    </w:rPr>
  </w:style>
  <w:style w:type="character" w:customStyle="1" w:styleId="WW8Num6z1">
    <w:name w:val="WW8Num6z1"/>
    <w:rsid w:val="00112A5F"/>
    <w:rPr>
      <w:rFonts w:ascii="Courier New" w:hAnsi="Courier New" w:cs="Courier New"/>
    </w:rPr>
  </w:style>
  <w:style w:type="character" w:customStyle="1" w:styleId="WW8Num6z2">
    <w:name w:val="WW8Num6z2"/>
    <w:rsid w:val="00112A5F"/>
    <w:rPr>
      <w:rFonts w:ascii="Wingdings" w:hAnsi="Wingdings"/>
    </w:rPr>
  </w:style>
  <w:style w:type="character" w:customStyle="1" w:styleId="WW8Num7z0">
    <w:name w:val="WW8Num7z0"/>
    <w:rsid w:val="00112A5F"/>
    <w:rPr>
      <w:rFonts w:ascii="Wingdings" w:hAnsi="Wingdings"/>
      <w:b w:val="0"/>
      <w:i w:val="0"/>
      <w:sz w:val="20"/>
    </w:rPr>
  </w:style>
  <w:style w:type="character" w:customStyle="1" w:styleId="WW8Num8z0">
    <w:name w:val="WW8Num8z0"/>
    <w:rsid w:val="00112A5F"/>
    <w:rPr>
      <w:rFonts w:ascii="Symbol" w:hAnsi="Symbol"/>
    </w:rPr>
  </w:style>
  <w:style w:type="character" w:customStyle="1" w:styleId="WW8Num9z0">
    <w:name w:val="WW8Num9z0"/>
    <w:rsid w:val="00112A5F"/>
    <w:rPr>
      <w:b/>
      <w:vanish/>
    </w:rPr>
  </w:style>
  <w:style w:type="character" w:customStyle="1" w:styleId="WW8Num9z1">
    <w:name w:val="WW8Num9z1"/>
    <w:rsid w:val="00112A5F"/>
    <w:rPr>
      <w:rFonts w:ascii="Arial Bold" w:hAnsi="Arial Bold"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9z2">
    <w:name w:val="WW8Num9z2"/>
    <w:rsid w:val="00112A5F"/>
    <w:rPr>
      <w:rFonts w:ascii="Arial Bold" w:hAnsi="Arial Bold"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9z3">
    <w:name w:val="WW8Num9z3"/>
    <w:rsid w:val="00112A5F"/>
    <w:rPr>
      <w:b/>
    </w:rPr>
  </w:style>
  <w:style w:type="character" w:customStyle="1" w:styleId="WW8Num11z0">
    <w:name w:val="WW8Num11z0"/>
    <w:rsid w:val="00112A5F"/>
    <w:rPr>
      <w:rFonts w:ascii="Symbol" w:hAnsi="Symbol"/>
    </w:rPr>
  </w:style>
  <w:style w:type="character" w:customStyle="1" w:styleId="WW8Num12z0">
    <w:name w:val="WW8Num12z0"/>
    <w:rsid w:val="00112A5F"/>
    <w:rPr>
      <w:rFonts w:ascii="Wingdings" w:hAnsi="Wingdings"/>
      <w:b w:val="0"/>
      <w:i w:val="0"/>
      <w:color w:val="auto"/>
      <w:sz w:val="20"/>
    </w:rPr>
  </w:style>
  <w:style w:type="character" w:customStyle="1" w:styleId="WW8Num13z0">
    <w:name w:val="WW8Num13z0"/>
    <w:rsid w:val="00112A5F"/>
    <w:rPr>
      <w:rFonts w:ascii="Wingdings" w:hAnsi="Wingdings"/>
      <w:color w:val="auto"/>
    </w:rPr>
  </w:style>
  <w:style w:type="character" w:customStyle="1" w:styleId="WW8Num16z0">
    <w:name w:val="WW8Num16z0"/>
    <w:rsid w:val="00112A5F"/>
    <w:rPr>
      <w:rFonts w:ascii="Symbol" w:hAnsi="Symbol"/>
    </w:rPr>
  </w:style>
  <w:style w:type="character" w:customStyle="1" w:styleId="WW8Num19z0">
    <w:name w:val="WW8Num19z0"/>
    <w:rsid w:val="00112A5F"/>
    <w:rPr>
      <w:rFonts w:ascii="Symbol" w:hAnsi="Symbol"/>
    </w:rPr>
  </w:style>
  <w:style w:type="character" w:customStyle="1" w:styleId="WW8Num19z1">
    <w:name w:val="WW8Num19z1"/>
    <w:rsid w:val="00112A5F"/>
    <w:rPr>
      <w:rFonts w:ascii="Courier New" w:hAnsi="Courier New" w:cs="Courier New"/>
    </w:rPr>
  </w:style>
  <w:style w:type="character" w:customStyle="1" w:styleId="WW8Num19z2">
    <w:name w:val="WW8Num19z2"/>
    <w:rsid w:val="00112A5F"/>
    <w:rPr>
      <w:rFonts w:ascii="Wingdings" w:hAnsi="Wingdings"/>
    </w:rPr>
  </w:style>
  <w:style w:type="character" w:customStyle="1" w:styleId="WW8Num20z0">
    <w:name w:val="WW8Num20z0"/>
    <w:rsid w:val="00112A5F"/>
    <w:rPr>
      <w:rFonts w:ascii="Wingdings" w:hAnsi="Wingdings"/>
      <w:sz w:val="20"/>
    </w:rPr>
  </w:style>
  <w:style w:type="character" w:customStyle="1" w:styleId="WW8Num21z0">
    <w:name w:val="WW8Num21z0"/>
    <w:rsid w:val="00112A5F"/>
    <w:rPr>
      <w:rFonts w:ascii="Symbol" w:hAnsi="Symbol"/>
    </w:rPr>
  </w:style>
  <w:style w:type="character" w:customStyle="1" w:styleId="WW8Num21z1">
    <w:name w:val="WW8Num21z1"/>
    <w:rsid w:val="00112A5F"/>
    <w:rPr>
      <w:rFonts w:ascii="Courier New" w:hAnsi="Courier New" w:cs="Courier New"/>
    </w:rPr>
  </w:style>
  <w:style w:type="character" w:customStyle="1" w:styleId="WW8Num21z2">
    <w:name w:val="WW8Num21z2"/>
    <w:rsid w:val="00112A5F"/>
    <w:rPr>
      <w:rFonts w:ascii="Wingdings" w:hAnsi="Wingdings"/>
    </w:rPr>
  </w:style>
  <w:style w:type="character" w:customStyle="1" w:styleId="WW8Num22z0">
    <w:name w:val="WW8Num22z0"/>
    <w:rsid w:val="00112A5F"/>
    <w:rPr>
      <w:rFonts w:ascii="Wingdings" w:hAnsi="Wingdings"/>
      <w:color w:val="auto"/>
    </w:rPr>
  </w:style>
  <w:style w:type="character" w:customStyle="1" w:styleId="WW8Num23z0">
    <w:name w:val="WW8Num23z0"/>
    <w:rsid w:val="00112A5F"/>
    <w:rPr>
      <w:rFonts w:ascii="Symbol" w:hAnsi="Symbol"/>
      <w:color w:val="auto"/>
    </w:rPr>
  </w:style>
  <w:style w:type="character" w:customStyle="1" w:styleId="WW8Num23z1">
    <w:name w:val="WW8Num23z1"/>
    <w:rsid w:val="00112A5F"/>
    <w:rPr>
      <w:rFonts w:ascii="Courier New" w:hAnsi="Courier New" w:cs="Courier New"/>
    </w:rPr>
  </w:style>
  <w:style w:type="character" w:customStyle="1" w:styleId="WW8Num23z2">
    <w:name w:val="WW8Num23z2"/>
    <w:rsid w:val="00112A5F"/>
    <w:rPr>
      <w:rFonts w:ascii="Wingdings" w:hAnsi="Wingdings"/>
    </w:rPr>
  </w:style>
  <w:style w:type="character" w:customStyle="1" w:styleId="WW8Num23z3">
    <w:name w:val="WW8Num23z3"/>
    <w:rsid w:val="00112A5F"/>
    <w:rPr>
      <w:rFonts w:ascii="Symbol" w:hAnsi="Symbol"/>
    </w:rPr>
  </w:style>
  <w:style w:type="character" w:customStyle="1" w:styleId="WW8Num24z0">
    <w:name w:val="WW8Num24z0"/>
    <w:rsid w:val="00112A5F"/>
    <w:rPr>
      <w:rFonts w:ascii="Wingdings" w:hAnsi="Wingdings"/>
      <w:b w:val="0"/>
      <w:i w:val="0"/>
      <w:sz w:val="20"/>
    </w:rPr>
  </w:style>
  <w:style w:type="character" w:customStyle="1" w:styleId="WW8Num25z0">
    <w:name w:val="WW8Num25z0"/>
    <w:rsid w:val="00112A5F"/>
    <w:rPr>
      <w:b/>
      <w:vanish/>
    </w:rPr>
  </w:style>
  <w:style w:type="character" w:customStyle="1" w:styleId="WW8Num25z1">
    <w:name w:val="WW8Num25z1"/>
    <w:rsid w:val="00112A5F"/>
    <w:rPr>
      <w:rFonts w:ascii="Times New (W1)" w:hAnsi="Times New (W1)"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25z2">
    <w:name w:val="WW8Num25z2"/>
    <w:rsid w:val="00112A5F"/>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5z3">
    <w:name w:val="WW8Num25z3"/>
    <w:rsid w:val="00112A5F"/>
    <w:rPr>
      <w:b/>
    </w:rPr>
  </w:style>
  <w:style w:type="character" w:customStyle="1" w:styleId="WW8Num26z0">
    <w:name w:val="WW8Num26z0"/>
    <w:rsid w:val="00112A5F"/>
    <w:rPr>
      <w:rFonts w:ascii="Symbol" w:hAnsi="Symbol"/>
    </w:rPr>
  </w:style>
  <w:style w:type="character" w:customStyle="1" w:styleId="WW8Num27z0">
    <w:name w:val="WW8Num27z0"/>
    <w:rsid w:val="00112A5F"/>
    <w:rPr>
      <w:rFonts w:ascii="Arial" w:hAnsi="Arial"/>
      <w:b w:val="0"/>
      <w:i w:val="0"/>
      <w:sz w:val="20"/>
      <w:szCs w:val="20"/>
    </w:rPr>
  </w:style>
  <w:style w:type="character" w:customStyle="1" w:styleId="WW8Num30z0">
    <w:name w:val="WW8Num30z0"/>
    <w:rsid w:val="00112A5F"/>
    <w:rPr>
      <w:rFonts w:ascii="Symbol" w:hAnsi="Symbol"/>
    </w:rPr>
  </w:style>
  <w:style w:type="character" w:customStyle="1" w:styleId="WW8Num31z0">
    <w:name w:val="WW8Num31z0"/>
    <w:rsid w:val="00112A5F"/>
    <w:rPr>
      <w:rFonts w:ascii="Symbol" w:hAnsi="Symbol"/>
    </w:rPr>
  </w:style>
  <w:style w:type="character" w:customStyle="1" w:styleId="WW8Num31z1">
    <w:name w:val="WW8Num31z1"/>
    <w:rsid w:val="00112A5F"/>
    <w:rPr>
      <w:rFonts w:ascii="Courier New" w:hAnsi="Courier New" w:cs="Courier New"/>
    </w:rPr>
  </w:style>
  <w:style w:type="character" w:customStyle="1" w:styleId="WW8Num31z2">
    <w:name w:val="WW8Num31z2"/>
    <w:rsid w:val="00112A5F"/>
    <w:rPr>
      <w:rFonts w:ascii="Wingdings" w:hAnsi="Wingdings"/>
    </w:rPr>
  </w:style>
  <w:style w:type="character" w:customStyle="1" w:styleId="WW8Num32z0">
    <w:name w:val="WW8Num32z0"/>
    <w:rsid w:val="00112A5F"/>
    <w:rPr>
      <w:b/>
      <w:vanish/>
    </w:rPr>
  </w:style>
  <w:style w:type="character" w:customStyle="1" w:styleId="WW8Num32z1">
    <w:name w:val="WW8Num32z1"/>
    <w:rsid w:val="00112A5F"/>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32z2">
    <w:name w:val="WW8Num32z2"/>
    <w:rsid w:val="00112A5F"/>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2z3">
    <w:name w:val="WW8Num32z3"/>
    <w:rsid w:val="00112A5F"/>
    <w:rPr>
      <w:b/>
    </w:rPr>
  </w:style>
  <w:style w:type="character" w:customStyle="1" w:styleId="WW8Num33z0">
    <w:name w:val="WW8Num33z0"/>
    <w:rsid w:val="00112A5F"/>
    <w:rPr>
      <w:rFonts w:ascii="Symbol" w:hAnsi="Symbol"/>
    </w:rPr>
  </w:style>
  <w:style w:type="character" w:customStyle="1" w:styleId="WW8Num34z0">
    <w:name w:val="WW8Num34z0"/>
    <w:rsid w:val="00112A5F"/>
    <w:rPr>
      <w:rFonts w:ascii="Symbol" w:hAnsi="Symbol"/>
    </w:rPr>
  </w:style>
  <w:style w:type="character" w:customStyle="1" w:styleId="WW8Num35z0">
    <w:name w:val="WW8Num35z0"/>
    <w:rsid w:val="00112A5F"/>
    <w:rPr>
      <w:rFonts w:ascii="Symbol" w:hAnsi="Symbol"/>
    </w:rPr>
  </w:style>
  <w:style w:type="character" w:customStyle="1" w:styleId="WW8Num37z0">
    <w:name w:val="WW8Num37z0"/>
    <w:rsid w:val="00112A5F"/>
    <w:rPr>
      <w:b w:val="0"/>
    </w:rPr>
  </w:style>
  <w:style w:type="character" w:customStyle="1" w:styleId="WW8Num40z0">
    <w:name w:val="WW8Num40z0"/>
    <w:rsid w:val="00112A5F"/>
    <w:rPr>
      <w:rFonts w:ascii="Symbol" w:hAnsi="Symbol"/>
    </w:rPr>
  </w:style>
  <w:style w:type="character" w:customStyle="1" w:styleId="WW8Num42z0">
    <w:name w:val="WW8Num42z0"/>
    <w:rsid w:val="00112A5F"/>
    <w:rPr>
      <w:rFonts w:ascii="Symbol" w:hAnsi="Symbol"/>
      <w:color w:val="auto"/>
    </w:rPr>
  </w:style>
  <w:style w:type="character" w:customStyle="1" w:styleId="WW8Num42z1">
    <w:name w:val="WW8Num42z1"/>
    <w:rsid w:val="00112A5F"/>
    <w:rPr>
      <w:rFonts w:ascii="Courier New" w:hAnsi="Courier New" w:cs="Courier New"/>
    </w:rPr>
  </w:style>
  <w:style w:type="character" w:customStyle="1" w:styleId="WW8Num42z2">
    <w:name w:val="WW8Num42z2"/>
    <w:rsid w:val="00112A5F"/>
    <w:rPr>
      <w:rFonts w:ascii="Wingdings" w:hAnsi="Wingdings"/>
    </w:rPr>
  </w:style>
  <w:style w:type="character" w:customStyle="1" w:styleId="WW8Num42z3">
    <w:name w:val="WW8Num42z3"/>
    <w:rsid w:val="00112A5F"/>
    <w:rPr>
      <w:rFonts w:ascii="Symbol" w:hAnsi="Symbol"/>
    </w:rPr>
  </w:style>
  <w:style w:type="character" w:customStyle="1" w:styleId="WW8Num44z0">
    <w:name w:val="WW8Num44z0"/>
    <w:rsid w:val="00112A5F"/>
    <w:rPr>
      <w:rFonts w:ascii="Wingdings" w:hAnsi="Wingdings"/>
    </w:rPr>
  </w:style>
  <w:style w:type="character" w:customStyle="1" w:styleId="WW8Num44z1">
    <w:name w:val="WW8Num44z1"/>
    <w:rsid w:val="00112A5F"/>
    <w:rPr>
      <w:rFonts w:ascii="Courier New" w:hAnsi="Courier New" w:cs="Courier New"/>
    </w:rPr>
  </w:style>
  <w:style w:type="character" w:customStyle="1" w:styleId="WW8Num44z3">
    <w:name w:val="WW8Num44z3"/>
    <w:rsid w:val="00112A5F"/>
    <w:rPr>
      <w:rFonts w:ascii="Symbol" w:hAnsi="Symbol"/>
    </w:rPr>
  </w:style>
  <w:style w:type="character" w:styleId="aa">
    <w:name w:val="Hyperlink"/>
    <w:rsid w:val="00112A5F"/>
    <w:rPr>
      <w:color w:val="0000FF"/>
      <w:u w:val="single"/>
    </w:rPr>
  </w:style>
  <w:style w:type="character" w:customStyle="1" w:styleId="FlowBoxTextChar">
    <w:name w:val="Flow Box Text Char"/>
    <w:rsid w:val="00112A5F"/>
    <w:rPr>
      <w:lang w:val="en-US" w:eastAsia="ar-SA" w:bidi="ar-SA"/>
    </w:rPr>
  </w:style>
  <w:style w:type="character" w:customStyle="1" w:styleId="StepContinueChar">
    <w:name w:val="Step Continue Char"/>
    <w:rsid w:val="00112A5F"/>
    <w:rPr>
      <w:lang w:val="en-US" w:eastAsia="ar-SA" w:bidi="ar-SA"/>
    </w:rPr>
  </w:style>
  <w:style w:type="character" w:customStyle="1" w:styleId="CodelineChar">
    <w:name w:val="Code line Char"/>
    <w:rsid w:val="00112A5F"/>
    <w:rPr>
      <w:rFonts w:ascii="Consolas" w:hAnsi="Consolas"/>
      <w:sz w:val="22"/>
      <w:lang w:val="en-US" w:eastAsia="ar-SA" w:bidi="ar-SA"/>
    </w:rPr>
  </w:style>
  <w:style w:type="character" w:customStyle="1" w:styleId="Codecharacter">
    <w:name w:val="Code character"/>
    <w:rsid w:val="00112A5F"/>
    <w:rPr>
      <w:rFonts w:ascii="Consolas" w:hAnsi="Consolas"/>
    </w:rPr>
  </w:style>
  <w:style w:type="character" w:styleId="ab">
    <w:name w:val="FollowedHyperlink"/>
    <w:rsid w:val="00112A5F"/>
    <w:rPr>
      <w:color w:val="800080"/>
      <w:u w:val="single"/>
    </w:rPr>
  </w:style>
  <w:style w:type="character" w:customStyle="1" w:styleId="StepContinueChar1">
    <w:name w:val="Step Continue Char1"/>
    <w:rsid w:val="00112A5F"/>
    <w:rPr>
      <w:lang w:val="en-US" w:eastAsia="ar-SA" w:bidi="ar-SA"/>
    </w:rPr>
  </w:style>
  <w:style w:type="character" w:customStyle="1" w:styleId="FootnoteCharacters">
    <w:name w:val="Footnote Characters"/>
    <w:rsid w:val="00112A5F"/>
    <w:rPr>
      <w:vertAlign w:val="superscript"/>
    </w:rPr>
  </w:style>
  <w:style w:type="character" w:styleId="ac">
    <w:name w:val="annotation reference"/>
    <w:rsid w:val="00112A5F"/>
    <w:rPr>
      <w:sz w:val="16"/>
      <w:szCs w:val="16"/>
    </w:rPr>
  </w:style>
  <w:style w:type="character" w:customStyle="1" w:styleId="FigureChar">
    <w:name w:val="Figure Char"/>
    <w:rsid w:val="00112A5F"/>
    <w:rPr>
      <w:rFonts w:ascii="Arial" w:hAnsi="Arial"/>
      <w:lang w:val="en-US" w:eastAsia="ar-SA" w:bidi="ar-SA"/>
    </w:rPr>
  </w:style>
  <w:style w:type="character" w:customStyle="1" w:styleId="AnswerBulletChar">
    <w:name w:val="Answer Bullet Char"/>
    <w:rsid w:val="00112A5F"/>
    <w:rPr>
      <w:lang w:val="en-US" w:eastAsia="ar-SA" w:bidi="ar-SA"/>
    </w:rPr>
  </w:style>
  <w:style w:type="character" w:customStyle="1" w:styleId="LabHeadChar">
    <w:name w:val="Lab Head Char"/>
    <w:rsid w:val="00112A5F"/>
    <w:rPr>
      <w:rFonts w:ascii="Arial" w:hAnsi="Arial"/>
      <w:b/>
      <w:sz w:val="28"/>
      <w:szCs w:val="28"/>
      <w:lang w:val="en-US" w:eastAsia="ar-SA" w:bidi="ar-SA"/>
    </w:rPr>
  </w:style>
  <w:style w:type="character" w:customStyle="1" w:styleId="FigureCaptionChar">
    <w:name w:val="Figure Caption Char"/>
    <w:rsid w:val="00112A5F"/>
    <w:rPr>
      <w:rFonts w:ascii="Arial" w:hAnsi="Arial"/>
      <w:b/>
      <w:lang w:val="en-US" w:eastAsia="ar-SA" w:bidi="ar-SA"/>
    </w:rPr>
  </w:style>
  <w:style w:type="paragraph" w:customStyle="1" w:styleId="Heading">
    <w:name w:val="Heading"/>
    <w:basedOn w:val="a1"/>
    <w:next w:val="a2"/>
    <w:rsid w:val="00112A5F"/>
    <w:pPr>
      <w:keepNext/>
      <w:spacing w:before="240" w:after="120"/>
    </w:pPr>
    <w:rPr>
      <w:rFonts w:eastAsia="SimSun" w:cs="Mangal"/>
      <w:sz w:val="28"/>
      <w:szCs w:val="28"/>
    </w:rPr>
  </w:style>
  <w:style w:type="paragraph" w:styleId="a8">
    <w:name w:val="List"/>
    <w:basedOn w:val="a2"/>
    <w:next w:val="a2"/>
    <w:rsid w:val="00112A5F"/>
    <w:pPr>
      <w:tabs>
        <w:tab w:val="left" w:pos="340"/>
      </w:tabs>
      <w:spacing w:before="60" w:after="60"/>
      <w:ind w:left="340" w:hanging="340"/>
    </w:pPr>
  </w:style>
  <w:style w:type="paragraph" w:styleId="ad">
    <w:name w:val="caption"/>
    <w:next w:val="a1"/>
    <w:qFormat/>
    <w:rsid w:val="00112A5F"/>
    <w:pPr>
      <w:keepLines/>
      <w:tabs>
        <w:tab w:val="left" w:pos="3780"/>
      </w:tabs>
      <w:spacing w:before="120" w:after="240" w:line="240" w:lineRule="auto"/>
      <w:ind w:left="720"/>
    </w:pPr>
    <w:rPr>
      <w:rFonts w:ascii="Calibri" w:eastAsia="Times New Roman" w:hAnsi="Calibri" w:cs="Times New Roman"/>
      <w:b/>
    </w:rPr>
  </w:style>
  <w:style w:type="paragraph" w:customStyle="1" w:styleId="Index">
    <w:name w:val="Index"/>
    <w:basedOn w:val="a1"/>
    <w:rsid w:val="00112A5F"/>
    <w:pPr>
      <w:suppressLineNumbers/>
    </w:pPr>
    <w:rPr>
      <w:rFonts w:cs="Mangal"/>
    </w:rPr>
  </w:style>
  <w:style w:type="paragraph" w:styleId="ae">
    <w:name w:val="footer"/>
    <w:basedOn w:val="a1"/>
    <w:link w:val="af"/>
    <w:rsid w:val="00112A5F"/>
    <w:pPr>
      <w:pBdr>
        <w:top w:val="single" w:sz="12" w:space="1" w:color="auto"/>
      </w:pBdr>
      <w:tabs>
        <w:tab w:val="center" w:pos="4320"/>
        <w:tab w:val="right" w:pos="8640"/>
      </w:tabs>
      <w:suppressAutoHyphens w:val="0"/>
    </w:pPr>
    <w:rPr>
      <w:lang w:eastAsia="ja-JP"/>
    </w:rPr>
  </w:style>
  <w:style w:type="character" w:customStyle="1" w:styleId="af">
    <w:name w:val="頁尾 字元"/>
    <w:basedOn w:val="a3"/>
    <w:link w:val="ae"/>
    <w:rsid w:val="00112A5F"/>
    <w:rPr>
      <w:rFonts w:ascii="Segoe UI" w:eastAsia="Times New Roman" w:hAnsi="Segoe UI" w:cs="Times New Roman"/>
      <w:szCs w:val="20"/>
      <w:lang w:eastAsia="ja-JP"/>
    </w:rPr>
  </w:style>
  <w:style w:type="paragraph" w:customStyle="1" w:styleId="AnswerBody">
    <w:name w:val="Answer Body"/>
    <w:basedOn w:val="a1"/>
    <w:rsid w:val="00112A5F"/>
    <w:pPr>
      <w:spacing w:before="160"/>
      <w:ind w:left="360"/>
    </w:pPr>
  </w:style>
  <w:style w:type="paragraph" w:customStyle="1" w:styleId="QuestionLine">
    <w:name w:val="Question Line"/>
    <w:basedOn w:val="a1"/>
    <w:rsid w:val="00112A5F"/>
    <w:pPr>
      <w:tabs>
        <w:tab w:val="right" w:pos="9360"/>
      </w:tabs>
      <w:spacing w:before="200"/>
    </w:pPr>
    <w:rPr>
      <w:u w:val="single"/>
    </w:rPr>
  </w:style>
  <w:style w:type="paragraph" w:customStyle="1" w:styleId="FigureCaption">
    <w:name w:val="Figure Caption"/>
    <w:basedOn w:val="a1"/>
    <w:rsid w:val="00112A5F"/>
    <w:pPr>
      <w:spacing w:before="120"/>
      <w:ind w:left="720"/>
    </w:pPr>
    <w:rPr>
      <w:b/>
    </w:rPr>
  </w:style>
  <w:style w:type="paragraph" w:customStyle="1" w:styleId="Figure">
    <w:name w:val="Figure"/>
    <w:basedOn w:val="a1"/>
    <w:next w:val="FigureCaption"/>
    <w:rsid w:val="00112A5F"/>
    <w:pPr>
      <w:keepNext/>
      <w:spacing w:before="200"/>
      <w:ind w:left="720"/>
    </w:pPr>
  </w:style>
  <w:style w:type="paragraph" w:customStyle="1" w:styleId="QuestioninAnswerSection">
    <w:name w:val="Question in Answer Section"/>
    <w:basedOn w:val="a1"/>
    <w:next w:val="AnswerBody"/>
    <w:rsid w:val="00112A5F"/>
    <w:pPr>
      <w:numPr>
        <w:numId w:val="18"/>
      </w:numPr>
      <w:spacing w:before="240"/>
    </w:pPr>
  </w:style>
  <w:style w:type="paragraph" w:customStyle="1" w:styleId="StepContinue">
    <w:name w:val="Step Continue"/>
    <w:basedOn w:val="a1"/>
    <w:rsid w:val="00112A5F"/>
    <w:pPr>
      <w:spacing w:before="200"/>
      <w:ind w:left="720"/>
    </w:pPr>
  </w:style>
  <w:style w:type="paragraph" w:customStyle="1" w:styleId="LabTitle">
    <w:name w:val="Lab Title"/>
    <w:basedOn w:val="a1"/>
    <w:rsid w:val="00112A5F"/>
    <w:pPr>
      <w:spacing w:after="100"/>
      <w:jc w:val="center"/>
    </w:pPr>
    <w:rPr>
      <w:b/>
      <w:sz w:val="40"/>
      <w:szCs w:val="40"/>
    </w:rPr>
  </w:style>
  <w:style w:type="paragraph" w:customStyle="1" w:styleId="Body">
    <w:name w:val="Body"/>
    <w:basedOn w:val="a1"/>
    <w:rsid w:val="00112A5F"/>
    <w:pPr>
      <w:spacing w:before="160"/>
    </w:pPr>
  </w:style>
  <w:style w:type="paragraph" w:customStyle="1" w:styleId="QuestionHeading">
    <w:name w:val="Question Heading"/>
    <w:basedOn w:val="a1"/>
    <w:next w:val="Body"/>
    <w:rsid w:val="00112A5F"/>
    <w:pPr>
      <w:keepNext/>
      <w:spacing w:before="200"/>
    </w:pPr>
    <w:rPr>
      <w:b/>
      <w:sz w:val="24"/>
      <w:szCs w:val="24"/>
    </w:rPr>
  </w:style>
  <w:style w:type="paragraph" w:customStyle="1" w:styleId="BodyBulletFirst">
    <w:name w:val="Body Bullet First"/>
    <w:basedOn w:val="a1"/>
    <w:next w:val="BodyBullet"/>
    <w:rsid w:val="00112A5F"/>
    <w:pPr>
      <w:tabs>
        <w:tab w:val="left" w:pos="360"/>
        <w:tab w:val="num" w:pos="1800"/>
      </w:tabs>
      <w:spacing w:before="120"/>
      <w:ind w:left="360"/>
    </w:pPr>
  </w:style>
  <w:style w:type="paragraph" w:customStyle="1" w:styleId="BodyBullet">
    <w:name w:val="Body Bullet"/>
    <w:basedOn w:val="a1"/>
    <w:rsid w:val="00112A5F"/>
    <w:pPr>
      <w:tabs>
        <w:tab w:val="left" w:pos="360"/>
        <w:tab w:val="num" w:pos="1800"/>
      </w:tabs>
      <w:ind w:left="360"/>
    </w:pPr>
  </w:style>
  <w:style w:type="paragraph" w:customStyle="1" w:styleId="AnswerHead">
    <w:name w:val="Answer Head"/>
    <w:basedOn w:val="a1"/>
    <w:next w:val="QuestioninAnswerSection"/>
    <w:rsid w:val="00112A5F"/>
    <w:rPr>
      <w:b/>
      <w:sz w:val="28"/>
    </w:rPr>
  </w:style>
  <w:style w:type="paragraph" w:customStyle="1" w:styleId="AnswerBullet">
    <w:name w:val="Answer Bullet"/>
    <w:basedOn w:val="a1"/>
    <w:rsid w:val="00112A5F"/>
    <w:pPr>
      <w:numPr>
        <w:numId w:val="2"/>
      </w:numPr>
      <w:spacing w:before="120"/>
      <w:ind w:left="720"/>
    </w:pPr>
  </w:style>
  <w:style w:type="paragraph" w:styleId="af0">
    <w:name w:val="Balloon Text"/>
    <w:basedOn w:val="a1"/>
    <w:link w:val="af1"/>
    <w:rsid w:val="00112A5F"/>
    <w:rPr>
      <w:rFonts w:ascii="Tahoma" w:hAnsi="Tahoma" w:cs="Tahoma"/>
      <w:sz w:val="16"/>
      <w:szCs w:val="16"/>
    </w:rPr>
  </w:style>
  <w:style w:type="character" w:customStyle="1" w:styleId="af1">
    <w:name w:val="註解方塊文字 字元"/>
    <w:basedOn w:val="a3"/>
    <w:link w:val="af0"/>
    <w:rsid w:val="00112A5F"/>
    <w:rPr>
      <w:rFonts w:ascii="Tahoma" w:eastAsia="Times New Roman" w:hAnsi="Tahoma" w:cs="Tahoma"/>
      <w:sz w:val="16"/>
      <w:szCs w:val="16"/>
      <w:lang w:eastAsia="ar-SA"/>
    </w:rPr>
  </w:style>
  <w:style w:type="paragraph" w:customStyle="1" w:styleId="LabHead">
    <w:name w:val="Lab Head"/>
    <w:basedOn w:val="a1"/>
    <w:next w:val="Body"/>
    <w:rsid w:val="00112A5F"/>
    <w:pPr>
      <w:spacing w:before="240"/>
    </w:pPr>
    <w:rPr>
      <w:b/>
      <w:sz w:val="28"/>
      <w:szCs w:val="28"/>
    </w:rPr>
  </w:style>
  <w:style w:type="paragraph" w:customStyle="1" w:styleId="FlowBoxText">
    <w:name w:val="Flow Box Text"/>
    <w:basedOn w:val="a1"/>
    <w:rsid w:val="00112A5F"/>
    <w:pPr>
      <w:spacing w:before="60"/>
      <w:jc w:val="center"/>
    </w:pPr>
  </w:style>
  <w:style w:type="paragraph" w:customStyle="1" w:styleId="TableHead">
    <w:name w:val="Table Head"/>
    <w:basedOn w:val="a1"/>
    <w:rsid w:val="00112A5F"/>
    <w:pPr>
      <w:spacing w:before="80" w:after="80"/>
      <w:jc w:val="center"/>
    </w:pPr>
    <w:rPr>
      <w:b/>
    </w:rPr>
  </w:style>
  <w:style w:type="paragraph" w:customStyle="1" w:styleId="TableBody">
    <w:name w:val="Table Body"/>
    <w:basedOn w:val="a1"/>
    <w:rsid w:val="00112A5F"/>
    <w:pPr>
      <w:spacing w:before="80" w:after="80"/>
    </w:pPr>
  </w:style>
  <w:style w:type="paragraph" w:customStyle="1" w:styleId="TableHeadinPrimaryStep">
    <w:name w:val="Table Head in Primary Step"/>
    <w:basedOn w:val="a1"/>
    <w:rsid w:val="00112A5F"/>
    <w:pPr>
      <w:spacing w:before="80" w:after="80"/>
      <w:jc w:val="center"/>
    </w:pPr>
    <w:rPr>
      <w:b/>
      <w:sz w:val="24"/>
      <w:szCs w:val="24"/>
    </w:rPr>
  </w:style>
  <w:style w:type="paragraph" w:customStyle="1" w:styleId="TableBodyinPrimaryStep">
    <w:name w:val="Table Body in Primary Step"/>
    <w:basedOn w:val="a1"/>
    <w:rsid w:val="00112A5F"/>
    <w:pPr>
      <w:spacing w:before="80" w:after="80"/>
    </w:pPr>
    <w:rPr>
      <w:sz w:val="24"/>
      <w:szCs w:val="24"/>
    </w:rPr>
  </w:style>
  <w:style w:type="paragraph" w:customStyle="1" w:styleId="Stepx-xContinue">
    <w:name w:val="Step x-x Continue"/>
    <w:basedOn w:val="Stepx-x"/>
    <w:next w:val="Stepx-xNoNumbering"/>
    <w:rsid w:val="00112A5F"/>
  </w:style>
  <w:style w:type="paragraph" w:customStyle="1" w:styleId="Codeline">
    <w:name w:val="Code line"/>
    <w:basedOn w:val="StepContinue"/>
    <w:rsid w:val="00112A5F"/>
    <w:rPr>
      <w:rFonts w:ascii="Consolas" w:hAnsi="Consolas"/>
    </w:rPr>
  </w:style>
  <w:style w:type="paragraph" w:styleId="af2">
    <w:name w:val="Document Map"/>
    <w:basedOn w:val="a1"/>
    <w:link w:val="af3"/>
    <w:rsid w:val="00112A5F"/>
    <w:pPr>
      <w:shd w:val="clear" w:color="auto" w:fill="000080"/>
    </w:pPr>
    <w:rPr>
      <w:rFonts w:ascii="Tahoma" w:hAnsi="Tahoma" w:cs="Tahoma"/>
    </w:rPr>
  </w:style>
  <w:style w:type="character" w:customStyle="1" w:styleId="af3">
    <w:name w:val="文件引導模式 字元"/>
    <w:basedOn w:val="a3"/>
    <w:link w:val="af2"/>
    <w:rsid w:val="00112A5F"/>
    <w:rPr>
      <w:rFonts w:ascii="Tahoma" w:eastAsia="Times New Roman" w:hAnsi="Tahoma" w:cs="Tahoma"/>
      <w:szCs w:val="20"/>
      <w:shd w:val="clear" w:color="auto" w:fill="000080"/>
      <w:lang w:eastAsia="ar-SA"/>
    </w:rPr>
  </w:style>
  <w:style w:type="paragraph" w:customStyle="1" w:styleId="GeneralInstructionsOnly">
    <w:name w:val="General Instructions Only"/>
    <w:basedOn w:val="a1"/>
    <w:rsid w:val="00112A5F"/>
    <w:pPr>
      <w:spacing w:after="100"/>
      <w:jc w:val="center"/>
    </w:pPr>
    <w:rPr>
      <w:b/>
      <w:sz w:val="24"/>
      <w:szCs w:val="24"/>
    </w:rPr>
  </w:style>
  <w:style w:type="paragraph" w:styleId="af4">
    <w:name w:val="header"/>
    <w:basedOn w:val="a1"/>
    <w:link w:val="af5"/>
    <w:rsid w:val="00112A5F"/>
    <w:pPr>
      <w:pBdr>
        <w:bottom w:val="single" w:sz="12" w:space="1" w:color="auto"/>
      </w:pBdr>
      <w:tabs>
        <w:tab w:val="center" w:pos="4320"/>
        <w:tab w:val="right" w:pos="9360"/>
      </w:tabs>
      <w:suppressAutoHyphens w:val="0"/>
    </w:pPr>
    <w:rPr>
      <w:rFonts w:cs="Arial"/>
      <w:lang w:eastAsia="ja-JP"/>
    </w:rPr>
  </w:style>
  <w:style w:type="character" w:customStyle="1" w:styleId="af5">
    <w:name w:val="頁首 字元"/>
    <w:basedOn w:val="a3"/>
    <w:link w:val="af4"/>
    <w:rsid w:val="00112A5F"/>
    <w:rPr>
      <w:rFonts w:ascii="Segoe UI" w:eastAsia="Times New Roman" w:hAnsi="Segoe UI" w:cs="Arial"/>
      <w:szCs w:val="20"/>
      <w:lang w:eastAsia="ja-JP"/>
    </w:rPr>
  </w:style>
  <w:style w:type="paragraph" w:customStyle="1" w:styleId="Stepx-xNoNumbering">
    <w:name w:val="Step x-x No Numbering"/>
    <w:basedOn w:val="a1"/>
    <w:rsid w:val="00112A5F"/>
    <w:pPr>
      <w:spacing w:before="200"/>
      <w:ind w:left="720"/>
    </w:pPr>
    <w:rPr>
      <w:b/>
      <w:sz w:val="24"/>
    </w:rPr>
  </w:style>
  <w:style w:type="paragraph" w:styleId="af6">
    <w:name w:val="footnote text"/>
    <w:basedOn w:val="a1"/>
    <w:link w:val="af7"/>
    <w:rsid w:val="00112A5F"/>
  </w:style>
  <w:style w:type="character" w:customStyle="1" w:styleId="af7">
    <w:name w:val="註腳文字 字元"/>
    <w:basedOn w:val="a3"/>
    <w:link w:val="af6"/>
    <w:rsid w:val="00112A5F"/>
    <w:rPr>
      <w:rFonts w:ascii="Segoe UI" w:eastAsia="Times New Roman" w:hAnsi="Segoe UI" w:cs="Times New Roman"/>
      <w:szCs w:val="20"/>
      <w:lang w:eastAsia="ar-SA"/>
    </w:rPr>
  </w:style>
  <w:style w:type="paragraph" w:styleId="af8">
    <w:name w:val="annotation text"/>
    <w:basedOn w:val="a1"/>
    <w:link w:val="af9"/>
    <w:rsid w:val="00112A5F"/>
  </w:style>
  <w:style w:type="character" w:customStyle="1" w:styleId="af9">
    <w:name w:val="註解文字 字元"/>
    <w:basedOn w:val="a3"/>
    <w:link w:val="af8"/>
    <w:rsid w:val="00112A5F"/>
    <w:rPr>
      <w:rFonts w:ascii="Segoe UI" w:eastAsia="Times New Roman" w:hAnsi="Segoe UI" w:cs="Times New Roman"/>
      <w:szCs w:val="20"/>
      <w:lang w:eastAsia="ar-SA"/>
    </w:rPr>
  </w:style>
  <w:style w:type="paragraph" w:styleId="afa">
    <w:name w:val="annotation subject"/>
    <w:basedOn w:val="af8"/>
    <w:next w:val="af8"/>
    <w:link w:val="afb"/>
    <w:rsid w:val="00112A5F"/>
    <w:rPr>
      <w:b/>
      <w:bCs/>
    </w:rPr>
  </w:style>
  <w:style w:type="character" w:customStyle="1" w:styleId="afb">
    <w:name w:val="註解主旨 字元"/>
    <w:basedOn w:val="af9"/>
    <w:link w:val="afa"/>
    <w:rsid w:val="00112A5F"/>
    <w:rPr>
      <w:rFonts w:ascii="Segoe UI" w:eastAsia="Times New Roman" w:hAnsi="Segoe UI" w:cs="Times New Roman"/>
      <w:b/>
      <w:bCs/>
      <w:szCs w:val="20"/>
      <w:lang w:eastAsia="ar-SA"/>
    </w:rPr>
  </w:style>
  <w:style w:type="paragraph" w:styleId="afc">
    <w:name w:val="endnote text"/>
    <w:basedOn w:val="a1"/>
    <w:link w:val="afd"/>
    <w:rsid w:val="00112A5F"/>
  </w:style>
  <w:style w:type="character" w:customStyle="1" w:styleId="afd">
    <w:name w:val="章節附註文字 字元"/>
    <w:basedOn w:val="a3"/>
    <w:link w:val="afc"/>
    <w:rsid w:val="00112A5F"/>
    <w:rPr>
      <w:rFonts w:ascii="Segoe UI" w:eastAsia="Times New Roman" w:hAnsi="Segoe UI" w:cs="Times New Roman"/>
      <w:szCs w:val="20"/>
      <w:lang w:eastAsia="ar-SA"/>
    </w:rPr>
  </w:style>
  <w:style w:type="paragraph" w:customStyle="1" w:styleId="GeneralBody">
    <w:name w:val="General Body"/>
    <w:basedOn w:val="a1"/>
    <w:rsid w:val="00112A5F"/>
    <w:pPr>
      <w:spacing w:before="280"/>
      <w:ind w:left="720"/>
    </w:pPr>
    <w:rPr>
      <w:sz w:val="24"/>
      <w:szCs w:val="24"/>
    </w:rPr>
  </w:style>
  <w:style w:type="paragraph" w:customStyle="1" w:styleId="StyleQuestionHeadingItalic">
    <w:name w:val="Style Question Heading + Italic"/>
    <w:basedOn w:val="QuestionHeading"/>
    <w:next w:val="Body"/>
    <w:rsid w:val="00112A5F"/>
    <w:rPr>
      <w:bCs/>
      <w:i/>
      <w:iCs/>
    </w:rPr>
  </w:style>
  <w:style w:type="paragraph" w:styleId="afe">
    <w:name w:val="Revision"/>
    <w:rsid w:val="00112A5F"/>
    <w:pPr>
      <w:suppressAutoHyphens/>
      <w:spacing w:after="0" w:line="240" w:lineRule="auto"/>
    </w:pPr>
    <w:rPr>
      <w:rFonts w:ascii="Arial" w:eastAsia="Times New Roman" w:hAnsi="Arial" w:cs="Times New Roman"/>
      <w:sz w:val="20"/>
      <w:szCs w:val="20"/>
      <w:lang w:eastAsia="ar-SA"/>
    </w:rPr>
  </w:style>
  <w:style w:type="paragraph" w:customStyle="1" w:styleId="BodyTextRight">
    <w:name w:val="Body Text Right"/>
    <w:basedOn w:val="a2"/>
    <w:rsid w:val="00112A5F"/>
    <w:pPr>
      <w:spacing w:before="0" w:after="0"/>
      <w:jc w:val="right"/>
    </w:pPr>
  </w:style>
  <w:style w:type="paragraph" w:customStyle="1" w:styleId="BodySmallRight">
    <w:name w:val="Body Small Right"/>
    <w:basedOn w:val="BodyTextRight"/>
    <w:rsid w:val="00112A5F"/>
    <w:rPr>
      <w:sz w:val="18"/>
      <w:szCs w:val="18"/>
    </w:rPr>
  </w:style>
  <w:style w:type="character" w:customStyle="1" w:styleId="Buttons">
    <w:name w:val="Buttons"/>
    <w:basedOn w:val="a3"/>
    <w:rsid w:val="00112A5F"/>
    <w:rPr>
      <w:b/>
    </w:rPr>
  </w:style>
  <w:style w:type="paragraph" w:styleId="aff">
    <w:name w:val="Title"/>
    <w:basedOn w:val="a1"/>
    <w:link w:val="aff0"/>
    <w:rsid w:val="00112A5F"/>
    <w:pPr>
      <w:framePr w:h="1152" w:hRule="exact" w:wrap="around" w:vAnchor="page" w:hAnchor="page" w:xAlign="center" w:y="1441" w:anchorLock="1"/>
      <w:suppressAutoHyphens w:val="0"/>
      <w:jc w:val="center"/>
    </w:pPr>
    <w:rPr>
      <w:b/>
      <w:kern w:val="28"/>
      <w:sz w:val="36"/>
      <w:lang w:eastAsia="en-US"/>
    </w:rPr>
  </w:style>
  <w:style w:type="character" w:customStyle="1" w:styleId="aff0">
    <w:name w:val="標題 字元"/>
    <w:basedOn w:val="a3"/>
    <w:link w:val="aff"/>
    <w:rsid w:val="00112A5F"/>
    <w:rPr>
      <w:rFonts w:ascii="Segoe UI" w:eastAsia="Times New Roman" w:hAnsi="Segoe UI" w:cs="Times New Roman"/>
      <w:b/>
      <w:kern w:val="28"/>
      <w:sz w:val="36"/>
      <w:szCs w:val="20"/>
    </w:rPr>
  </w:style>
  <w:style w:type="paragraph" w:customStyle="1" w:styleId="Byline">
    <w:name w:val="Byline"/>
    <w:basedOn w:val="aff"/>
    <w:rsid w:val="00112A5F"/>
    <w:pPr>
      <w:framePr w:wrap="around"/>
      <w:spacing w:after="240"/>
      <w:jc w:val="right"/>
    </w:pPr>
    <w:rPr>
      <w:caps/>
      <w:sz w:val="24"/>
      <w:szCs w:val="28"/>
    </w:rPr>
  </w:style>
  <w:style w:type="paragraph" w:customStyle="1" w:styleId="Chapter">
    <w:name w:val="Chapter"/>
    <w:basedOn w:val="a1"/>
    <w:rsid w:val="00112A5F"/>
    <w:pPr>
      <w:keepNext/>
      <w:keepLines/>
      <w:suppressAutoHyphens w:val="0"/>
      <w:spacing w:before="240"/>
    </w:pPr>
    <w:rPr>
      <w:rFonts w:ascii="Times New Roman" w:hAnsi="Times New Roman"/>
      <w:smallCaps/>
      <w:spacing w:val="80"/>
      <w:sz w:val="28"/>
      <w:lang w:eastAsia="en-US"/>
    </w:rPr>
  </w:style>
  <w:style w:type="paragraph" w:customStyle="1" w:styleId="Figures">
    <w:name w:val="Figures"/>
    <w:basedOn w:val="a2"/>
    <w:next w:val="a1"/>
    <w:rsid w:val="00112A5F"/>
    <w:pPr>
      <w:tabs>
        <w:tab w:val="left" w:pos="3600"/>
        <w:tab w:val="left" w:pos="3958"/>
      </w:tabs>
    </w:pPr>
  </w:style>
  <w:style w:type="paragraph" w:customStyle="1" w:styleId="Drawings">
    <w:name w:val="Drawings"/>
    <w:basedOn w:val="Figures"/>
    <w:rsid w:val="00112A5F"/>
    <w:pPr>
      <w:tabs>
        <w:tab w:val="clear" w:pos="3600"/>
        <w:tab w:val="clear" w:pos="3958"/>
      </w:tabs>
      <w:jc w:val="right"/>
    </w:pPr>
  </w:style>
  <w:style w:type="paragraph" w:customStyle="1" w:styleId="ForcePageBreak">
    <w:name w:val="ForcePageBreak"/>
    <w:basedOn w:val="AllowPageBreak"/>
    <w:rsid w:val="00112A5F"/>
    <w:pPr>
      <w:pageBreakBefore/>
    </w:pPr>
  </w:style>
  <w:style w:type="paragraph" w:customStyle="1" w:styleId="HeadingBase">
    <w:name w:val="Heading Base"/>
    <w:rsid w:val="00112A5F"/>
    <w:pPr>
      <w:keepNext/>
      <w:spacing w:after="0" w:line="240" w:lineRule="auto"/>
    </w:pPr>
    <w:rPr>
      <w:rFonts w:ascii="Franklin Gothic Book" w:eastAsia="Times New Roman" w:hAnsi="Franklin Gothic Book" w:cs="Times New Roman"/>
      <w:b/>
      <w:caps/>
      <w:color w:val="003366"/>
      <w:sz w:val="24"/>
      <w:szCs w:val="20"/>
      <w:lang w:val="en-AU"/>
    </w:rPr>
  </w:style>
  <w:style w:type="paragraph" w:customStyle="1" w:styleId="GlossaryHeading">
    <w:name w:val="Glossary Heading"/>
    <w:basedOn w:val="HeadingBase"/>
    <w:rsid w:val="00112A5F"/>
    <w:rPr>
      <w:sz w:val="32"/>
    </w:rPr>
  </w:style>
  <w:style w:type="paragraph" w:customStyle="1" w:styleId="HeadingProcedure">
    <w:name w:val="Heading Procedure"/>
    <w:basedOn w:val="HeadingBase"/>
    <w:next w:val="a1"/>
    <w:rsid w:val="00112A5F"/>
    <w:pPr>
      <w:numPr>
        <w:numId w:val="6"/>
      </w:numPr>
      <w:tabs>
        <w:tab w:val="left" w:pos="0"/>
      </w:tabs>
      <w:spacing w:before="120" w:after="60"/>
    </w:pPr>
    <w:rPr>
      <w:i/>
      <w:caps w:val="0"/>
      <w:sz w:val="22"/>
    </w:rPr>
  </w:style>
  <w:style w:type="character" w:customStyle="1" w:styleId="HotSpot">
    <w:name w:val="HotSpot"/>
    <w:rsid w:val="00112A5F"/>
    <w:rPr>
      <w:b w:val="0"/>
      <w:i w:val="0"/>
      <w:color w:val="0000FF"/>
      <w:u w:val="none"/>
    </w:rPr>
  </w:style>
  <w:style w:type="paragraph" w:customStyle="1" w:styleId="InChapter">
    <w:name w:val="InChapter"/>
    <w:basedOn w:val="31"/>
    <w:rsid w:val="00112A5F"/>
    <w:pPr>
      <w:spacing w:after="240"/>
      <w:outlineLvl w:val="9"/>
    </w:pPr>
    <w:rPr>
      <w:noProof/>
    </w:rPr>
  </w:style>
  <w:style w:type="paragraph" w:styleId="11">
    <w:name w:val="index 1"/>
    <w:basedOn w:val="a1"/>
    <w:next w:val="a1"/>
    <w:semiHidden/>
    <w:rsid w:val="00112A5F"/>
    <w:pPr>
      <w:keepLines/>
      <w:tabs>
        <w:tab w:val="right" w:pos="4176"/>
      </w:tabs>
      <w:suppressAutoHyphens w:val="0"/>
      <w:ind w:left="198" w:hanging="198"/>
    </w:pPr>
    <w:rPr>
      <w:rFonts w:ascii="Gill Sans MT" w:hAnsi="Gill Sans MT"/>
      <w:caps/>
      <w:lang w:eastAsia="en-US"/>
    </w:rPr>
  </w:style>
  <w:style w:type="paragraph" w:styleId="25">
    <w:name w:val="index 2"/>
    <w:basedOn w:val="a1"/>
    <w:next w:val="a1"/>
    <w:semiHidden/>
    <w:rsid w:val="00112A5F"/>
    <w:pPr>
      <w:keepNext/>
      <w:keepLines/>
      <w:tabs>
        <w:tab w:val="right" w:pos="4176"/>
      </w:tabs>
      <w:suppressAutoHyphens w:val="0"/>
      <w:ind w:left="568" w:hanging="284"/>
    </w:pPr>
    <w:rPr>
      <w:rFonts w:ascii="Gill Sans MT" w:hAnsi="Gill Sans MT"/>
      <w:lang w:eastAsia="en-US"/>
    </w:rPr>
  </w:style>
  <w:style w:type="paragraph" w:styleId="23">
    <w:name w:val="List 2"/>
    <w:basedOn w:val="a2"/>
    <w:rsid w:val="00112A5F"/>
    <w:pPr>
      <w:tabs>
        <w:tab w:val="left" w:pos="680"/>
      </w:tabs>
      <w:spacing w:before="60" w:after="60"/>
      <w:ind w:left="680" w:hanging="340"/>
    </w:pPr>
  </w:style>
  <w:style w:type="paragraph" w:styleId="20">
    <w:name w:val="List Number 2"/>
    <w:basedOn w:val="23"/>
    <w:rsid w:val="00112A5F"/>
    <w:pPr>
      <w:numPr>
        <w:numId w:val="7"/>
      </w:numPr>
    </w:pPr>
  </w:style>
  <w:style w:type="paragraph" w:styleId="35">
    <w:name w:val="index 3"/>
    <w:basedOn w:val="20"/>
    <w:next w:val="a1"/>
    <w:semiHidden/>
    <w:rsid w:val="00112A5F"/>
    <w:pPr>
      <w:numPr>
        <w:numId w:val="0"/>
      </w:numPr>
      <w:tabs>
        <w:tab w:val="right" w:leader="dot" w:pos="4176"/>
      </w:tabs>
    </w:pPr>
  </w:style>
  <w:style w:type="paragraph" w:styleId="aff1">
    <w:name w:val="index heading"/>
    <w:basedOn w:val="a1"/>
    <w:next w:val="11"/>
    <w:semiHidden/>
    <w:rsid w:val="00112A5F"/>
    <w:pPr>
      <w:keepNext/>
      <w:keepLines/>
      <w:suppressAutoHyphens w:val="0"/>
      <w:spacing w:before="120" w:after="120"/>
    </w:pPr>
    <w:rPr>
      <w:b/>
      <w:color w:val="336699"/>
      <w:sz w:val="24"/>
      <w:lang w:eastAsia="en-US"/>
    </w:rPr>
  </w:style>
  <w:style w:type="paragraph" w:styleId="33">
    <w:name w:val="List 3"/>
    <w:basedOn w:val="a2"/>
    <w:rsid w:val="00112A5F"/>
    <w:pPr>
      <w:tabs>
        <w:tab w:val="left" w:pos="1021"/>
      </w:tabs>
      <w:spacing w:before="60" w:after="60"/>
      <w:ind w:left="1020" w:hanging="340"/>
    </w:pPr>
  </w:style>
  <w:style w:type="paragraph" w:styleId="43">
    <w:name w:val="List 4"/>
    <w:basedOn w:val="a2"/>
    <w:rsid w:val="00112A5F"/>
    <w:pPr>
      <w:tabs>
        <w:tab w:val="left" w:pos="1361"/>
      </w:tabs>
      <w:spacing w:before="60" w:after="60"/>
      <w:ind w:left="1361" w:hanging="340"/>
    </w:pPr>
  </w:style>
  <w:style w:type="paragraph" w:styleId="53">
    <w:name w:val="List 5"/>
    <w:basedOn w:val="a2"/>
    <w:rsid w:val="00112A5F"/>
    <w:pPr>
      <w:tabs>
        <w:tab w:val="left" w:pos="1701"/>
      </w:tabs>
      <w:spacing w:before="60" w:after="60"/>
      <w:ind w:left="1701" w:hanging="340"/>
    </w:pPr>
  </w:style>
  <w:style w:type="paragraph" w:customStyle="1" w:styleId="ListAlpha">
    <w:name w:val="List Alpha"/>
    <w:basedOn w:val="a8"/>
    <w:rsid w:val="00112A5F"/>
    <w:pPr>
      <w:numPr>
        <w:numId w:val="8"/>
      </w:numPr>
    </w:pPr>
  </w:style>
  <w:style w:type="paragraph" w:customStyle="1" w:styleId="ListAlpha2">
    <w:name w:val="List Alpha 2"/>
    <w:basedOn w:val="23"/>
    <w:rsid w:val="00112A5F"/>
    <w:pPr>
      <w:numPr>
        <w:numId w:val="9"/>
      </w:numPr>
    </w:pPr>
    <w:rPr>
      <w:szCs w:val="22"/>
    </w:rPr>
  </w:style>
  <w:style w:type="paragraph" w:styleId="40">
    <w:name w:val="List Bullet 4"/>
    <w:basedOn w:val="43"/>
    <w:rsid w:val="00112A5F"/>
    <w:pPr>
      <w:numPr>
        <w:numId w:val="12"/>
      </w:numPr>
    </w:pPr>
  </w:style>
  <w:style w:type="paragraph" w:styleId="50">
    <w:name w:val="List Bullet 5"/>
    <w:basedOn w:val="53"/>
    <w:rsid w:val="00112A5F"/>
    <w:pPr>
      <w:numPr>
        <w:numId w:val="13"/>
      </w:numPr>
    </w:pPr>
  </w:style>
  <w:style w:type="paragraph" w:styleId="44">
    <w:name w:val="List Continue 4"/>
    <w:basedOn w:val="43"/>
    <w:rsid w:val="00112A5F"/>
    <w:pPr>
      <w:ind w:firstLine="0"/>
    </w:pPr>
  </w:style>
  <w:style w:type="paragraph" w:styleId="54">
    <w:name w:val="List Continue 5"/>
    <w:basedOn w:val="53"/>
    <w:rsid w:val="00112A5F"/>
    <w:pPr>
      <w:ind w:firstLine="0"/>
    </w:pPr>
  </w:style>
  <w:style w:type="paragraph" w:customStyle="1" w:styleId="ListNote">
    <w:name w:val="List Note"/>
    <w:basedOn w:val="a8"/>
    <w:rsid w:val="00112A5F"/>
    <w:pPr>
      <w:pBdr>
        <w:top w:val="double" w:sz="4" w:space="2" w:color="A0BEDC"/>
        <w:bottom w:val="double" w:sz="4" w:space="2" w:color="A0BEDC"/>
      </w:pBdr>
      <w:tabs>
        <w:tab w:val="left" w:pos="1021"/>
      </w:tabs>
      <w:ind w:firstLine="0"/>
    </w:pPr>
  </w:style>
  <w:style w:type="paragraph" w:styleId="3">
    <w:name w:val="List Number 3"/>
    <w:basedOn w:val="33"/>
    <w:rsid w:val="00112A5F"/>
    <w:pPr>
      <w:numPr>
        <w:numId w:val="15"/>
      </w:numPr>
    </w:pPr>
  </w:style>
  <w:style w:type="paragraph" w:styleId="4">
    <w:name w:val="List Number 4"/>
    <w:basedOn w:val="43"/>
    <w:rsid w:val="00112A5F"/>
    <w:pPr>
      <w:numPr>
        <w:numId w:val="16"/>
      </w:numPr>
    </w:pPr>
  </w:style>
  <w:style w:type="paragraph" w:styleId="5">
    <w:name w:val="List Number 5"/>
    <w:basedOn w:val="53"/>
    <w:rsid w:val="00112A5F"/>
    <w:pPr>
      <w:numPr>
        <w:numId w:val="17"/>
      </w:numPr>
    </w:pPr>
  </w:style>
  <w:style w:type="paragraph" w:customStyle="1" w:styleId="MarginNote">
    <w:name w:val="Margin Note"/>
    <w:basedOn w:val="a2"/>
    <w:rsid w:val="00112A5F"/>
    <w:pPr>
      <w:pBdr>
        <w:top w:val="single" w:sz="6" w:space="6" w:color="FFFFFF"/>
        <w:bottom w:val="single" w:sz="6" w:space="6" w:color="FFFFFF"/>
      </w:pBdr>
      <w:shd w:val="pct10" w:color="auto" w:fill="auto"/>
      <w:tabs>
        <w:tab w:val="left" w:pos="567"/>
      </w:tabs>
      <w:spacing w:before="60" w:after="60"/>
    </w:pPr>
    <w:rPr>
      <w:i/>
    </w:rPr>
  </w:style>
  <w:style w:type="paragraph" w:customStyle="1" w:styleId="MarginEdition">
    <w:name w:val="Margin Edition"/>
    <w:basedOn w:val="MarginNote"/>
    <w:rsid w:val="00112A5F"/>
    <w:pPr>
      <w:spacing w:before="0" w:after="0"/>
    </w:pPr>
    <w:rPr>
      <w:rFonts w:ascii="Arial Black" w:hAnsi="Arial Black"/>
      <w:color w:val="999999"/>
    </w:rPr>
  </w:style>
  <w:style w:type="paragraph" w:customStyle="1" w:styleId="MarginIcons">
    <w:name w:val="Margin Icons"/>
    <w:basedOn w:val="a2"/>
    <w:rsid w:val="00112A5F"/>
    <w:pPr>
      <w:framePr w:w="1138" w:wrap="around" w:vAnchor="text" w:hAnchor="page" w:x="188" w:y="-215" w:anchorLock="1"/>
      <w:spacing w:before="60" w:after="60"/>
      <w:jc w:val="right"/>
    </w:pPr>
    <w:rPr>
      <w:rFonts w:ascii="Trebuchet MS" w:hAnsi="Trebuchet MS"/>
      <w:color w:val="FF0000"/>
      <w:sz w:val="16"/>
    </w:rPr>
  </w:style>
  <w:style w:type="paragraph" w:customStyle="1" w:styleId="MiniTOCItem">
    <w:name w:val="MiniTOCItem"/>
    <w:basedOn w:val="a"/>
    <w:rsid w:val="00112A5F"/>
    <w:pPr>
      <w:numPr>
        <w:numId w:val="0"/>
      </w:numPr>
      <w:tabs>
        <w:tab w:val="right" w:leader="dot" w:pos="6521"/>
      </w:tabs>
      <w:spacing w:before="0"/>
    </w:pPr>
  </w:style>
  <w:style w:type="paragraph" w:customStyle="1" w:styleId="MiniTOCTitle">
    <w:name w:val="MiniTOCTitle"/>
    <w:basedOn w:val="41"/>
    <w:rsid w:val="00112A5F"/>
    <w:pPr>
      <w:framePr w:wrap="around" w:vAnchor="text" w:hAnchor="text" w:y="1"/>
      <w:pBdr>
        <w:bottom w:val="single" w:sz="12" w:space="1" w:color="EE3424"/>
      </w:pBdr>
      <w:spacing w:before="240"/>
      <w:outlineLvl w:val="9"/>
    </w:pPr>
    <w:rPr>
      <w:rFonts w:ascii="Segoe UI" w:hAnsi="Segoe UI"/>
      <w:noProof/>
      <w:sz w:val="24"/>
    </w:rPr>
  </w:style>
  <w:style w:type="paragraph" w:customStyle="1" w:styleId="Note">
    <w:name w:val="Note"/>
    <w:basedOn w:val="a2"/>
    <w:rsid w:val="00112A5F"/>
    <w:pPr>
      <w:pBdr>
        <w:top w:val="double" w:sz="4" w:space="4" w:color="A0BEDC"/>
        <w:bottom w:val="double" w:sz="4" w:space="4" w:color="A0BEDC"/>
      </w:pBdr>
      <w:tabs>
        <w:tab w:val="left" w:pos="680"/>
      </w:tabs>
    </w:pPr>
  </w:style>
  <w:style w:type="paragraph" w:customStyle="1" w:styleId="NoteBullet">
    <w:name w:val="Note Bullet"/>
    <w:basedOn w:val="Note"/>
    <w:rsid w:val="00112A5F"/>
    <w:pPr>
      <w:tabs>
        <w:tab w:val="clear" w:pos="680"/>
      </w:tabs>
      <w:spacing w:before="60" w:after="60"/>
    </w:pPr>
  </w:style>
  <w:style w:type="character" w:styleId="aff2">
    <w:name w:val="page number"/>
    <w:basedOn w:val="a3"/>
    <w:rsid w:val="00112A5F"/>
  </w:style>
  <w:style w:type="paragraph" w:customStyle="1" w:styleId="SubHeading1">
    <w:name w:val="SubHeading1"/>
    <w:basedOn w:val="HeadingBase"/>
    <w:rsid w:val="00112A5F"/>
    <w:pPr>
      <w:spacing w:before="240" w:after="60"/>
    </w:pPr>
    <w:rPr>
      <w:rFonts w:ascii="Arial" w:hAnsi="Arial"/>
      <w:caps w:val="0"/>
      <w:color w:val="auto"/>
    </w:rPr>
  </w:style>
  <w:style w:type="paragraph" w:customStyle="1" w:styleId="SubHeading2">
    <w:name w:val="SubHeading2"/>
    <w:basedOn w:val="HeadingBase"/>
    <w:rsid w:val="00112A5F"/>
    <w:pPr>
      <w:spacing w:before="240" w:after="60"/>
    </w:pPr>
    <w:rPr>
      <w:sz w:val="20"/>
    </w:rPr>
  </w:style>
  <w:style w:type="character" w:customStyle="1" w:styleId="Subscript">
    <w:name w:val="Subscript"/>
    <w:basedOn w:val="a3"/>
    <w:rsid w:val="00112A5F"/>
    <w:rPr>
      <w:sz w:val="16"/>
      <w:vertAlign w:val="subscript"/>
    </w:rPr>
  </w:style>
  <w:style w:type="paragraph" w:styleId="aff3">
    <w:name w:val="Subtitle"/>
    <w:basedOn w:val="aff"/>
    <w:link w:val="aff4"/>
    <w:rsid w:val="00112A5F"/>
    <w:pPr>
      <w:framePr w:w="10526" w:h="1872" w:hRule="exact" w:wrap="notBeside" w:vAnchor="text" w:hAnchor="text" w:x="721" w:y="577"/>
      <w:pBdr>
        <w:bottom w:val="single" w:sz="18" w:space="1" w:color="000000" w:themeColor="text1"/>
      </w:pBdr>
      <w:tabs>
        <w:tab w:val="left" w:pos="7230"/>
      </w:tabs>
    </w:pPr>
    <w:rPr>
      <w:rFonts w:ascii="Times New Roman" w:hAnsi="Times New Roman"/>
    </w:rPr>
  </w:style>
  <w:style w:type="character" w:customStyle="1" w:styleId="aff4">
    <w:name w:val="副標題 字元"/>
    <w:basedOn w:val="a3"/>
    <w:link w:val="aff3"/>
    <w:rsid w:val="00112A5F"/>
    <w:rPr>
      <w:rFonts w:ascii="Times New Roman" w:eastAsia="Times New Roman" w:hAnsi="Times New Roman" w:cs="Times New Roman"/>
      <w:b/>
      <w:kern w:val="28"/>
      <w:sz w:val="36"/>
      <w:szCs w:val="20"/>
    </w:rPr>
  </w:style>
  <w:style w:type="paragraph" w:customStyle="1" w:styleId="SuperHeading">
    <w:name w:val="SuperHeading"/>
    <w:basedOn w:val="a1"/>
    <w:rsid w:val="00112A5F"/>
    <w:pPr>
      <w:keepNext/>
      <w:keepLines/>
      <w:framePr w:w="9299" w:hSpace="181" w:vSpace="181" w:wrap="notBeside" w:vAnchor="text" w:hAnchor="page" w:x="1419" w:y="1" w:anchorLock="1"/>
      <w:suppressAutoHyphens w:val="0"/>
      <w:spacing w:after="120"/>
      <w:jc w:val="right"/>
    </w:pPr>
    <w:rPr>
      <w:rFonts w:ascii="Franklin Gothic Book" w:hAnsi="Franklin Gothic Book"/>
      <w:b/>
      <w:color w:val="336699"/>
      <w:sz w:val="48"/>
      <w:lang w:eastAsia="en-US"/>
    </w:rPr>
  </w:style>
  <w:style w:type="character" w:customStyle="1" w:styleId="Superscript">
    <w:name w:val="Superscript"/>
    <w:basedOn w:val="a3"/>
    <w:rsid w:val="00112A5F"/>
    <w:rPr>
      <w:sz w:val="16"/>
      <w:vertAlign w:val="superscript"/>
    </w:rPr>
  </w:style>
  <w:style w:type="paragraph" w:customStyle="1" w:styleId="SuperTitle">
    <w:name w:val="SuperTitle"/>
    <w:next w:val="aff"/>
    <w:rsid w:val="00112A5F"/>
    <w:pPr>
      <w:framePr w:h="1080" w:hRule="exact" w:wrap="notBeside" w:vAnchor="page" w:hAnchor="page" w:xAlign="center" w:y="1873" w:anchorLock="1"/>
      <w:spacing w:after="0" w:line="240" w:lineRule="auto"/>
      <w:jc w:val="center"/>
    </w:pPr>
    <w:rPr>
      <w:rFonts w:ascii="Arial" w:eastAsia="Times New Roman" w:hAnsi="Arial" w:cs="Times New Roman"/>
      <w:b/>
      <w:kern w:val="28"/>
      <w:sz w:val="36"/>
      <w:szCs w:val="20"/>
    </w:rPr>
  </w:style>
  <w:style w:type="character" w:customStyle="1" w:styleId="Symbols">
    <w:name w:val="Symbols"/>
    <w:basedOn w:val="a3"/>
    <w:rsid w:val="00112A5F"/>
    <w:rPr>
      <w:rFonts w:ascii="Symbol" w:hAnsi="Symbol"/>
    </w:rPr>
  </w:style>
  <w:style w:type="paragraph" w:customStyle="1" w:styleId="TableBodyTextRight">
    <w:name w:val="Table Body Text Right"/>
    <w:basedOn w:val="TableBodyText"/>
    <w:rsid w:val="00112A5F"/>
    <w:pPr>
      <w:widowControl w:val="0"/>
      <w:autoSpaceDE w:val="0"/>
      <w:autoSpaceDN w:val="0"/>
      <w:adjustRightInd w:val="0"/>
      <w:jc w:val="right"/>
    </w:pPr>
    <w:rPr>
      <w:rFonts w:cs="Arial"/>
      <w:szCs w:val="18"/>
    </w:rPr>
  </w:style>
  <w:style w:type="paragraph" w:customStyle="1" w:styleId="TableHeading">
    <w:name w:val="Table Heading"/>
    <w:basedOn w:val="HeadingBase"/>
    <w:rsid w:val="00112A5F"/>
    <w:pPr>
      <w:keepLines/>
      <w:shd w:val="clear" w:color="800000" w:fill="auto"/>
      <w:spacing w:before="120" w:after="120"/>
      <w:jc w:val="center"/>
    </w:pPr>
    <w:rPr>
      <w:rFonts w:ascii="Arial Bold" w:hAnsi="Arial Bold"/>
      <w:caps w:val="0"/>
      <w:color w:val="000000" w:themeColor="text1"/>
      <w:sz w:val="20"/>
    </w:rPr>
  </w:style>
  <w:style w:type="paragraph" w:customStyle="1" w:styleId="TableListBullet">
    <w:name w:val="Table List Bullet"/>
    <w:basedOn w:val="a"/>
    <w:rsid w:val="00112A5F"/>
    <w:pPr>
      <w:numPr>
        <w:numId w:val="22"/>
      </w:numPr>
    </w:pPr>
  </w:style>
  <w:style w:type="paragraph" w:customStyle="1" w:styleId="TableListNumber">
    <w:name w:val="Table List Number"/>
    <w:basedOn w:val="a0"/>
    <w:rsid w:val="00112A5F"/>
    <w:pPr>
      <w:numPr>
        <w:numId w:val="0"/>
      </w:numPr>
    </w:pPr>
  </w:style>
  <w:style w:type="paragraph" w:styleId="aff5">
    <w:name w:val="table of figures"/>
    <w:basedOn w:val="a1"/>
    <w:next w:val="a1"/>
    <w:semiHidden/>
    <w:rsid w:val="00112A5F"/>
    <w:pPr>
      <w:keepNext/>
      <w:keepLines/>
      <w:tabs>
        <w:tab w:val="right" w:leader="dot" w:pos="9072"/>
      </w:tabs>
      <w:suppressAutoHyphens w:val="0"/>
      <w:ind w:left="970" w:hanging="403"/>
    </w:pPr>
    <w:rPr>
      <w:rFonts w:ascii="Times New Roman" w:hAnsi="Times New Roman"/>
      <w:b/>
      <w:lang w:eastAsia="en-US"/>
    </w:rPr>
  </w:style>
  <w:style w:type="paragraph" w:styleId="12">
    <w:name w:val="toc 1"/>
    <w:basedOn w:val="a1"/>
    <w:next w:val="a1"/>
    <w:uiPriority w:val="39"/>
    <w:rsid w:val="00112A5F"/>
    <w:pPr>
      <w:tabs>
        <w:tab w:val="left" w:pos="1440"/>
        <w:tab w:val="right" w:leader="dot" w:pos="9360"/>
      </w:tabs>
      <w:suppressAutoHyphens w:val="0"/>
      <w:spacing w:before="120" w:after="240"/>
      <w:ind w:left="1296" w:right="720" w:hanging="936"/>
    </w:pPr>
    <w:rPr>
      <w:b/>
      <w:noProof/>
      <w:sz w:val="24"/>
      <w:szCs w:val="24"/>
      <w:lang w:eastAsia="en-US"/>
    </w:rPr>
  </w:style>
  <w:style w:type="paragraph" w:styleId="26">
    <w:name w:val="toc 2"/>
    <w:basedOn w:val="1"/>
    <w:next w:val="a1"/>
    <w:uiPriority w:val="39"/>
    <w:rsid w:val="00112A5F"/>
    <w:pPr>
      <w:keepNext w:val="0"/>
      <w:shd w:val="clear" w:color="FFFFFF" w:fill="auto"/>
      <w:spacing w:before="120" w:after="120"/>
      <w:ind w:left="720"/>
      <w:jc w:val="left"/>
    </w:pPr>
    <w:rPr>
      <w:rFonts w:ascii="Segoe UI" w:hAnsi="Segoe UI"/>
      <w:sz w:val="24"/>
      <w:lang w:val="en-US"/>
    </w:rPr>
  </w:style>
  <w:style w:type="paragraph" w:styleId="36">
    <w:name w:val="toc 3"/>
    <w:basedOn w:val="21"/>
    <w:next w:val="a1"/>
    <w:uiPriority w:val="39"/>
    <w:rsid w:val="00112A5F"/>
    <w:pPr>
      <w:keepNext w:val="0"/>
      <w:keepLines w:val="0"/>
      <w:spacing w:before="120"/>
      <w:ind w:left="1080"/>
    </w:pPr>
    <w:rPr>
      <w:rFonts w:ascii="Segoe UI" w:hAnsi="Segoe UI"/>
      <w:sz w:val="24"/>
      <w:szCs w:val="20"/>
      <w:lang w:val="en-US"/>
    </w:rPr>
  </w:style>
  <w:style w:type="paragraph" w:styleId="45">
    <w:name w:val="toc 4"/>
    <w:basedOn w:val="31"/>
    <w:next w:val="a1"/>
    <w:autoRedefine/>
    <w:semiHidden/>
    <w:rsid w:val="00112A5F"/>
    <w:pPr>
      <w:keepNext w:val="0"/>
      <w:spacing w:before="240" w:line="240" w:lineRule="exact"/>
      <w:ind w:left="1080"/>
    </w:pPr>
    <w:rPr>
      <w:b w:val="0"/>
      <w:spacing w:val="-15"/>
      <w:kern w:val="28"/>
      <w:sz w:val="20"/>
      <w:lang w:val="en-US"/>
    </w:rPr>
  </w:style>
  <w:style w:type="paragraph" w:styleId="55">
    <w:name w:val="toc 5"/>
    <w:basedOn w:val="41"/>
    <w:next w:val="a1"/>
    <w:autoRedefine/>
    <w:rsid w:val="00112A5F"/>
    <w:pPr>
      <w:spacing w:before="180"/>
      <w:ind w:left="1440"/>
    </w:pPr>
    <w:rPr>
      <w:b w:val="0"/>
      <w:bCs/>
      <w:sz w:val="18"/>
      <w:szCs w:val="28"/>
      <w:lang w:val="en-US"/>
    </w:rPr>
  </w:style>
  <w:style w:type="paragraph" w:styleId="61">
    <w:name w:val="toc 6"/>
    <w:basedOn w:val="a1"/>
    <w:next w:val="a1"/>
    <w:autoRedefine/>
    <w:rsid w:val="00112A5F"/>
    <w:pPr>
      <w:suppressAutoHyphens w:val="0"/>
      <w:spacing w:before="120" w:after="120"/>
      <w:ind w:left="1000"/>
    </w:pPr>
    <w:rPr>
      <w:lang w:eastAsia="en-US"/>
    </w:rPr>
  </w:style>
  <w:style w:type="paragraph" w:styleId="71">
    <w:name w:val="toc 7"/>
    <w:basedOn w:val="a1"/>
    <w:next w:val="a1"/>
    <w:autoRedefine/>
    <w:rsid w:val="00112A5F"/>
    <w:pPr>
      <w:suppressAutoHyphens w:val="0"/>
      <w:spacing w:before="120" w:after="120"/>
      <w:ind w:left="1200"/>
    </w:pPr>
    <w:rPr>
      <w:rFonts w:ascii="Times New Roman" w:hAnsi="Times New Roman"/>
      <w:lang w:eastAsia="en-US"/>
    </w:rPr>
  </w:style>
  <w:style w:type="paragraph" w:styleId="81">
    <w:name w:val="toc 8"/>
    <w:basedOn w:val="a1"/>
    <w:next w:val="a1"/>
    <w:autoRedefine/>
    <w:rsid w:val="00112A5F"/>
    <w:pPr>
      <w:suppressAutoHyphens w:val="0"/>
      <w:spacing w:before="120" w:after="120"/>
      <w:ind w:left="1400"/>
    </w:pPr>
    <w:rPr>
      <w:rFonts w:ascii="Times New Roman" w:hAnsi="Times New Roman"/>
      <w:lang w:eastAsia="en-US"/>
    </w:rPr>
  </w:style>
  <w:style w:type="paragraph" w:styleId="91">
    <w:name w:val="toc 9"/>
    <w:basedOn w:val="a1"/>
    <w:next w:val="a1"/>
    <w:autoRedefine/>
    <w:rsid w:val="00112A5F"/>
    <w:pPr>
      <w:suppressAutoHyphens w:val="0"/>
      <w:spacing w:before="120" w:after="120"/>
      <w:ind w:left="1600"/>
    </w:pPr>
    <w:rPr>
      <w:rFonts w:ascii="Times New Roman" w:hAnsi="Times New Roman"/>
      <w:lang w:eastAsia="en-US"/>
    </w:rPr>
  </w:style>
  <w:style w:type="paragraph" w:customStyle="1" w:styleId="TOCBase">
    <w:name w:val="TOC Base"/>
    <w:rsid w:val="00112A5F"/>
    <w:pPr>
      <w:spacing w:after="0" w:line="240" w:lineRule="auto"/>
    </w:pPr>
    <w:rPr>
      <w:rFonts w:ascii="Franklin Gothic Book" w:eastAsia="Times New Roman" w:hAnsi="Franklin Gothic Book" w:cs="Times New Roman"/>
      <w:noProof/>
      <w:sz w:val="20"/>
      <w:szCs w:val="20"/>
      <w:lang w:val="en-AU"/>
    </w:rPr>
  </w:style>
  <w:style w:type="paragraph" w:customStyle="1" w:styleId="TOFTitle">
    <w:name w:val="TOFTitle"/>
    <w:basedOn w:val="TOCTitle"/>
    <w:rsid w:val="00112A5F"/>
  </w:style>
  <w:style w:type="character" w:customStyle="1" w:styleId="Underlined">
    <w:name w:val="Underlined"/>
    <w:basedOn w:val="a3"/>
    <w:rsid w:val="00112A5F"/>
    <w:rPr>
      <w:u w:val="single"/>
    </w:rPr>
  </w:style>
  <w:style w:type="paragraph" w:customStyle="1" w:styleId="Version">
    <w:name w:val="Version"/>
    <w:basedOn w:val="aff"/>
    <w:rsid w:val="00112A5F"/>
    <w:pPr>
      <w:framePr w:wrap="around"/>
      <w:spacing w:before="1800" w:after="240"/>
      <w:jc w:val="right"/>
    </w:pPr>
    <w:rPr>
      <w:b w:val="0"/>
      <w:caps/>
      <w:color w:val="336699"/>
      <w:sz w:val="28"/>
    </w:rPr>
  </w:style>
  <w:style w:type="paragraph" w:customStyle="1" w:styleId="WideTable">
    <w:name w:val="Wide Table"/>
    <w:basedOn w:val="a1"/>
    <w:rsid w:val="00112A5F"/>
    <w:pPr>
      <w:keepNext/>
      <w:keepLines/>
      <w:suppressAutoHyphens w:val="0"/>
      <w:ind w:left="-1418"/>
    </w:pPr>
    <w:rPr>
      <w:rFonts w:ascii="Courier New" w:hAnsi="Courier New"/>
      <w:sz w:val="2"/>
      <w:szCs w:val="2"/>
      <w:lang w:eastAsia="en-US"/>
    </w:rPr>
  </w:style>
  <w:style w:type="character" w:customStyle="1" w:styleId="WingdingSymbols">
    <w:name w:val="Wingding Symbols"/>
    <w:rsid w:val="00112A5F"/>
    <w:rPr>
      <w:rFonts w:ascii="Wingdings" w:hAnsi="Wingdings"/>
    </w:rPr>
  </w:style>
  <w:style w:type="paragraph" w:customStyle="1" w:styleId="LABSectionPagePrefix">
    <w:name w:val="LAB Section Page Prefix"/>
    <w:basedOn w:val="a1"/>
    <w:rsid w:val="00112A5F"/>
    <w:rPr>
      <w:color w:val="FFFFFF" w:themeColor="background1"/>
      <w:sz w:val="2"/>
    </w:rPr>
  </w:style>
  <w:style w:type="paragraph" w:customStyle="1" w:styleId="TableCaptionObsolete">
    <w:name w:val="Table Caption Obsolete"/>
    <w:basedOn w:val="ad"/>
    <w:rsid w:val="00112A5F"/>
    <w:pPr>
      <w:ind w:left="0"/>
    </w:pPr>
  </w:style>
  <w:style w:type="table" w:styleId="aff6">
    <w:name w:val="Table Grid"/>
    <w:basedOn w:val="a4"/>
    <w:uiPriority w:val="59"/>
    <w:rsid w:val="00112A5F"/>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NoNumber">
    <w:name w:val="Caption NoNumber"/>
    <w:basedOn w:val="FigureCaption"/>
    <w:qFormat/>
    <w:rsid w:val="00112A5F"/>
    <w:rPr>
      <w:lang w:val="en-CA"/>
    </w:rPr>
  </w:style>
  <w:style w:type="paragraph" w:customStyle="1" w:styleId="TableCaption">
    <w:name w:val="Table Caption"/>
    <w:basedOn w:val="ad"/>
    <w:rsid w:val="00112A5F"/>
    <w:rPr>
      <w:rFonts w:cs="Tahoma"/>
      <w:szCs w:val="18"/>
    </w:rPr>
  </w:style>
  <w:style w:type="paragraph" w:customStyle="1" w:styleId="TableListContinue">
    <w:name w:val="Table List Continue"/>
    <w:basedOn w:val="a9"/>
    <w:rsid w:val="00112A5F"/>
    <w:pPr>
      <w:ind w:left="0"/>
    </w:pPr>
    <w:rPr>
      <w:sz w:val="18"/>
    </w:rPr>
  </w:style>
  <w:style w:type="character" w:customStyle="1" w:styleId="Red">
    <w:name w:val="Red"/>
    <w:basedOn w:val="a3"/>
    <w:uiPriority w:val="1"/>
    <w:qFormat/>
    <w:rsid w:val="00112A5F"/>
    <w:rPr>
      <w:color w:val="FF0000"/>
    </w:rPr>
  </w:style>
  <w:style w:type="paragraph" w:customStyle="1" w:styleId="GuideTextBlock">
    <w:name w:val="Guide Text Block"/>
    <w:basedOn w:val="a1"/>
    <w:rsid w:val="00112A5F"/>
    <w:rPr>
      <w:color w:val="FFFFFF" w:themeColor="background1"/>
      <w:sz w:val="2"/>
    </w:rPr>
  </w:style>
  <w:style w:type="paragraph" w:customStyle="1" w:styleId="TableSpacer">
    <w:name w:val="Table Spacer"/>
    <w:basedOn w:val="a1"/>
    <w:qFormat/>
    <w:rsid w:val="00112A5F"/>
    <w:pPr>
      <w:ind w:left="346"/>
    </w:pPr>
  </w:style>
  <w:style w:type="character" w:customStyle="1" w:styleId="MonospaceItalic">
    <w:name w:val="Monospace Italic"/>
    <w:basedOn w:val="Monospace"/>
    <w:uiPriority w:val="1"/>
    <w:qFormat/>
    <w:rsid w:val="00112A5F"/>
    <w:rPr>
      <w:rFonts w:ascii="Courier New" w:hAnsi="Courier New"/>
      <w:i/>
    </w:rPr>
  </w:style>
  <w:style w:type="paragraph" w:customStyle="1" w:styleId="GeneralBullet3">
    <w:name w:val="General Bullet 3"/>
    <w:basedOn w:val="GeneralBullet2"/>
    <w:qFormat/>
    <w:rsid w:val="00112A5F"/>
    <w:pPr>
      <w:numPr>
        <w:numId w:val="5"/>
      </w:numPr>
    </w:pPr>
  </w:style>
  <w:style w:type="paragraph" w:customStyle="1" w:styleId="AnswerBodyCenter">
    <w:name w:val="Answer Body Center"/>
    <w:basedOn w:val="AnswerBody"/>
    <w:qFormat/>
    <w:rsid w:val="00112A5F"/>
    <w:pPr>
      <w:spacing w:before="120" w:after="120"/>
      <w:ind w:left="0"/>
      <w:jc w:val="center"/>
    </w:pPr>
  </w:style>
  <w:style w:type="paragraph" w:customStyle="1" w:styleId="AnswerBodyTable">
    <w:name w:val="Answer Body Table"/>
    <w:basedOn w:val="AnswerBody"/>
    <w:qFormat/>
    <w:rsid w:val="00112A5F"/>
    <w:pPr>
      <w:spacing w:before="120" w:after="120"/>
      <w:ind w:left="0"/>
    </w:pPr>
  </w:style>
  <w:style w:type="paragraph" w:customStyle="1" w:styleId="TableCaptionLabAnswersSection">
    <w:name w:val="Table Caption (Lab Answers Section)"/>
    <w:basedOn w:val="TableCaption"/>
    <w:qFormat/>
    <w:rsid w:val="00112A5F"/>
    <w:pPr>
      <w:ind w:left="360"/>
    </w:pPr>
    <w:rPr>
      <w:rFonts w:ascii="Segoe UI" w:hAnsi="Segoe UI"/>
    </w:rPr>
  </w:style>
  <w:style w:type="paragraph" w:customStyle="1" w:styleId="TableCaptionLabBody">
    <w:name w:val="Table Caption (Lab Body)"/>
    <w:basedOn w:val="TableCaption"/>
    <w:qFormat/>
    <w:rsid w:val="00112A5F"/>
    <w:pPr>
      <w:ind w:left="0"/>
    </w:pPr>
    <w:rPr>
      <w:rFonts w:ascii="Segoe UI" w:hAnsi="Segoe UI"/>
    </w:rPr>
  </w:style>
  <w:style w:type="paragraph" w:customStyle="1" w:styleId="Stepx-xBullet3">
    <w:name w:val="Step x-x Bullet 3"/>
    <w:basedOn w:val="Stepx-xBullet2"/>
    <w:qFormat/>
    <w:rsid w:val="00112A5F"/>
    <w:pPr>
      <w:numPr>
        <w:numId w:val="21"/>
      </w:numPr>
    </w:pPr>
  </w:style>
  <w:style w:type="paragraph" w:customStyle="1" w:styleId="LabStepContinueNotBold">
    <w:name w:val="Lab Step Continue Not Bold"/>
    <w:basedOn w:val="LabStepContinue"/>
    <w:qFormat/>
    <w:rsid w:val="00112A5F"/>
    <w:rPr>
      <w:b w:val="0"/>
    </w:rPr>
  </w:style>
  <w:style w:type="character" w:customStyle="1" w:styleId="Blue">
    <w:name w:val="Blue"/>
    <w:basedOn w:val="a3"/>
    <w:uiPriority w:val="1"/>
    <w:qFormat/>
    <w:rsid w:val="00112A5F"/>
    <w:rPr>
      <w:color w:val="0000FF"/>
      <w:lang w:val="en-CA"/>
    </w:rPr>
  </w:style>
  <w:style w:type="character" w:customStyle="1" w:styleId="BlueBold">
    <w:name w:val="Blue Bold"/>
    <w:basedOn w:val="Blue"/>
    <w:uiPriority w:val="1"/>
    <w:qFormat/>
    <w:rsid w:val="00112A5F"/>
    <w:rPr>
      <w:b/>
      <w:color w:val="0000FF"/>
      <w:lang w:val="en-CA"/>
    </w:rPr>
  </w:style>
  <w:style w:type="character" w:customStyle="1" w:styleId="BlueBoldItalic">
    <w:name w:val="Blue Bold Italic"/>
    <w:basedOn w:val="Blue"/>
    <w:uiPriority w:val="1"/>
    <w:qFormat/>
    <w:rsid w:val="00112A5F"/>
    <w:rPr>
      <w:b/>
      <w:i/>
      <w:color w:val="0000FF"/>
      <w:lang w:val="en-CA"/>
    </w:rPr>
  </w:style>
  <w:style w:type="character" w:customStyle="1" w:styleId="BlueItalic">
    <w:name w:val="Blue Italic"/>
    <w:basedOn w:val="Blue"/>
    <w:uiPriority w:val="1"/>
    <w:qFormat/>
    <w:rsid w:val="00112A5F"/>
    <w:rPr>
      <w:i/>
      <w:color w:val="0000FF"/>
      <w:lang w:val="en-CA"/>
    </w:rPr>
  </w:style>
  <w:style w:type="character" w:customStyle="1" w:styleId="BlueMonospace">
    <w:name w:val="Blue Monospace"/>
    <w:basedOn w:val="Blue"/>
    <w:uiPriority w:val="1"/>
    <w:qFormat/>
    <w:rsid w:val="00112A5F"/>
    <w:rPr>
      <w:rFonts w:ascii="Courier New" w:hAnsi="Courier New"/>
      <w:color w:val="0000FF"/>
      <w:lang w:val="en-CA"/>
    </w:rPr>
  </w:style>
  <w:style w:type="paragraph" w:customStyle="1" w:styleId="BodyTextSingleSpace">
    <w:name w:val="Body Text Single Space"/>
    <w:basedOn w:val="a2"/>
    <w:qFormat/>
    <w:rsid w:val="00112A5F"/>
    <w:pPr>
      <w:spacing w:before="0" w:after="0"/>
    </w:pPr>
  </w:style>
  <w:style w:type="character" w:customStyle="1" w:styleId="Green">
    <w:name w:val="Green"/>
    <w:basedOn w:val="a3"/>
    <w:uiPriority w:val="1"/>
    <w:qFormat/>
    <w:rsid w:val="00112A5F"/>
    <w:rPr>
      <w:color w:val="008000"/>
    </w:rPr>
  </w:style>
  <w:style w:type="character" w:customStyle="1" w:styleId="GreenBoldItalic">
    <w:name w:val="Green Bold Italic"/>
    <w:basedOn w:val="Green"/>
    <w:uiPriority w:val="1"/>
    <w:qFormat/>
    <w:rsid w:val="00112A5F"/>
    <w:rPr>
      <w:b/>
      <w:i/>
      <w:color w:val="008000"/>
    </w:rPr>
  </w:style>
  <w:style w:type="character" w:customStyle="1" w:styleId="GreenItalic">
    <w:name w:val="Green Italic"/>
    <w:basedOn w:val="Green"/>
    <w:uiPriority w:val="1"/>
    <w:qFormat/>
    <w:rsid w:val="00112A5F"/>
    <w:rPr>
      <w:b w:val="0"/>
      <w:i/>
      <w:color w:val="008000"/>
    </w:rPr>
  </w:style>
  <w:style w:type="character" w:customStyle="1" w:styleId="GreenMonospace">
    <w:name w:val="Green Monospace"/>
    <w:basedOn w:val="Green"/>
    <w:uiPriority w:val="1"/>
    <w:qFormat/>
    <w:rsid w:val="00112A5F"/>
    <w:rPr>
      <w:rFonts w:ascii="Courier New" w:hAnsi="Courier New"/>
      <w:color w:val="008000"/>
    </w:rPr>
  </w:style>
  <w:style w:type="character" w:customStyle="1" w:styleId="Orange">
    <w:name w:val="Orange"/>
    <w:basedOn w:val="a3"/>
    <w:uiPriority w:val="1"/>
    <w:qFormat/>
    <w:rsid w:val="00112A5F"/>
    <w:rPr>
      <w:color w:val="FFC000"/>
    </w:rPr>
  </w:style>
  <w:style w:type="character" w:customStyle="1" w:styleId="OrangeBoldItalic">
    <w:name w:val="Orange Bold Italic"/>
    <w:basedOn w:val="Orange"/>
    <w:uiPriority w:val="1"/>
    <w:qFormat/>
    <w:rsid w:val="00112A5F"/>
    <w:rPr>
      <w:b/>
      <w:i/>
      <w:color w:val="FFC000"/>
    </w:rPr>
  </w:style>
  <w:style w:type="character" w:customStyle="1" w:styleId="Purple">
    <w:name w:val="Purple"/>
    <w:basedOn w:val="a3"/>
    <w:uiPriority w:val="1"/>
    <w:qFormat/>
    <w:rsid w:val="00112A5F"/>
    <w:rPr>
      <w:color w:val="7030A0"/>
    </w:rPr>
  </w:style>
  <w:style w:type="character" w:customStyle="1" w:styleId="PurpleBoldItalic">
    <w:name w:val="Purple Bold Italic"/>
    <w:basedOn w:val="Purple"/>
    <w:uiPriority w:val="1"/>
    <w:qFormat/>
    <w:rsid w:val="00112A5F"/>
    <w:rPr>
      <w:b/>
      <w:i/>
      <w:color w:val="7030A0"/>
    </w:rPr>
  </w:style>
  <w:style w:type="paragraph" w:customStyle="1" w:styleId="QuestionBody">
    <w:name w:val="Question Body"/>
    <w:basedOn w:val="a2"/>
    <w:qFormat/>
    <w:rsid w:val="00112A5F"/>
  </w:style>
  <w:style w:type="character" w:customStyle="1" w:styleId="RedBold">
    <w:name w:val="Red Bold"/>
    <w:basedOn w:val="Red"/>
    <w:uiPriority w:val="1"/>
    <w:qFormat/>
    <w:rsid w:val="00112A5F"/>
    <w:rPr>
      <w:b/>
      <w:color w:val="FF0000"/>
    </w:rPr>
  </w:style>
  <w:style w:type="character" w:customStyle="1" w:styleId="RedBoldItalic">
    <w:name w:val="Red Bold Italic"/>
    <w:basedOn w:val="Red"/>
    <w:uiPriority w:val="1"/>
    <w:qFormat/>
    <w:rsid w:val="00112A5F"/>
    <w:rPr>
      <w:b/>
      <w:i/>
      <w:color w:val="FF0000"/>
    </w:rPr>
  </w:style>
  <w:style w:type="character" w:customStyle="1" w:styleId="RedMonospace">
    <w:name w:val="Red Monospace"/>
    <w:basedOn w:val="Red"/>
    <w:uiPriority w:val="1"/>
    <w:qFormat/>
    <w:rsid w:val="00112A5F"/>
    <w:rPr>
      <w:rFonts w:ascii="Courier New" w:hAnsi="Courier New"/>
      <w:color w:val="FF0000"/>
    </w:rPr>
  </w:style>
  <w:style w:type="paragraph" w:customStyle="1" w:styleId="TableSpacerBodyText">
    <w:name w:val="Table Spacer (Body Text)"/>
    <w:basedOn w:val="a2"/>
    <w:qFormat/>
    <w:rsid w:val="00112A5F"/>
    <w:pPr>
      <w:spacing w:before="0" w:after="0"/>
    </w:pPr>
  </w:style>
  <w:style w:type="character" w:customStyle="1" w:styleId="WhiteBold">
    <w:name w:val="White Bold"/>
    <w:basedOn w:val="a3"/>
    <w:uiPriority w:val="1"/>
    <w:qFormat/>
    <w:rsid w:val="00112A5F"/>
    <w:rPr>
      <w:b/>
      <w:color w:val="FFFFFF" w:themeColor="background1"/>
    </w:rPr>
  </w:style>
  <w:style w:type="character" w:customStyle="1" w:styleId="Yellow">
    <w:name w:val="Yellow"/>
    <w:basedOn w:val="a3"/>
    <w:uiPriority w:val="1"/>
    <w:qFormat/>
    <w:rsid w:val="00112A5F"/>
    <w:rPr>
      <w:color w:val="DFDA00"/>
    </w:rPr>
  </w:style>
  <w:style w:type="character" w:customStyle="1" w:styleId="YellowBoldItalic">
    <w:name w:val="Yellow Bold Italic"/>
    <w:basedOn w:val="Yellow"/>
    <w:uiPriority w:val="1"/>
    <w:qFormat/>
    <w:rsid w:val="00112A5F"/>
    <w:rPr>
      <w:b/>
      <w:i/>
      <w:color w:val="DFDA00"/>
    </w:rPr>
  </w:style>
  <w:style w:type="paragraph" w:customStyle="1" w:styleId="TableSpacerStepx-x-xText">
    <w:name w:val="Table Spacer (Step x-x-x Text)"/>
    <w:basedOn w:val="TableandQuestionSpacer"/>
    <w:qFormat/>
    <w:rsid w:val="00112A5F"/>
    <w:pPr>
      <w:ind w:left="720"/>
    </w:pPr>
    <w:rPr>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tif"/></Relationships>
</file>

<file path=word/_rels/footer2.xml.rels><?xml version="1.0" encoding="UTF-8" standalone="yes"?>
<Relationships xmlns="http://schemas.openxmlformats.org/package/2006/relationships"><Relationship Id="rId1" Type="http://schemas.openxmlformats.org/officeDocument/2006/relationships/image" Target="media/image1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F0F82-F5B7-4C8A-9446-C401D3364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16</Pages>
  <Words>3529</Words>
  <Characters>20121</Characters>
  <Application>Microsoft Office Word</Application>
  <DocSecurity>0</DocSecurity>
  <Lines>167</Lines>
  <Paragraphs>47</Paragraphs>
  <ScaleCrop>false</ScaleCrop>
  <Company>www.fundamedia.ca</Company>
  <LinksUpToDate>false</LinksUpToDate>
  <CharactersWithSpaces>23603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AI Inference Solutions with the Vitis AI Platform Lab Workbook 2.0</dc:title>
  <dc:creator>Allen Tam</dc:creator>
  <cp:keywords>Public</cp:keywords>
  <cp:lastModifiedBy>Norris.Lin</cp:lastModifiedBy>
  <cp:revision>7</cp:revision>
  <cp:lastPrinted>2022-04-21T20:35:00Z</cp:lastPrinted>
  <dcterms:created xsi:type="dcterms:W3CDTF">2022-04-21T20:35:00Z</dcterms:created>
  <dcterms:modified xsi:type="dcterms:W3CDTF">2022-08-23T01:28:00Z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90e8fbd9-8f89-4d53-8186-5fd09519b594</vt:lpwstr>
  </property>
  <property fmtid="{D5CDD505-2E9C-101B-9397-08002B2CF9AE}" pid="3" name="XilinxClassification">
    <vt:lpwstr>Public</vt:lpwstr>
  </property>
  <property fmtid="{D5CDD505-2E9C-101B-9397-08002B2CF9AE}" pid="4" name="VisualMarkings">
    <vt:lpwstr>No</vt:lpwstr>
  </property>
  <property fmtid="{D5CDD505-2E9C-101B-9397-08002B2CF9AE}" pid="5" name="PublicationYear">
    <vt:lpwstr>2022</vt:lpwstr>
  </property>
</Properties>
</file>