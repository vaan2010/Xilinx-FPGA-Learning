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42111" w14:textId="029451A0" w:rsidR="00D52AD3" w:rsidRPr="00112A5F" w:rsidRDefault="00932C04" w:rsidP="00112A5F">
      <w:pPr>
        <w:pStyle w:val="Heading1"/>
      </w:pPr>
      <w:bookmarkStart w:id="0" w:name="_Toc101339253"/>
      <w:r w:rsidRPr="00112A5F">
        <w:t>Creating a DPU Kernel Using the Vitis Environment Flow – Edge</w:t>
      </w:r>
      <w:bookmarkEnd w:id="0"/>
    </w:p>
    <w:p w14:paraId="73A549D6" w14:textId="77777777" w:rsidR="00D52AD3" w:rsidRPr="00112A5F" w:rsidRDefault="00932C04" w:rsidP="00112A5F">
      <w:pPr>
        <w:pStyle w:val="Sub-title"/>
      </w:pPr>
      <w:r w:rsidRPr="00112A5F">
        <w:t>Vitis AI Development Environment 2.0</w:t>
      </w:r>
    </w:p>
    <w:p w14:paraId="270E8D95" w14:textId="77777777" w:rsidR="00D52AD3" w:rsidRPr="00112A5F" w:rsidRDefault="00D52AD3" w:rsidP="00112A5F">
      <w:pPr>
        <w:pStyle w:val="AllowPageBreak"/>
      </w:pPr>
    </w:p>
    <w:p w14:paraId="745A43E6" w14:textId="77777777" w:rsidR="00D52AD3" w:rsidRPr="00112A5F" w:rsidRDefault="00932C04" w:rsidP="00112A5F">
      <w:pPr>
        <w:pStyle w:val="Heading2"/>
      </w:pPr>
      <w:bookmarkStart w:id="1" w:name="O_159984"/>
      <w:bookmarkEnd w:id="1"/>
      <w:r w:rsidRPr="00112A5F">
        <w:t>Abstract</w:t>
      </w:r>
    </w:p>
    <w:p w14:paraId="45EBC64A" w14:textId="77777777" w:rsidR="00D52AD3" w:rsidRPr="00112A5F" w:rsidRDefault="00932C04" w:rsidP="00112A5F">
      <w:pPr>
        <w:pStyle w:val="BodyText"/>
      </w:pPr>
      <w:r w:rsidRPr="00112A5F">
        <w:t>This lab walks you through the steps to build a Vitis™ unified software platform project that adds the DPU (DPUCZDX8G) as the kernel (hardware accelerator). Running the design on a ZCU104 board is also illustrated in the lab.</w:t>
      </w:r>
    </w:p>
    <w:p w14:paraId="0122E8EB" w14:textId="77777777" w:rsidR="00D52AD3" w:rsidRPr="00112A5F" w:rsidRDefault="00932C04" w:rsidP="00112A5F">
      <w:pPr>
        <w:pStyle w:val="BodyText"/>
      </w:pPr>
      <w:r w:rsidRPr="00112A5F">
        <w:t>This lab should take approximately 90 minutes.</w:t>
      </w:r>
    </w:p>
    <w:p w14:paraId="334E1F4B" w14:textId="77777777" w:rsidR="00D52AD3" w:rsidRPr="00112A5F" w:rsidRDefault="00D52AD3" w:rsidP="00112A5F">
      <w:pPr>
        <w:pStyle w:val="AllowPageBreak"/>
      </w:pPr>
    </w:p>
    <w:p w14:paraId="57134242" w14:textId="77777777" w:rsidR="00D52AD3" w:rsidRPr="00112A5F" w:rsidRDefault="00932C04" w:rsidP="00112A5F">
      <w:pPr>
        <w:pStyle w:val="Heading2"/>
      </w:pPr>
      <w:bookmarkStart w:id="2" w:name="O_166716_4"/>
      <w:bookmarkEnd w:id="2"/>
      <w:proofErr w:type="spellStart"/>
      <w:r w:rsidRPr="00112A5F">
        <w:t>CloudShare</w:t>
      </w:r>
      <w:proofErr w:type="spellEnd"/>
      <w:r w:rsidRPr="00112A5F">
        <w:t xml:space="preserve"> Users Only</w:t>
      </w:r>
    </w:p>
    <w:p w14:paraId="18E1C44B" w14:textId="77777777" w:rsidR="00D52AD3" w:rsidRPr="00112A5F" w:rsidRDefault="00932C04" w:rsidP="00112A5F">
      <w:pPr>
        <w:pStyle w:val="BodyText"/>
      </w:pPr>
      <w:r w:rsidRPr="00112A5F">
        <w:t>You are provided three attempts to access a lab, and the time allotted to complete each lab is 2X the time expected to complete the lab. Once the timer starts, you cannot pause the timer. Also, each lab attempt will reset the previous attempt—that is, your work from a previous attempt is not saved.</w:t>
      </w:r>
    </w:p>
    <w:p w14:paraId="28343907" w14:textId="77777777" w:rsidR="00D52AD3" w:rsidRPr="00112A5F" w:rsidRDefault="00D52AD3" w:rsidP="00112A5F">
      <w:pPr>
        <w:pStyle w:val="AllowPageBreak"/>
      </w:pPr>
    </w:p>
    <w:p w14:paraId="767C9BD4" w14:textId="77777777" w:rsidR="00D52AD3" w:rsidRPr="00112A5F" w:rsidRDefault="00932C04" w:rsidP="00112A5F">
      <w:pPr>
        <w:pStyle w:val="Heading2"/>
      </w:pPr>
      <w:bookmarkStart w:id="3" w:name="O_159985"/>
      <w:bookmarkEnd w:id="3"/>
      <w:r w:rsidRPr="00112A5F">
        <w:t>Objectives</w:t>
      </w:r>
    </w:p>
    <w:p w14:paraId="25730F80" w14:textId="77777777" w:rsidR="00D52AD3" w:rsidRPr="00112A5F" w:rsidRDefault="00932C04" w:rsidP="00112A5F">
      <w:pPr>
        <w:pStyle w:val="BodyText"/>
      </w:pPr>
      <w:r w:rsidRPr="00112A5F">
        <w:t>After completing this lab, you will be able to:</w:t>
      </w:r>
    </w:p>
    <w:p w14:paraId="4A26622A" w14:textId="77777777" w:rsidR="00D52AD3" w:rsidRPr="00112A5F" w:rsidRDefault="00932C04" w:rsidP="00112A5F">
      <w:pPr>
        <w:pStyle w:val="ListBullet"/>
      </w:pPr>
      <w:r w:rsidRPr="00112A5F">
        <w:t>Describe the Vitis command line flow options for building a custom hardware platform</w:t>
      </w:r>
    </w:p>
    <w:p w14:paraId="3D90B5BB" w14:textId="77777777" w:rsidR="00D52AD3" w:rsidRPr="00112A5F" w:rsidRDefault="00932C04" w:rsidP="00112A5F">
      <w:pPr>
        <w:pStyle w:val="ListBullet"/>
      </w:pPr>
      <w:r w:rsidRPr="00112A5F">
        <w:t>Change the configuration of the DPUCZDX8G</w:t>
      </w:r>
    </w:p>
    <w:p w14:paraId="7398A3EB" w14:textId="77777777" w:rsidR="00D52AD3" w:rsidRPr="00112A5F" w:rsidRDefault="00932C04" w:rsidP="00112A5F">
      <w:pPr>
        <w:pStyle w:val="ListBullet"/>
      </w:pPr>
      <w:r w:rsidRPr="00112A5F">
        <w:t>Integrate the DPU into a custom platform</w:t>
      </w:r>
    </w:p>
    <w:p w14:paraId="41D5582C" w14:textId="77777777" w:rsidR="00D52AD3" w:rsidRPr="00112A5F" w:rsidRDefault="00932C04" w:rsidP="00112A5F">
      <w:pPr>
        <w:pStyle w:val="ListBullet"/>
      </w:pPr>
      <w:r w:rsidRPr="00112A5F">
        <w:t>Run the design on a target board</w:t>
      </w:r>
    </w:p>
    <w:p w14:paraId="30A455BE" w14:textId="77777777" w:rsidR="00D52AD3" w:rsidRPr="00112A5F" w:rsidRDefault="00D52AD3" w:rsidP="00112A5F">
      <w:pPr>
        <w:pStyle w:val="AllowPageBreak"/>
      </w:pPr>
    </w:p>
    <w:p w14:paraId="2B7A37FC" w14:textId="77777777" w:rsidR="00D52AD3" w:rsidRPr="00112A5F" w:rsidRDefault="00932C04" w:rsidP="00112A5F">
      <w:pPr>
        <w:pStyle w:val="Heading2"/>
      </w:pPr>
      <w:bookmarkStart w:id="4" w:name="O_159986"/>
      <w:bookmarkEnd w:id="4"/>
      <w:r w:rsidRPr="00112A5F">
        <w:t>Introduction</w:t>
      </w:r>
    </w:p>
    <w:p w14:paraId="0AC28FD9" w14:textId="77777777" w:rsidR="00D52AD3" w:rsidRPr="00112A5F" w:rsidRDefault="00932C04" w:rsidP="00112A5F">
      <w:pPr>
        <w:pStyle w:val="BodyText"/>
        <w:keepNext/>
      </w:pPr>
      <w:r w:rsidRPr="00112A5F">
        <w:t>The figure below shows the Vitis AI development environment flow using Vitis acceleration to build hardware with a custom platform.</w:t>
      </w:r>
    </w:p>
    <w:p w14:paraId="65152E61" w14:textId="77777777" w:rsidR="00112A5F" w:rsidRDefault="00000000" w:rsidP="00932C04">
      <w:pPr>
        <w:pStyle w:val="BodyText"/>
        <w:keepNext/>
        <w:spacing w:before="160"/>
      </w:pPr>
      <w:r>
        <w:pict w14:anchorId="43594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35pt">
            <v:imagedata r:id="rId7" o:title=""/>
          </v:shape>
        </w:pict>
      </w:r>
    </w:p>
    <w:p w14:paraId="78A12211" w14:textId="0D28D0DC" w:rsidR="00D52AD3" w:rsidRPr="00112A5F" w:rsidRDefault="00932C04" w:rsidP="00932C04">
      <w:pPr>
        <w:pStyle w:val="Caption"/>
        <w:ind w:left="0"/>
      </w:pPr>
      <w:bookmarkStart w:id="5" w:name="O_161183"/>
      <w:r>
        <w:t>Figure 5</w:t>
      </w:r>
      <w:r>
        <w:noBreakHyphen/>
      </w:r>
      <w:fldSimple w:instr=" SEQ Figure \* ARABIC \s 1 ">
        <w:r w:rsidR="00DE3FF3">
          <w:rPr>
            <w:noProof/>
          </w:rPr>
          <w:t>1</w:t>
        </w:r>
      </w:fldSimple>
      <w:r w:rsidR="00112A5F">
        <w:t>: Vitis AI Development Environment Flow</w:t>
      </w:r>
      <w:bookmarkEnd w:id="5"/>
    </w:p>
    <w:p w14:paraId="58A4D66B" w14:textId="77777777" w:rsidR="00D52AD3" w:rsidRPr="00112A5F" w:rsidRDefault="00932C04" w:rsidP="00932C04">
      <w:pPr>
        <w:pStyle w:val="BodyText"/>
      </w:pPr>
      <w:r w:rsidRPr="00112A5F">
        <w:t xml:space="preserve">You will be focusing in this lab on building the hardware in the Vitis acceleration development flow (that is, the "2 Build Hardware (DSA) - Overlay" part of the flow). </w:t>
      </w:r>
    </w:p>
    <w:p w14:paraId="46C2A49B" w14:textId="77777777" w:rsidR="00D52AD3" w:rsidRPr="00112A5F" w:rsidRDefault="00932C04" w:rsidP="00112A5F">
      <w:pPr>
        <w:pStyle w:val="BodyText"/>
      </w:pPr>
      <w:r w:rsidRPr="00112A5F">
        <w:t>In the Vitis acceleration development flow, the hardware accelerator can be built using:</w:t>
      </w:r>
    </w:p>
    <w:p w14:paraId="3431B111" w14:textId="77777777" w:rsidR="00D52AD3" w:rsidRPr="00112A5F" w:rsidRDefault="00932C04" w:rsidP="00112A5F">
      <w:pPr>
        <w:pStyle w:val="ListBullet"/>
      </w:pPr>
      <w:r w:rsidRPr="00112A5F">
        <w:t xml:space="preserve">RTL IPs </w:t>
      </w:r>
    </w:p>
    <w:p w14:paraId="71629C16" w14:textId="77777777" w:rsidR="00D52AD3" w:rsidRPr="00112A5F" w:rsidRDefault="00932C04" w:rsidP="00112A5F">
      <w:pPr>
        <w:pStyle w:val="ListBullet"/>
      </w:pPr>
      <w:r w:rsidRPr="00112A5F">
        <w:t>C/C++ sources</w:t>
      </w:r>
    </w:p>
    <w:p w14:paraId="6F0AD9B2" w14:textId="77777777" w:rsidR="00D52AD3" w:rsidRPr="00112A5F" w:rsidRDefault="00932C04" w:rsidP="00112A5F">
      <w:pPr>
        <w:pStyle w:val="ListBullet"/>
      </w:pPr>
      <w:r w:rsidRPr="00112A5F">
        <w:t>Vitis libraries</w:t>
      </w:r>
    </w:p>
    <w:p w14:paraId="0E4E7C7A" w14:textId="77777777" w:rsidR="00D52AD3" w:rsidRPr="00112A5F" w:rsidRDefault="00932C04" w:rsidP="00112A5F">
      <w:pPr>
        <w:pStyle w:val="BodyText"/>
      </w:pPr>
      <w:r w:rsidRPr="00112A5F">
        <w:t>You will be adding the DPUCZDX8G IP (RTL) as the kernel (hardware accelerator).</w:t>
      </w:r>
    </w:p>
    <w:p w14:paraId="7409FCB4" w14:textId="77777777" w:rsidR="00D52AD3" w:rsidRPr="00112A5F" w:rsidRDefault="00932C04" w:rsidP="00112A5F">
      <w:pPr>
        <w:pStyle w:val="BodyText"/>
      </w:pPr>
      <w:r w:rsidRPr="00112A5F">
        <w:t xml:space="preserve">The Xilinx Deep Learning Processor Unit (DPU) is a configurable computation engine dedicated for convolutional neural networks. The degree of parallelism utilized in the engine is a design parameter and application. It includes a set of highly optimized instructions and supports most convolutional neural networks, such as VGG, </w:t>
      </w:r>
      <w:proofErr w:type="spellStart"/>
      <w:r w:rsidRPr="00112A5F">
        <w:t>ResNet</w:t>
      </w:r>
      <w:proofErr w:type="spellEnd"/>
      <w:r w:rsidRPr="00112A5F">
        <w:t xml:space="preserve">, </w:t>
      </w:r>
      <w:proofErr w:type="spellStart"/>
      <w:r w:rsidRPr="00112A5F">
        <w:t>GoogLeNet</w:t>
      </w:r>
      <w:proofErr w:type="spellEnd"/>
      <w:r w:rsidRPr="00112A5F">
        <w:t xml:space="preserve">, YOLO, SSD, </w:t>
      </w:r>
      <w:proofErr w:type="spellStart"/>
      <w:r w:rsidRPr="00112A5F">
        <w:t>MobileNet</w:t>
      </w:r>
      <w:proofErr w:type="spellEnd"/>
      <w:r w:rsidRPr="00112A5F">
        <w:t>, FPN, and others.</w:t>
      </w:r>
    </w:p>
    <w:p w14:paraId="3E3081EC" w14:textId="77777777" w:rsidR="00D52AD3" w:rsidRPr="00112A5F" w:rsidRDefault="00932C04" w:rsidP="00112A5F">
      <w:pPr>
        <w:pStyle w:val="BodyText"/>
      </w:pPr>
      <w:r w:rsidRPr="00112A5F">
        <w:t>Features:</w:t>
      </w:r>
    </w:p>
    <w:p w14:paraId="65F51060" w14:textId="77777777" w:rsidR="00D52AD3" w:rsidRPr="00112A5F" w:rsidRDefault="00932C04" w:rsidP="00112A5F">
      <w:pPr>
        <w:pStyle w:val="ListBullet"/>
      </w:pPr>
      <w:r w:rsidRPr="00112A5F">
        <w:t>One AXI slave interface for accessing configuration and status registers</w:t>
      </w:r>
    </w:p>
    <w:p w14:paraId="05822452" w14:textId="77777777" w:rsidR="00D52AD3" w:rsidRPr="00112A5F" w:rsidRDefault="00932C04" w:rsidP="00112A5F">
      <w:pPr>
        <w:pStyle w:val="ListBullet"/>
      </w:pPr>
      <w:r w:rsidRPr="00112A5F">
        <w:t>One AXI master interface for accessing instructions</w:t>
      </w:r>
    </w:p>
    <w:p w14:paraId="6CB8116A" w14:textId="77777777" w:rsidR="00D52AD3" w:rsidRPr="00112A5F" w:rsidRDefault="00932C04" w:rsidP="00112A5F">
      <w:pPr>
        <w:pStyle w:val="ListBullet"/>
      </w:pPr>
      <w:r w:rsidRPr="00112A5F">
        <w:t>Support for a configurable AXI master interface with 64 or 128 bits for accessing data depending on the target device</w:t>
      </w:r>
    </w:p>
    <w:p w14:paraId="6C80EF1D" w14:textId="77777777" w:rsidR="00D52AD3" w:rsidRPr="00112A5F" w:rsidRDefault="00932C04" w:rsidP="00112A5F">
      <w:pPr>
        <w:pStyle w:val="ListBullet"/>
      </w:pPr>
      <w:r w:rsidRPr="00112A5F">
        <w:t>Support for individual configuration of each channel</w:t>
      </w:r>
    </w:p>
    <w:p w14:paraId="2962230C" w14:textId="77777777" w:rsidR="00D52AD3" w:rsidRPr="00112A5F" w:rsidRDefault="00932C04" w:rsidP="00112A5F">
      <w:pPr>
        <w:pStyle w:val="ListBullet"/>
      </w:pPr>
      <w:r w:rsidRPr="00112A5F">
        <w:t>Support for optional interrupt request generation</w:t>
      </w:r>
    </w:p>
    <w:p w14:paraId="34E75269" w14:textId="77777777" w:rsidR="00D52AD3" w:rsidRPr="00112A5F" w:rsidRDefault="00932C04" w:rsidP="00112A5F">
      <w:pPr>
        <w:pStyle w:val="ListBullet"/>
      </w:pPr>
      <w:r w:rsidRPr="00112A5F">
        <w:t>Some highlights of DPU functionality include:</w:t>
      </w:r>
    </w:p>
    <w:p w14:paraId="295151D3" w14:textId="77777777" w:rsidR="00D52AD3" w:rsidRPr="00112A5F" w:rsidRDefault="00932C04" w:rsidP="00112A5F">
      <w:pPr>
        <w:pStyle w:val="ListBullet2"/>
      </w:pPr>
      <w:r w:rsidRPr="00112A5F">
        <w:t>Configurable hardware architecture: B512, B800, B1024, B1152, B1600, B2304, B3136, and B4096</w:t>
      </w:r>
    </w:p>
    <w:p w14:paraId="2FBCD0AA" w14:textId="77777777" w:rsidR="00D52AD3" w:rsidRPr="00112A5F" w:rsidRDefault="00932C04" w:rsidP="00112A5F">
      <w:pPr>
        <w:pStyle w:val="ListBullet2"/>
      </w:pPr>
      <w:r w:rsidRPr="00112A5F">
        <w:t>Maximum of three cores</w:t>
      </w:r>
    </w:p>
    <w:p w14:paraId="799DC865" w14:textId="77777777" w:rsidR="00D52AD3" w:rsidRPr="00112A5F" w:rsidRDefault="00932C04" w:rsidP="00112A5F">
      <w:pPr>
        <w:pStyle w:val="ListBullet2"/>
      </w:pPr>
      <w:r w:rsidRPr="00112A5F">
        <w:t>Convolution and deconvolution</w:t>
      </w:r>
    </w:p>
    <w:p w14:paraId="351DC533" w14:textId="77777777" w:rsidR="00D52AD3" w:rsidRPr="00112A5F" w:rsidRDefault="00932C04" w:rsidP="00112A5F">
      <w:pPr>
        <w:pStyle w:val="ListBullet2"/>
      </w:pPr>
      <w:proofErr w:type="spellStart"/>
      <w:r w:rsidRPr="00112A5F">
        <w:t>Depthwise</w:t>
      </w:r>
      <w:proofErr w:type="spellEnd"/>
      <w:r w:rsidRPr="00112A5F">
        <w:t xml:space="preserve"> convolution</w:t>
      </w:r>
    </w:p>
    <w:p w14:paraId="52230EC4" w14:textId="77777777" w:rsidR="00D52AD3" w:rsidRPr="00112A5F" w:rsidRDefault="00932C04" w:rsidP="00112A5F">
      <w:pPr>
        <w:pStyle w:val="ListBullet2"/>
      </w:pPr>
      <w:r w:rsidRPr="00112A5F">
        <w:t xml:space="preserve">Max </w:t>
      </w:r>
      <w:proofErr w:type="spellStart"/>
      <w:r w:rsidRPr="00112A5F">
        <w:t>poolling</w:t>
      </w:r>
      <w:proofErr w:type="spellEnd"/>
    </w:p>
    <w:p w14:paraId="25FA5BDB" w14:textId="77777777" w:rsidR="00D52AD3" w:rsidRPr="00112A5F" w:rsidRDefault="00932C04" w:rsidP="00112A5F">
      <w:pPr>
        <w:pStyle w:val="ListBullet2"/>
      </w:pPr>
      <w:r w:rsidRPr="00112A5F">
        <w:t xml:space="preserve">Average </w:t>
      </w:r>
      <w:proofErr w:type="spellStart"/>
      <w:r w:rsidRPr="00112A5F">
        <w:t>poolling</w:t>
      </w:r>
      <w:proofErr w:type="spellEnd"/>
    </w:p>
    <w:p w14:paraId="10A2B48E" w14:textId="77777777" w:rsidR="00D52AD3" w:rsidRPr="00112A5F" w:rsidRDefault="00932C04" w:rsidP="00112A5F">
      <w:pPr>
        <w:pStyle w:val="ListBullet2"/>
      </w:pPr>
      <w:proofErr w:type="spellStart"/>
      <w:r w:rsidRPr="00112A5F">
        <w:t>ReLU</w:t>
      </w:r>
      <w:proofErr w:type="spellEnd"/>
      <w:r w:rsidRPr="00112A5F">
        <w:t xml:space="preserve">, RELU6, and Leaky </w:t>
      </w:r>
      <w:proofErr w:type="spellStart"/>
      <w:r w:rsidRPr="00112A5F">
        <w:t>ReLU</w:t>
      </w:r>
      <w:proofErr w:type="spellEnd"/>
    </w:p>
    <w:p w14:paraId="4CF576D0" w14:textId="77777777" w:rsidR="00D52AD3" w:rsidRPr="00112A5F" w:rsidRDefault="00932C04" w:rsidP="00112A5F">
      <w:pPr>
        <w:pStyle w:val="ListBullet2"/>
      </w:pPr>
      <w:proofErr w:type="spellStart"/>
      <w:r w:rsidRPr="00112A5F">
        <w:t>Concat</w:t>
      </w:r>
      <w:proofErr w:type="spellEnd"/>
    </w:p>
    <w:p w14:paraId="7FDBF17C" w14:textId="77777777" w:rsidR="00D52AD3" w:rsidRPr="00112A5F" w:rsidRDefault="00932C04" w:rsidP="00112A5F">
      <w:pPr>
        <w:pStyle w:val="ListBullet2"/>
      </w:pPr>
      <w:proofErr w:type="gramStart"/>
      <w:r w:rsidRPr="00112A5F">
        <w:t>Elementwise-sum</w:t>
      </w:r>
      <w:proofErr w:type="gramEnd"/>
    </w:p>
    <w:p w14:paraId="33CC1FC7" w14:textId="77777777" w:rsidR="00D52AD3" w:rsidRPr="00112A5F" w:rsidRDefault="00932C04" w:rsidP="00112A5F">
      <w:pPr>
        <w:pStyle w:val="ListBullet2"/>
      </w:pPr>
      <w:r w:rsidRPr="00112A5F">
        <w:t>Dilation</w:t>
      </w:r>
    </w:p>
    <w:p w14:paraId="38EBE757" w14:textId="77777777" w:rsidR="00D52AD3" w:rsidRPr="00112A5F" w:rsidRDefault="00932C04" w:rsidP="00112A5F">
      <w:pPr>
        <w:pStyle w:val="ListBullet2"/>
      </w:pPr>
      <w:r w:rsidRPr="00112A5F">
        <w:t>Reorg</w:t>
      </w:r>
    </w:p>
    <w:p w14:paraId="4D16CA79" w14:textId="77777777" w:rsidR="00D52AD3" w:rsidRPr="00112A5F" w:rsidRDefault="00932C04" w:rsidP="00112A5F">
      <w:pPr>
        <w:pStyle w:val="ListBullet2"/>
      </w:pPr>
      <w:r w:rsidRPr="00112A5F">
        <w:t>Fully connected layer</w:t>
      </w:r>
    </w:p>
    <w:p w14:paraId="7E6263F0" w14:textId="77777777" w:rsidR="00D52AD3" w:rsidRPr="00112A5F" w:rsidRDefault="00932C04" w:rsidP="00112A5F">
      <w:pPr>
        <w:pStyle w:val="ListBullet2"/>
      </w:pPr>
      <w:proofErr w:type="spellStart"/>
      <w:r w:rsidRPr="00112A5F">
        <w:t>Softmax</w:t>
      </w:r>
      <w:proofErr w:type="spellEnd"/>
    </w:p>
    <w:p w14:paraId="1FA0E22E" w14:textId="77777777" w:rsidR="00D52AD3" w:rsidRPr="00112A5F" w:rsidRDefault="00932C04" w:rsidP="00112A5F">
      <w:pPr>
        <w:pStyle w:val="ListBullet2"/>
      </w:pPr>
      <w:r w:rsidRPr="00112A5F">
        <w:t>Bach normalization</w:t>
      </w:r>
    </w:p>
    <w:p w14:paraId="7A11B914" w14:textId="77777777" w:rsidR="00D52AD3" w:rsidRPr="00112A5F" w:rsidRDefault="00932C04" w:rsidP="00112A5F">
      <w:pPr>
        <w:pStyle w:val="ListBullet2"/>
      </w:pPr>
      <w:r w:rsidRPr="00112A5F">
        <w:t>Split</w:t>
      </w:r>
    </w:p>
    <w:p w14:paraId="14F62137" w14:textId="77777777" w:rsidR="00D52AD3" w:rsidRPr="00112A5F" w:rsidRDefault="00932C04" w:rsidP="00112A5F">
      <w:pPr>
        <w:pStyle w:val="BodyText"/>
      </w:pPr>
      <w:r w:rsidRPr="00112A5F">
        <w:rPr>
          <w:rStyle w:val="SpecialBold"/>
        </w:rPr>
        <w:t>Hardware Architecture</w:t>
      </w:r>
    </w:p>
    <w:p w14:paraId="4164F2A7" w14:textId="77777777" w:rsidR="00D52AD3" w:rsidRPr="00112A5F" w:rsidRDefault="00932C04" w:rsidP="00112A5F">
      <w:pPr>
        <w:pStyle w:val="BodyText"/>
      </w:pPr>
      <w:r w:rsidRPr="00112A5F">
        <w:t xml:space="preserve">After </w:t>
      </w:r>
      <w:proofErr w:type="gramStart"/>
      <w:r w:rsidRPr="00112A5F">
        <w:t>start</w:t>
      </w:r>
      <w:proofErr w:type="gramEnd"/>
      <w:r w:rsidRPr="00112A5F">
        <w:t xml:space="preserve"> up, the DPU fetches instructions from off-chip memory to control the operation of the computing engine. The instructions are generated by the Vitis AI compiler where substantial optimizations have been performed. </w:t>
      </w:r>
    </w:p>
    <w:p w14:paraId="58BDC8EF" w14:textId="77777777" w:rsidR="00D52AD3" w:rsidRPr="00112A5F" w:rsidRDefault="00932C04" w:rsidP="00112A5F">
      <w:pPr>
        <w:pStyle w:val="BodyText"/>
      </w:pPr>
      <w:r w:rsidRPr="00112A5F">
        <w:t xml:space="preserve">On-chip memory is used to buffer input, intermediate, and output data to achieve high throughput and efficiency. The data is reused as much as possible to reduce memory bandwidth. </w:t>
      </w:r>
    </w:p>
    <w:p w14:paraId="03D2519E" w14:textId="77777777" w:rsidR="00D52AD3" w:rsidRPr="00112A5F" w:rsidRDefault="00932C04" w:rsidP="00112A5F">
      <w:pPr>
        <w:pStyle w:val="BodyText"/>
        <w:keepNext/>
      </w:pPr>
      <w:r w:rsidRPr="00112A5F">
        <w:t>A deep pipelined design is used for the computing engine. The processing engines (PEs) take full advantage of the fine-grained building blocks, such as multipliers, adders, and accumulators in Xilinx devices.</w:t>
      </w:r>
    </w:p>
    <w:p w14:paraId="3691D73E" w14:textId="77777777" w:rsidR="00112A5F" w:rsidRDefault="00BD1D9F" w:rsidP="00932C04">
      <w:pPr>
        <w:pStyle w:val="BodyText"/>
        <w:keepNext/>
        <w:spacing w:before="160"/>
      </w:pPr>
      <w:r>
        <w:pict w14:anchorId="533C6CB7">
          <v:shape id="_x0000_i1026" type="#_x0000_t75" style="width:283.35pt;height:325.65pt">
            <v:imagedata r:id="rId8" o:title=""/>
            <o:lock v:ext="edit" aspectratio="f"/>
          </v:shape>
        </w:pict>
      </w:r>
    </w:p>
    <w:p w14:paraId="13FB2BE2" w14:textId="7680E38F" w:rsidR="00D52AD3" w:rsidRPr="00112A5F" w:rsidRDefault="00932C04" w:rsidP="00932C04">
      <w:pPr>
        <w:pStyle w:val="Caption"/>
        <w:ind w:left="0"/>
      </w:pPr>
      <w:bookmarkStart w:id="6" w:name="O_161182"/>
      <w:r>
        <w:t>Figure 5</w:t>
      </w:r>
      <w:r>
        <w:noBreakHyphen/>
      </w:r>
      <w:fldSimple w:instr=" SEQ Figure \* ARABIC \s 1 ">
        <w:r w:rsidR="00DE3FF3">
          <w:rPr>
            <w:noProof/>
          </w:rPr>
          <w:t>2</w:t>
        </w:r>
      </w:fldSimple>
      <w:r w:rsidR="00112A5F">
        <w:t>: Hardware Architecture of DPUCZDX8G</w:t>
      </w:r>
      <w:bookmarkEnd w:id="6"/>
    </w:p>
    <w:p w14:paraId="25CF4615" w14:textId="77777777" w:rsidR="00D52AD3" w:rsidRPr="00112A5F" w:rsidRDefault="00932C04" w:rsidP="00932C04">
      <w:pPr>
        <w:pStyle w:val="BodyText"/>
      </w:pPr>
      <w:r w:rsidRPr="00112A5F">
        <w:rPr>
          <w:rStyle w:val="SpecialBold"/>
        </w:rPr>
        <w:t>Understanding the Lab Environment</w:t>
      </w:r>
    </w:p>
    <w:p w14:paraId="1BC06A53" w14:textId="77777777" w:rsidR="00D52AD3" w:rsidRPr="00112A5F" w:rsidRDefault="00932C04" w:rsidP="00112A5F">
      <w:pPr>
        <w:pStyle w:val="BodyText"/>
      </w:pPr>
      <w:r w:rsidRPr="00112A5F">
        <w:t>Customizable environment variables enable you to tailor your environment for specific machine configurations. The only environment variable (shown below) used in the customer training environment (</w:t>
      </w:r>
      <w:proofErr w:type="spellStart"/>
      <w:r w:rsidRPr="00112A5F">
        <w:t>CustEd_VM</w:t>
      </w:r>
      <w:proofErr w:type="spellEnd"/>
      <w:r w:rsidRPr="00112A5F">
        <w:t xml:space="preserve">) points to the training directory where all the lab files are located. </w:t>
      </w:r>
    </w:p>
    <w:p w14:paraId="3FBBABB3" w14:textId="77777777" w:rsidR="00D52AD3" w:rsidRPr="00112A5F" w:rsidRDefault="00932C04" w:rsidP="00112A5F">
      <w:pPr>
        <w:pStyle w:val="BodyText"/>
      </w:pPr>
      <w:r w:rsidRPr="00112A5F">
        <w:t xml:space="preserve">This environment variable can be customized according to your specific location and can be set for Linux systems in the </w:t>
      </w:r>
      <w:r w:rsidRPr="00112A5F">
        <w:rPr>
          <w:rStyle w:val="Monospace"/>
        </w:rPr>
        <w:t>/</w:t>
      </w:r>
      <w:proofErr w:type="spellStart"/>
      <w:r w:rsidRPr="00112A5F">
        <w:rPr>
          <w:rStyle w:val="Monospace"/>
        </w:rPr>
        <w:t>etc</w:t>
      </w:r>
      <w:proofErr w:type="spellEnd"/>
      <w:r w:rsidRPr="00112A5F">
        <w:rPr>
          <w:rStyle w:val="Monospace"/>
        </w:rPr>
        <w:t>/profile</w:t>
      </w:r>
      <w:r w:rsidRPr="00112A5F">
        <w:t xml:space="preserve"> file.</w:t>
      </w:r>
    </w:p>
    <w:p w14:paraId="1DB6B8B0" w14:textId="77777777" w:rsidR="00D52AD3" w:rsidRPr="00112A5F" w:rsidRDefault="00932C04" w:rsidP="005F0684">
      <w:pPr>
        <w:pStyle w:val="BodyText"/>
        <w:keepNext/>
      </w:pPr>
      <w:r w:rsidRPr="00112A5F">
        <w:t>The following is the environment variable used in the customer training VM:</w:t>
      </w:r>
    </w:p>
    <w:tbl>
      <w:tblPr>
        <w:tblW w:w="0" w:type="auto"/>
        <w:tblLayout w:type="fixed"/>
        <w:tblCellMar>
          <w:left w:w="62" w:type="dxa"/>
          <w:right w:w="62" w:type="dxa"/>
        </w:tblCellMar>
        <w:tblLook w:val="0000" w:firstRow="0" w:lastRow="0" w:firstColumn="0" w:lastColumn="0" w:noHBand="0" w:noVBand="0"/>
      </w:tblPr>
      <w:tblGrid>
        <w:gridCol w:w="2880"/>
        <w:gridCol w:w="6552"/>
      </w:tblGrid>
      <w:tr w:rsidR="00D52AD3" w:rsidRPr="00112A5F" w14:paraId="5DAE7307" w14:textId="77777777" w:rsidTr="00112A5F">
        <w:trPr>
          <w:cantSplit/>
          <w:tblHeader/>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5D7F66E" w14:textId="77777777" w:rsidR="00D52AD3" w:rsidRPr="00112A5F" w:rsidRDefault="00932C04" w:rsidP="005F0684">
            <w:pPr>
              <w:pStyle w:val="TableBodyTextCenter"/>
              <w:keepNext/>
            </w:pPr>
            <w:r w:rsidRPr="00112A5F">
              <w:rPr>
                <w:rStyle w:val="SpecialBold"/>
              </w:rPr>
              <w:t>Environment Variable Name</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915A02B" w14:textId="77777777" w:rsidR="00D52AD3" w:rsidRDefault="00932C04" w:rsidP="005F0684">
            <w:pPr>
              <w:pStyle w:val="TableBodyTextCenter"/>
              <w:keepNext/>
              <w:rPr>
                <w:lang w:val="en-NZ"/>
              </w:rPr>
            </w:pPr>
            <w:r w:rsidRPr="00112A5F">
              <w:rPr>
                <w:rStyle w:val="SpecialBold"/>
              </w:rPr>
              <w:t>Description</w:t>
            </w:r>
          </w:p>
        </w:tc>
      </w:tr>
      <w:tr w:rsidR="00D52AD3" w:rsidRPr="00112A5F" w14:paraId="55E72962" w14:textId="77777777" w:rsidTr="00112A5F">
        <w:trPr>
          <w:cantSplit/>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87FB27B" w14:textId="77777777" w:rsidR="00D52AD3" w:rsidRDefault="00932C04" w:rsidP="00112A5F">
            <w:pPr>
              <w:pStyle w:val="TableBodyText"/>
              <w:rPr>
                <w:lang w:val="en-NZ"/>
              </w:rPr>
            </w:pPr>
            <w:r w:rsidRPr="00112A5F">
              <w:rPr>
                <w:rStyle w:val="Monospace"/>
              </w:rPr>
              <w:t>$TRAINING_PATH</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5EED17B" w14:textId="77777777" w:rsidR="00D52AD3" w:rsidRPr="00112A5F" w:rsidRDefault="00932C04" w:rsidP="00112A5F">
            <w:pPr>
              <w:pStyle w:val="TableBodyText"/>
            </w:pPr>
            <w:r w:rsidRPr="00112A5F">
              <w:t xml:space="preserve">Points to the space allocated for students to work through their labs. This directory includes prebuilt images and starting points for the labs and demos. In the customer training VM, </w:t>
            </w:r>
            <w:r w:rsidRPr="00112A5F">
              <w:rPr>
                <w:rStyle w:val="Monospace"/>
              </w:rPr>
              <w:t>$TRAINING_PATH</w:t>
            </w:r>
            <w:r w:rsidRPr="00112A5F">
              <w:t xml:space="preserve"> sets to the </w:t>
            </w:r>
            <w:r w:rsidRPr="00112A5F">
              <w:rPr>
                <w:rStyle w:val="Monospace"/>
              </w:rPr>
              <w:t>/home/</w:t>
            </w:r>
            <w:proofErr w:type="spellStart"/>
            <w:r w:rsidRPr="00112A5F">
              <w:rPr>
                <w:rStyle w:val="Monospace"/>
              </w:rPr>
              <w:t>xilinx</w:t>
            </w:r>
            <w:proofErr w:type="spellEnd"/>
            <w:r w:rsidRPr="00112A5F">
              <w:rPr>
                <w:rStyle w:val="Monospace"/>
              </w:rPr>
              <w:t>/training</w:t>
            </w:r>
            <w:r w:rsidRPr="00112A5F">
              <w:t xml:space="preserve"> directory.</w:t>
            </w:r>
          </w:p>
        </w:tc>
      </w:tr>
    </w:tbl>
    <w:p w14:paraId="202B7C4E" w14:textId="77777777" w:rsidR="00D52AD3" w:rsidRPr="00112A5F" w:rsidRDefault="00932C04" w:rsidP="00112A5F">
      <w:pPr>
        <w:pStyle w:val="BodyText"/>
      </w:pPr>
      <w:r w:rsidRPr="00112A5F">
        <w:rPr>
          <w:rStyle w:val="SpecialBold"/>
        </w:rPr>
        <w:t>Note</w:t>
      </w:r>
      <w:r w:rsidRPr="00112A5F">
        <w:t xml:space="preserve">: Environment variables are not supported from the Vitis IDE GUI. When using this tool, you must manually replace </w:t>
      </w:r>
      <w:r w:rsidRPr="00112A5F">
        <w:rPr>
          <w:rStyle w:val="MonospaceBold"/>
        </w:rPr>
        <w:t>$TRAINING_PATH</w:t>
      </w:r>
      <w:r w:rsidRPr="00112A5F">
        <w:t xml:space="preserve"> with the value of the variable, which in the customer training virtual machine, is </w:t>
      </w:r>
      <w:r w:rsidRPr="00112A5F">
        <w:rPr>
          <w:rStyle w:val="MonospaceBold"/>
        </w:rPr>
        <w:t>/home/</w:t>
      </w:r>
      <w:proofErr w:type="spellStart"/>
      <w:r w:rsidRPr="00112A5F">
        <w:rPr>
          <w:rStyle w:val="MonospaceBold"/>
        </w:rPr>
        <w:t>xilinx</w:t>
      </w:r>
      <w:proofErr w:type="spellEnd"/>
      <w:r w:rsidRPr="00112A5F">
        <w:rPr>
          <w:rStyle w:val="MonospaceBold"/>
        </w:rPr>
        <w:t>/training</w:t>
      </w:r>
      <w:r w:rsidRPr="00112A5F">
        <w:t>.</w:t>
      </w:r>
    </w:p>
    <w:p w14:paraId="3F4C7ECC" w14:textId="77777777" w:rsidR="00D52AD3" w:rsidRPr="00112A5F" w:rsidRDefault="00D52AD3" w:rsidP="00112A5F">
      <w:pPr>
        <w:pStyle w:val="AllowPageBreak"/>
      </w:pPr>
    </w:p>
    <w:p w14:paraId="74A9365E" w14:textId="77777777" w:rsidR="00D52AD3" w:rsidRPr="00112A5F" w:rsidRDefault="00932C04" w:rsidP="00112A5F">
      <w:pPr>
        <w:pStyle w:val="Heading2"/>
      </w:pPr>
      <w:bookmarkStart w:id="7" w:name="O_159987"/>
      <w:bookmarkEnd w:id="7"/>
      <w:r w:rsidRPr="00112A5F">
        <w:t>General Flow</w:t>
      </w:r>
    </w:p>
    <w:tbl>
      <w:tblPr>
        <w:tblW w:w="9504" w:type="dxa"/>
        <w:tblLayout w:type="fixed"/>
        <w:tblCellMar>
          <w:left w:w="62" w:type="dxa"/>
          <w:right w:w="62" w:type="dxa"/>
        </w:tblCellMar>
        <w:tblLook w:val="0000" w:firstRow="0" w:lastRow="0" w:firstColumn="0" w:lastColumn="0" w:noHBand="0" w:noVBand="0"/>
      </w:tblPr>
      <w:tblGrid>
        <w:gridCol w:w="1440"/>
        <w:gridCol w:w="576"/>
        <w:gridCol w:w="1440"/>
        <w:gridCol w:w="576"/>
        <w:gridCol w:w="1440"/>
        <w:gridCol w:w="576"/>
        <w:gridCol w:w="1440"/>
        <w:gridCol w:w="576"/>
        <w:gridCol w:w="1440"/>
      </w:tblGrid>
      <w:tr w:rsidR="00D52AD3" w:rsidRPr="00112A5F" w14:paraId="523929F1" w14:textId="77777777" w:rsidTr="00112A5F">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A97A152" w14:textId="77777777" w:rsidR="00D52AD3" w:rsidRDefault="00932C04" w:rsidP="00112A5F">
            <w:pPr>
              <w:pStyle w:val="TableBodyTextCenter"/>
              <w:rPr>
                <w:lang w:val="en-NZ"/>
              </w:rPr>
            </w:pPr>
            <w:r w:rsidRPr="00112A5F">
              <w:t xml:space="preserve">Step 1: </w:t>
            </w:r>
            <w:r w:rsidRPr="00112A5F">
              <w:br/>
              <w:t xml:space="preserve">Reviewing </w:t>
            </w:r>
            <w:r w:rsidRPr="00112A5F">
              <w:br/>
              <w:t xml:space="preserve">Config. Files &amp; </w:t>
            </w:r>
            <w:proofErr w:type="spellStart"/>
            <w:r w:rsidRPr="00112A5F">
              <w:t>Makefile</w:t>
            </w:r>
            <w:proofErr w:type="spellEnd"/>
            <w:r w:rsidRPr="00112A5F">
              <w:t xml:space="preserve"> </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4614934A" w14:textId="77777777" w:rsidR="00D52AD3" w:rsidRDefault="00BD1D9F" w:rsidP="00932C04">
            <w:pPr>
              <w:pStyle w:val="TableBodyTextCenter"/>
              <w:spacing w:before="160"/>
              <w:rPr>
                <w:lang w:val="en-NZ"/>
              </w:rPr>
            </w:pPr>
            <w:r>
              <w:pict w14:anchorId="502390A1">
                <v:shape id="_x0000_i1027" type="#_x0000_t75" style="width:19.35pt;height:14.35pt">
                  <v:imagedata r:id="rId9"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E63692F" w14:textId="77777777" w:rsidR="00D52AD3" w:rsidRDefault="00932C04" w:rsidP="00112A5F">
            <w:pPr>
              <w:pStyle w:val="TableBodyTextCenter"/>
              <w:rPr>
                <w:lang w:val="en-NZ"/>
              </w:rPr>
            </w:pPr>
            <w:r w:rsidRPr="00112A5F">
              <w:t xml:space="preserve">Step 2: </w:t>
            </w:r>
            <w:r w:rsidRPr="00112A5F">
              <w:br/>
              <w:t xml:space="preserve">Building </w:t>
            </w:r>
            <w:r w:rsidRPr="00112A5F">
              <w:br/>
              <w:t xml:space="preserve">the </w:t>
            </w:r>
            <w:r w:rsidRPr="00112A5F">
              <w:br/>
              <w:t xml:space="preserve">Project </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66C6E7BE" w14:textId="77777777" w:rsidR="00D52AD3" w:rsidRDefault="00BD1D9F" w:rsidP="00932C04">
            <w:pPr>
              <w:pStyle w:val="TableBodyTextCenter"/>
              <w:spacing w:before="160"/>
              <w:rPr>
                <w:lang w:val="en-NZ"/>
              </w:rPr>
            </w:pPr>
            <w:r>
              <w:pict w14:anchorId="7F705CC2">
                <v:shape id="_x0000_i1028" type="#_x0000_t75" style="width:19.35pt;height:14.35pt">
                  <v:imagedata r:id="rId9"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7B562A6" w14:textId="77777777" w:rsidR="00D52AD3" w:rsidRDefault="00932C04" w:rsidP="00112A5F">
            <w:pPr>
              <w:pStyle w:val="TableBodyTextCenter"/>
              <w:rPr>
                <w:lang w:val="en-NZ"/>
              </w:rPr>
            </w:pPr>
            <w:r w:rsidRPr="00112A5F">
              <w:t xml:space="preserve">Step 3: </w:t>
            </w:r>
            <w:r w:rsidRPr="00112A5F">
              <w:br/>
              <w:t xml:space="preserve">Reviewing </w:t>
            </w:r>
            <w:r w:rsidRPr="00112A5F">
              <w:br/>
              <w:t>the Output Files</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04967976" w14:textId="77777777" w:rsidR="00D52AD3" w:rsidRDefault="00BD1D9F" w:rsidP="00932C04">
            <w:pPr>
              <w:pStyle w:val="TableBodyTextCenter"/>
              <w:spacing w:before="160"/>
              <w:rPr>
                <w:lang w:val="en-NZ"/>
              </w:rPr>
            </w:pPr>
            <w:r>
              <w:pict w14:anchorId="14A36A60">
                <v:shape id="_x0000_i1029" type="#_x0000_t75" style="width:19.35pt;height:14.35pt">
                  <v:imagedata r:id="rId9"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BBE60C9" w14:textId="77777777" w:rsidR="00D52AD3" w:rsidRDefault="00932C04" w:rsidP="00112A5F">
            <w:pPr>
              <w:pStyle w:val="TableBodyTextCenter"/>
              <w:rPr>
                <w:lang w:val="en-NZ"/>
              </w:rPr>
            </w:pPr>
            <w:r w:rsidRPr="00112A5F">
              <w:t xml:space="preserve">Step 4: </w:t>
            </w:r>
            <w:r w:rsidRPr="00112A5F">
              <w:br/>
              <w:t xml:space="preserve">Preparing </w:t>
            </w:r>
            <w:r w:rsidRPr="00112A5F">
              <w:br/>
              <w:t xml:space="preserve">the </w:t>
            </w:r>
            <w:r w:rsidRPr="00112A5F">
              <w:br/>
              <w:t>SD Card</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7193CC58" w14:textId="77777777" w:rsidR="00D52AD3" w:rsidRDefault="00BD1D9F" w:rsidP="00932C04">
            <w:pPr>
              <w:pStyle w:val="TableBodyTextCenter"/>
              <w:spacing w:before="160"/>
              <w:rPr>
                <w:lang w:val="en-NZ"/>
              </w:rPr>
            </w:pPr>
            <w:r>
              <w:pict w14:anchorId="5C34ADEE">
                <v:shape id="_x0000_i1030" type="#_x0000_t75" style="width:19.35pt;height:14.35pt">
                  <v:imagedata r:id="rId9"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E133731" w14:textId="77777777" w:rsidR="00D52AD3" w:rsidRPr="00112A5F" w:rsidRDefault="00932C04" w:rsidP="00112A5F">
            <w:pPr>
              <w:pStyle w:val="TableBodyTextCenter"/>
            </w:pPr>
            <w:r w:rsidRPr="00112A5F">
              <w:t xml:space="preserve">Step 5: </w:t>
            </w:r>
            <w:r w:rsidRPr="00112A5F">
              <w:br/>
              <w:t>Running the Design on the Board</w:t>
            </w:r>
          </w:p>
        </w:tc>
      </w:tr>
    </w:tbl>
    <w:p w14:paraId="760AE5E7" w14:textId="77777777" w:rsidR="00D52AD3" w:rsidRPr="00112A5F" w:rsidRDefault="00D52AD3" w:rsidP="00112A5F">
      <w:pPr>
        <w:pStyle w:val="GeneralFlowSpacer"/>
      </w:pPr>
    </w:p>
    <w:p w14:paraId="1B22C994" w14:textId="77777777" w:rsidR="00D52AD3" w:rsidRPr="00112A5F" w:rsidRDefault="00D52AD3" w:rsidP="00112A5F">
      <w:pPr>
        <w:pStyle w:val="AllowPageBreak"/>
      </w:pPr>
    </w:p>
    <w:p w14:paraId="209BF395" w14:textId="5D38B315" w:rsidR="00D52AD3" w:rsidRPr="00112A5F" w:rsidRDefault="00932C04" w:rsidP="00112A5F">
      <w:pPr>
        <w:pStyle w:val="StepHeading"/>
      </w:pPr>
      <w:bookmarkStart w:id="8" w:name="O_159988"/>
      <w:bookmarkEnd w:id="8"/>
      <w:r w:rsidRPr="00112A5F">
        <w:t xml:space="preserve">Reviewing the Configuration Files and </w:t>
      </w:r>
      <w:proofErr w:type="spellStart"/>
      <w:r w:rsidRPr="00112A5F">
        <w:t>Makefile</w:t>
      </w:r>
      <w:proofErr w:type="spellEnd"/>
      <w:r>
        <w:tab/>
        <w:t xml:space="preserve">Step </w:t>
      </w:r>
      <w:fldSimple w:instr=" SEQ StepHeading \R 1 \* MERGEFORMAT ">
        <w:r w:rsidR="00DE3FF3">
          <w:rPr>
            <w:noProof/>
          </w:rPr>
          <w:t>1</w:t>
        </w:r>
      </w:fldSimple>
    </w:p>
    <w:p w14:paraId="19DC532E" w14:textId="77777777" w:rsidR="00D52AD3" w:rsidRPr="00112A5F" w:rsidRDefault="00932C04" w:rsidP="00112A5F">
      <w:pPr>
        <w:pStyle w:val="General"/>
      </w:pPr>
      <w:r w:rsidRPr="00112A5F">
        <w:t>You will first review the configuration files for the Vitis compiler (</w:t>
      </w:r>
      <w:r w:rsidRPr="00112A5F">
        <w:rPr>
          <w:rStyle w:val="Monospace"/>
        </w:rPr>
        <w:t>prj_config_104_2dpu</w:t>
      </w:r>
      <w:r w:rsidRPr="00112A5F">
        <w:t>) and DPU parameters (</w:t>
      </w:r>
      <w:proofErr w:type="spellStart"/>
      <w:r w:rsidRPr="00112A5F">
        <w:rPr>
          <w:rStyle w:val="Monospace"/>
        </w:rPr>
        <w:t>dpu_</w:t>
      </w:r>
      <w:proofErr w:type="gramStart"/>
      <w:r w:rsidRPr="00112A5F">
        <w:rPr>
          <w:rStyle w:val="Monospace"/>
        </w:rPr>
        <w:t>conf.vh</w:t>
      </w:r>
      <w:proofErr w:type="spellEnd"/>
      <w:proofErr w:type="gramEnd"/>
      <w:r w:rsidRPr="00112A5F">
        <w:t>).</w:t>
      </w:r>
    </w:p>
    <w:p w14:paraId="346FBA18" w14:textId="77777777" w:rsidR="00D52AD3" w:rsidRPr="00112A5F" w:rsidRDefault="00932C04" w:rsidP="00112A5F">
      <w:pPr>
        <w:pStyle w:val="General"/>
      </w:pPr>
      <w:r w:rsidRPr="00112A5F">
        <w:t xml:space="preserve">You will then review the </w:t>
      </w:r>
      <w:proofErr w:type="spellStart"/>
      <w:r w:rsidRPr="00112A5F">
        <w:t>makefile</w:t>
      </w:r>
      <w:proofErr w:type="spellEnd"/>
      <w:r w:rsidRPr="00112A5F">
        <w:t>, which performs the following:</w:t>
      </w:r>
    </w:p>
    <w:p w14:paraId="3D42EEE7" w14:textId="77777777" w:rsidR="00D52AD3" w:rsidRPr="00112A5F" w:rsidRDefault="00932C04" w:rsidP="00112A5F">
      <w:pPr>
        <w:pStyle w:val="GeneralBullet"/>
      </w:pPr>
      <w:r w:rsidRPr="00112A5F">
        <w:t xml:space="preserve">Sets the </w:t>
      </w:r>
      <w:proofErr w:type="spellStart"/>
      <w:r w:rsidRPr="00112A5F">
        <w:t>Vivado</w:t>
      </w:r>
      <w:proofErr w:type="spellEnd"/>
      <w:r w:rsidRPr="00112A5F">
        <w:t>® Design Suite and cross-compiler tool path</w:t>
      </w:r>
    </w:p>
    <w:p w14:paraId="4BD3F8FF" w14:textId="77777777" w:rsidR="00D52AD3" w:rsidRPr="00112A5F" w:rsidRDefault="00932C04" w:rsidP="00112A5F">
      <w:pPr>
        <w:pStyle w:val="GeneralBullet"/>
      </w:pPr>
      <w:r w:rsidRPr="00112A5F">
        <w:t>Sets the TARGET build configuration, system run (</w:t>
      </w:r>
      <w:proofErr w:type="spellStart"/>
      <w:r w:rsidRPr="00112A5F">
        <w:rPr>
          <w:rStyle w:val="MonospaceBold"/>
        </w:rPr>
        <w:t>hw</w:t>
      </w:r>
      <w:proofErr w:type="spellEnd"/>
      <w:r w:rsidRPr="00112A5F">
        <w:t>)</w:t>
      </w:r>
    </w:p>
    <w:p w14:paraId="1E0429C0" w14:textId="77777777" w:rsidR="00D52AD3" w:rsidRPr="00112A5F" w:rsidRDefault="00932C04" w:rsidP="00112A5F">
      <w:pPr>
        <w:pStyle w:val="GeneralBullet"/>
      </w:pPr>
      <w:r w:rsidRPr="00112A5F">
        <w:t>Sets the SDX_PLATFORM path (such as a custom platform path)</w:t>
      </w:r>
    </w:p>
    <w:p w14:paraId="20C27FCC" w14:textId="77777777" w:rsidR="00D52AD3" w:rsidRPr="00112A5F" w:rsidRDefault="00932C04" w:rsidP="00112A5F">
      <w:pPr>
        <w:pStyle w:val="GeneralBullet"/>
      </w:pPr>
      <w:r w:rsidRPr="00112A5F">
        <w:t xml:space="preserve">Sets the Vitis compiler options </w:t>
      </w:r>
    </w:p>
    <w:p w14:paraId="60AD6ECD" w14:textId="77777777" w:rsidR="00D52AD3" w:rsidRPr="00112A5F" w:rsidRDefault="00932C04" w:rsidP="00112A5F">
      <w:pPr>
        <w:pStyle w:val="GeneralBullet"/>
      </w:pPr>
      <w:r w:rsidRPr="00112A5F">
        <w:t xml:space="preserve">Provides the path for the DPU HDL sources and </w:t>
      </w:r>
      <w:proofErr w:type="spellStart"/>
      <w:r w:rsidRPr="00112A5F">
        <w:t>Softmax</w:t>
      </w:r>
      <w:proofErr w:type="spellEnd"/>
      <w:r w:rsidRPr="00112A5F">
        <w:t xml:space="preserve"> HDL sources </w:t>
      </w:r>
    </w:p>
    <w:p w14:paraId="7880A96D" w14:textId="77777777" w:rsidR="00D52AD3" w:rsidRPr="00112A5F" w:rsidRDefault="00932C04" w:rsidP="00112A5F">
      <w:pPr>
        <w:pStyle w:val="GeneralBullet"/>
      </w:pPr>
      <w:r w:rsidRPr="00112A5F">
        <w:t xml:space="preserve">Specifies the scripts to run </w:t>
      </w:r>
      <w:proofErr w:type="spellStart"/>
      <w:r w:rsidRPr="00112A5F">
        <w:rPr>
          <w:rStyle w:val="Monospace"/>
        </w:rPr>
        <w:t>package_xo</w:t>
      </w:r>
      <w:proofErr w:type="spellEnd"/>
    </w:p>
    <w:p w14:paraId="7AF0BD92" w14:textId="77777777" w:rsidR="00D52AD3" w:rsidRPr="00112A5F" w:rsidRDefault="00932C04" w:rsidP="00112A5F">
      <w:pPr>
        <w:pStyle w:val="GeneralBullet"/>
      </w:pPr>
      <w:r w:rsidRPr="00112A5F">
        <w:t xml:space="preserve">Specifies the XO name for the DPU and </w:t>
      </w:r>
      <w:proofErr w:type="spellStart"/>
      <w:r w:rsidRPr="00112A5F">
        <w:t>Softmax</w:t>
      </w:r>
      <w:proofErr w:type="spellEnd"/>
      <w:r w:rsidRPr="00112A5F">
        <w:t xml:space="preserve"> kernels </w:t>
      </w:r>
    </w:p>
    <w:p w14:paraId="00A5775D" w14:textId="77777777" w:rsidR="00D52AD3" w:rsidRPr="00112A5F" w:rsidRDefault="00932C04" w:rsidP="00112A5F">
      <w:pPr>
        <w:pStyle w:val="GeneralBullet"/>
      </w:pPr>
      <w:r w:rsidRPr="00112A5F">
        <w:t>Builds the XO package</w:t>
      </w:r>
    </w:p>
    <w:p w14:paraId="66E0DEDC" w14:textId="77777777" w:rsidR="00D52AD3" w:rsidRPr="00112A5F" w:rsidRDefault="00932C04" w:rsidP="00112A5F">
      <w:pPr>
        <w:pStyle w:val="GeneralBullet"/>
      </w:pPr>
      <w:r w:rsidRPr="00112A5F">
        <w:t>Builds the XCLBIN</w:t>
      </w:r>
    </w:p>
    <w:p w14:paraId="5BD280FA" w14:textId="5572CB0F"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Review the configuration files in the lab directory.</w:t>
      </w:r>
    </w:p>
    <w:p w14:paraId="35AAE112" w14:textId="37E2788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778938BE" w14:textId="1020D83E"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 to the lab directory:</w:t>
      </w:r>
    </w:p>
    <w:p w14:paraId="6652BC9E" w14:textId="77777777" w:rsidR="00D52AD3" w:rsidRPr="00112A5F" w:rsidRDefault="00932C04" w:rsidP="00112A5F">
      <w:pPr>
        <w:pStyle w:val="ListContinue2"/>
      </w:pPr>
      <w:r w:rsidRPr="00112A5F">
        <w:rPr>
          <w:rStyle w:val="MonospaceBold"/>
        </w:rPr>
        <w:t>[host]$ cd $TRAINING_PATH/</w:t>
      </w:r>
      <w:proofErr w:type="spellStart"/>
      <w:r w:rsidRPr="00112A5F">
        <w:rPr>
          <w:rStyle w:val="MonospaceBold"/>
        </w:rPr>
        <w:t>custom_hw_platform</w:t>
      </w:r>
      <w:proofErr w:type="spellEnd"/>
      <w:r w:rsidRPr="00112A5F">
        <w:rPr>
          <w:rStyle w:val="MonospaceBold"/>
        </w:rPr>
        <w:t>/lab/Vitis</w:t>
      </w:r>
    </w:p>
    <w:p w14:paraId="0F1AF34F" w14:textId="55A2595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see the directories and files:</w:t>
      </w:r>
    </w:p>
    <w:p w14:paraId="17F4E57C" w14:textId="77777777" w:rsidR="00D52AD3" w:rsidRPr="00112A5F" w:rsidRDefault="00932C04" w:rsidP="00112A5F">
      <w:pPr>
        <w:pStyle w:val="ListContinue2"/>
      </w:pPr>
      <w:r w:rsidRPr="00112A5F">
        <w:rPr>
          <w:rStyle w:val="MonospaceBold"/>
        </w:rPr>
        <w:t>[host]$ ls</w:t>
      </w:r>
    </w:p>
    <w:p w14:paraId="291479F9" w14:textId="77777777" w:rsidR="00D52AD3" w:rsidRPr="00112A5F" w:rsidRDefault="00932C04" w:rsidP="00112A5F">
      <w:pPr>
        <w:pStyle w:val="ListContinue2"/>
      </w:pPr>
      <w:r w:rsidRPr="00112A5F">
        <w:rPr>
          <w:rStyle w:val="SpecialBold"/>
        </w:rPr>
        <w:t>Note:</w:t>
      </w:r>
      <w:r w:rsidRPr="00112A5F">
        <w:t xml:space="preserve"> Observe the directories and files available in the </w:t>
      </w:r>
      <w:r w:rsidRPr="00112A5F">
        <w:rPr>
          <w:rStyle w:val="Monospace"/>
        </w:rPr>
        <w:t>$TRAINING_PATH/</w:t>
      </w:r>
      <w:proofErr w:type="spellStart"/>
      <w:r w:rsidRPr="00112A5F">
        <w:rPr>
          <w:rStyle w:val="Monospace"/>
        </w:rPr>
        <w:t>custom_hw_platform</w:t>
      </w:r>
      <w:proofErr w:type="spellEnd"/>
      <w:r w:rsidRPr="00112A5F">
        <w:rPr>
          <w:rStyle w:val="Monospace"/>
        </w:rPr>
        <w:t>/lab/Vitis</w:t>
      </w:r>
      <w:r w:rsidRPr="00112A5F">
        <w:t xml:space="preserve"> directory.</w:t>
      </w:r>
    </w:p>
    <w:p w14:paraId="11981A94" w14:textId="2EF257E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Enter the following command to open the </w:t>
      </w:r>
      <w:r w:rsidRPr="00112A5F">
        <w:rPr>
          <w:rStyle w:val="Monospace"/>
        </w:rPr>
        <w:t>prj_config_104_2dpu</w:t>
      </w:r>
      <w:r w:rsidRPr="00112A5F">
        <w:rPr>
          <w:rStyle w:val="SpecialBold"/>
        </w:rPr>
        <w:t xml:space="preserve"> </w:t>
      </w:r>
      <w:r w:rsidRPr="00112A5F">
        <w:t>configuration file in the editor:</w:t>
      </w:r>
    </w:p>
    <w:p w14:paraId="1340606F" w14:textId="77777777" w:rsidR="00D52AD3" w:rsidRPr="00112A5F" w:rsidRDefault="00932C04" w:rsidP="00112A5F">
      <w:pPr>
        <w:pStyle w:val="ListContinue2"/>
      </w:pPr>
      <w:r w:rsidRPr="00112A5F">
        <w:rPr>
          <w:rStyle w:val="MonospaceBold"/>
        </w:rPr>
        <w:t xml:space="preserve">[host]$ </w:t>
      </w:r>
      <w:proofErr w:type="spellStart"/>
      <w:r w:rsidRPr="00112A5F">
        <w:rPr>
          <w:rStyle w:val="MonospaceBold"/>
        </w:rPr>
        <w:t>gedit</w:t>
      </w:r>
      <w:proofErr w:type="spellEnd"/>
      <w:r w:rsidRPr="00112A5F">
        <w:rPr>
          <w:rStyle w:val="MonospaceBold"/>
        </w:rPr>
        <w:t xml:space="preserve"> </w:t>
      </w:r>
      <w:proofErr w:type="spellStart"/>
      <w:r w:rsidRPr="00112A5F">
        <w:rPr>
          <w:rStyle w:val="MonospaceBold"/>
        </w:rPr>
        <w:t>config_file</w:t>
      </w:r>
      <w:proofErr w:type="spellEnd"/>
      <w:r w:rsidRPr="00112A5F">
        <w:rPr>
          <w:rStyle w:val="MonospaceBold"/>
        </w:rPr>
        <w:t>/prj_config_104_2dpu</w:t>
      </w:r>
    </w:p>
    <w:p w14:paraId="27C02C70" w14:textId="77777777" w:rsidR="00D52AD3" w:rsidRPr="00112A5F" w:rsidRDefault="00932C04" w:rsidP="00112A5F">
      <w:pPr>
        <w:pStyle w:val="ListContinue2"/>
      </w:pPr>
      <w:r w:rsidRPr="00112A5F">
        <w:t xml:space="preserve">This file contains configuration settings for the </w:t>
      </w:r>
      <w:proofErr w:type="spellStart"/>
      <w:r w:rsidRPr="00112A5F">
        <w:t>Vivado</w:t>
      </w:r>
      <w:proofErr w:type="spellEnd"/>
      <w:r w:rsidRPr="00112A5F">
        <w:t xml:space="preserve"> Design Suite project, such as:</w:t>
      </w:r>
    </w:p>
    <w:p w14:paraId="12757B50" w14:textId="77777777" w:rsidR="00D52AD3" w:rsidRPr="00112A5F" w:rsidRDefault="00932C04" w:rsidP="00112A5F">
      <w:pPr>
        <w:pStyle w:val="StepBullet"/>
      </w:pPr>
      <w:r w:rsidRPr="00112A5F">
        <w:t>Clock configuration</w:t>
      </w:r>
    </w:p>
    <w:p w14:paraId="40086F80" w14:textId="77777777" w:rsidR="00D52AD3" w:rsidRPr="00112A5F" w:rsidRDefault="00932C04" w:rsidP="00112A5F">
      <w:pPr>
        <w:pStyle w:val="StepBullet"/>
      </w:pPr>
      <w:r w:rsidRPr="00112A5F">
        <w:t>Connectivity configuration</w:t>
      </w:r>
    </w:p>
    <w:p w14:paraId="1EAA4743" w14:textId="77777777" w:rsidR="00D52AD3" w:rsidRPr="00112A5F" w:rsidRDefault="00932C04" w:rsidP="00112A5F">
      <w:pPr>
        <w:pStyle w:val="StepBullet"/>
      </w:pPr>
      <w:r w:rsidRPr="00112A5F">
        <w:t>Number of kernels (</w:t>
      </w:r>
      <w:proofErr w:type="spellStart"/>
      <w:r w:rsidRPr="00112A5F">
        <w:t>nk</w:t>
      </w:r>
      <w:proofErr w:type="spellEnd"/>
      <w:r w:rsidRPr="00112A5F">
        <w:t>)</w:t>
      </w:r>
    </w:p>
    <w:p w14:paraId="057C8CF1" w14:textId="77777777" w:rsidR="00D52AD3" w:rsidRPr="00112A5F" w:rsidRDefault="00932C04" w:rsidP="00112A5F">
      <w:pPr>
        <w:pStyle w:val="StepBullet"/>
      </w:pPr>
      <w:r w:rsidRPr="00112A5F">
        <w:t>Advanced tool directives for kernel compilation</w:t>
      </w:r>
    </w:p>
    <w:p w14:paraId="1637A47D" w14:textId="77777777" w:rsidR="00D52AD3" w:rsidRPr="00112A5F" w:rsidRDefault="00932C04" w:rsidP="00112A5F">
      <w:pPr>
        <w:pStyle w:val="StepBullet"/>
      </w:pPr>
      <w:proofErr w:type="spellStart"/>
      <w:r w:rsidRPr="00112A5F">
        <w:t>Vivado</w:t>
      </w:r>
      <w:proofErr w:type="spellEnd"/>
      <w:r w:rsidRPr="00112A5F">
        <w:t xml:space="preserve"> Design Suite tool strategy </w:t>
      </w:r>
    </w:p>
    <w:p w14:paraId="6FAE05F5" w14:textId="58AF42B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completing the review, close the file.</w:t>
      </w:r>
    </w:p>
    <w:p w14:paraId="02276AD7" w14:textId="63B0A93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Enter the following command to open the </w:t>
      </w:r>
      <w:proofErr w:type="spellStart"/>
      <w:r w:rsidRPr="00F05077">
        <w:rPr>
          <w:rStyle w:val="Monospace"/>
          <w:highlight w:val="yellow"/>
        </w:rPr>
        <w:t>dpu_</w:t>
      </w:r>
      <w:proofErr w:type="gramStart"/>
      <w:r w:rsidRPr="00F05077">
        <w:rPr>
          <w:rStyle w:val="Monospace"/>
          <w:highlight w:val="yellow"/>
        </w:rPr>
        <w:t>conf.vh</w:t>
      </w:r>
      <w:proofErr w:type="spellEnd"/>
      <w:proofErr w:type="gramEnd"/>
      <w:r w:rsidRPr="00112A5F">
        <w:t xml:space="preserve"> configuration file in the editor:</w:t>
      </w:r>
    </w:p>
    <w:p w14:paraId="3D3A5DB2" w14:textId="77777777" w:rsidR="00D52AD3" w:rsidRPr="00112A5F" w:rsidRDefault="00932C04" w:rsidP="00112A5F">
      <w:pPr>
        <w:pStyle w:val="ListContinue2"/>
      </w:pPr>
      <w:r w:rsidRPr="00112A5F">
        <w:rPr>
          <w:rStyle w:val="MonospaceBold"/>
        </w:rPr>
        <w:t xml:space="preserve">[host]$ </w:t>
      </w:r>
      <w:proofErr w:type="spellStart"/>
      <w:r w:rsidRPr="00112A5F">
        <w:rPr>
          <w:rStyle w:val="MonospaceBold"/>
        </w:rPr>
        <w:t>gedit</w:t>
      </w:r>
      <w:proofErr w:type="spellEnd"/>
      <w:r w:rsidRPr="00112A5F">
        <w:rPr>
          <w:rStyle w:val="MonospaceBold"/>
        </w:rPr>
        <w:t xml:space="preserve"> </w:t>
      </w:r>
      <w:proofErr w:type="spellStart"/>
      <w:r w:rsidRPr="00112A5F">
        <w:rPr>
          <w:rStyle w:val="MonospaceBold"/>
        </w:rPr>
        <w:t>dpu_</w:t>
      </w:r>
      <w:proofErr w:type="gramStart"/>
      <w:r w:rsidRPr="00112A5F">
        <w:rPr>
          <w:rStyle w:val="MonospaceBold"/>
        </w:rPr>
        <w:t>conf.vh</w:t>
      </w:r>
      <w:proofErr w:type="spellEnd"/>
      <w:proofErr w:type="gramEnd"/>
    </w:p>
    <w:p w14:paraId="03295A39" w14:textId="77777777" w:rsidR="00D52AD3" w:rsidRPr="00112A5F" w:rsidRDefault="00932C04" w:rsidP="00112A5F">
      <w:pPr>
        <w:pStyle w:val="ListContinue2"/>
      </w:pPr>
      <w:r w:rsidRPr="00112A5F">
        <w:t xml:space="preserve">This file contains the configuration of the </w:t>
      </w:r>
      <w:r w:rsidRPr="00F05077">
        <w:rPr>
          <w:highlight w:val="yellow"/>
        </w:rPr>
        <w:t>DPU parameters</w:t>
      </w:r>
      <w:r w:rsidRPr="00112A5F">
        <w:t>:</w:t>
      </w:r>
    </w:p>
    <w:p w14:paraId="6476FE0B" w14:textId="77777777" w:rsidR="00D52AD3" w:rsidRPr="00112A5F" w:rsidRDefault="00932C04" w:rsidP="00112A5F">
      <w:pPr>
        <w:pStyle w:val="StepBullet"/>
      </w:pPr>
      <w:r w:rsidRPr="00112A5F">
        <w:t>DPU Arch: B4096</w:t>
      </w:r>
    </w:p>
    <w:p w14:paraId="43FCD4D3" w14:textId="77777777" w:rsidR="00D52AD3" w:rsidRPr="00112A5F" w:rsidRDefault="00932C04" w:rsidP="00112A5F">
      <w:pPr>
        <w:pStyle w:val="StepBullet"/>
      </w:pPr>
      <w:r w:rsidRPr="00112A5F">
        <w:t>URAM: Enabled</w:t>
      </w:r>
    </w:p>
    <w:p w14:paraId="557D718D" w14:textId="77777777" w:rsidR="00D52AD3" w:rsidRPr="00112A5F" w:rsidRDefault="00932C04" w:rsidP="00112A5F">
      <w:pPr>
        <w:pStyle w:val="StepBullet"/>
      </w:pPr>
      <w:r w:rsidRPr="00112A5F">
        <w:t>DRAM: Disabled</w:t>
      </w:r>
    </w:p>
    <w:p w14:paraId="487A1254" w14:textId="77777777" w:rsidR="00D52AD3" w:rsidRPr="00112A5F" w:rsidRDefault="00932C04" w:rsidP="00112A5F">
      <w:pPr>
        <w:pStyle w:val="StepBullet"/>
      </w:pPr>
      <w:r w:rsidRPr="00112A5F">
        <w:t>RAM_USAGE: Low</w:t>
      </w:r>
    </w:p>
    <w:p w14:paraId="0E1DEDC5" w14:textId="77777777" w:rsidR="00D52AD3" w:rsidRPr="00112A5F" w:rsidRDefault="00932C04" w:rsidP="00112A5F">
      <w:pPr>
        <w:pStyle w:val="StepBullet"/>
      </w:pPr>
      <w:r w:rsidRPr="00112A5F">
        <w:t>CHANNEL_AUGMENTATION: Enabled</w:t>
      </w:r>
    </w:p>
    <w:p w14:paraId="2D375C75" w14:textId="77777777" w:rsidR="00D52AD3" w:rsidRPr="00112A5F" w:rsidRDefault="00932C04" w:rsidP="00112A5F">
      <w:pPr>
        <w:pStyle w:val="StepBullet"/>
      </w:pPr>
      <w:r w:rsidRPr="00112A5F">
        <w:t>DWCV: Enabled</w:t>
      </w:r>
    </w:p>
    <w:p w14:paraId="3FE2CFB1" w14:textId="77777777" w:rsidR="00D52AD3" w:rsidRPr="00112A5F" w:rsidRDefault="00932C04" w:rsidP="00112A5F">
      <w:pPr>
        <w:pStyle w:val="StepBullet"/>
      </w:pPr>
      <w:r w:rsidRPr="00112A5F">
        <w:t>POOL_AVG: Enabled</w:t>
      </w:r>
    </w:p>
    <w:p w14:paraId="7B46954F" w14:textId="77777777" w:rsidR="00D52AD3" w:rsidRPr="00112A5F" w:rsidRDefault="00932C04" w:rsidP="00112A5F">
      <w:pPr>
        <w:pStyle w:val="StepBullet"/>
      </w:pPr>
      <w:r w:rsidRPr="00112A5F">
        <w:t xml:space="preserve">ELEW_MULT: Disabled </w:t>
      </w:r>
    </w:p>
    <w:p w14:paraId="5DDAF9FF" w14:textId="77777777" w:rsidR="00D52AD3" w:rsidRPr="00112A5F" w:rsidRDefault="00932C04" w:rsidP="00112A5F">
      <w:pPr>
        <w:pStyle w:val="StepBullet"/>
      </w:pPr>
      <w:r w:rsidRPr="00112A5F">
        <w:t>RELU_LEAKYRELU_RELU6: Enabled</w:t>
      </w:r>
    </w:p>
    <w:p w14:paraId="34B5A70B" w14:textId="77777777" w:rsidR="00D52AD3" w:rsidRPr="00112A5F" w:rsidRDefault="00932C04" w:rsidP="00112A5F">
      <w:pPr>
        <w:pStyle w:val="StepBullet"/>
      </w:pPr>
      <w:r w:rsidRPr="00112A5F">
        <w:t>DSP48_USAGE: High</w:t>
      </w:r>
    </w:p>
    <w:p w14:paraId="37D6310E" w14:textId="77777777" w:rsidR="00D52AD3" w:rsidRPr="00112A5F" w:rsidRDefault="00932C04" w:rsidP="00112A5F">
      <w:pPr>
        <w:pStyle w:val="StepBullet"/>
      </w:pPr>
      <w:r w:rsidRPr="00112A5F">
        <w:t>LOWPOWER: Disabled</w:t>
      </w:r>
    </w:p>
    <w:p w14:paraId="2F24BAAE" w14:textId="562DCD6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completing the review, close the file.</w:t>
      </w:r>
    </w:p>
    <w:p w14:paraId="2F1A81D3" w14:textId="61CE3482"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 xml:space="preserve">Review the </w:t>
      </w:r>
      <w:proofErr w:type="spellStart"/>
      <w:r w:rsidRPr="00112A5F">
        <w:t>Makefile</w:t>
      </w:r>
      <w:proofErr w:type="spellEnd"/>
      <w:r w:rsidRPr="00112A5F">
        <w:t xml:space="preserve"> in the lab directory.</w:t>
      </w:r>
    </w:p>
    <w:p w14:paraId="26F3429C" w14:textId="2C35BF7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Enter the following command to open the </w:t>
      </w:r>
      <w:proofErr w:type="spellStart"/>
      <w:r w:rsidRPr="00112A5F">
        <w:rPr>
          <w:rStyle w:val="Monospace"/>
        </w:rPr>
        <w:t>Makefile</w:t>
      </w:r>
      <w:proofErr w:type="spellEnd"/>
      <w:r w:rsidRPr="00112A5F">
        <w:t xml:space="preserve"> file in the editor:</w:t>
      </w:r>
    </w:p>
    <w:p w14:paraId="5D4F3509" w14:textId="77777777" w:rsidR="00D52AD3" w:rsidRPr="00112A5F" w:rsidRDefault="00932C04" w:rsidP="00112A5F">
      <w:pPr>
        <w:pStyle w:val="ListContinue2"/>
      </w:pPr>
      <w:r w:rsidRPr="00112A5F">
        <w:rPr>
          <w:rStyle w:val="MonospaceBold"/>
        </w:rPr>
        <w:t xml:space="preserve">[host]$ </w:t>
      </w:r>
      <w:proofErr w:type="spellStart"/>
      <w:r w:rsidRPr="00112A5F">
        <w:rPr>
          <w:rStyle w:val="MonospaceBold"/>
        </w:rPr>
        <w:t>gedit</w:t>
      </w:r>
      <w:proofErr w:type="spellEnd"/>
      <w:r w:rsidRPr="00112A5F">
        <w:rPr>
          <w:rStyle w:val="MonospaceBold"/>
        </w:rPr>
        <w:t xml:space="preserve"> </w:t>
      </w:r>
      <w:proofErr w:type="spellStart"/>
      <w:r w:rsidRPr="00112A5F">
        <w:rPr>
          <w:rStyle w:val="MonospaceBold"/>
        </w:rPr>
        <w:t>Makefile</w:t>
      </w:r>
      <w:proofErr w:type="spellEnd"/>
    </w:p>
    <w:p w14:paraId="42B2765B" w14:textId="77777777" w:rsidR="00D52AD3" w:rsidRPr="00112A5F" w:rsidRDefault="00932C04" w:rsidP="00112A5F">
      <w:pPr>
        <w:pStyle w:val="ListContinue2"/>
      </w:pPr>
      <w:r w:rsidRPr="00112A5F">
        <w:t xml:space="preserve">The following describes the various steps that the </w:t>
      </w:r>
      <w:proofErr w:type="spellStart"/>
      <w:r w:rsidRPr="00112A5F">
        <w:t>makefile</w:t>
      </w:r>
      <w:proofErr w:type="spellEnd"/>
      <w:r w:rsidRPr="00112A5F">
        <w:t xml:space="preserve"> performs:</w:t>
      </w:r>
    </w:p>
    <w:p w14:paraId="537363F7" w14:textId="77777777" w:rsidR="00D52AD3" w:rsidRPr="00112A5F" w:rsidRDefault="00932C04" w:rsidP="00112A5F">
      <w:pPr>
        <w:pStyle w:val="StepBullet"/>
        <w:keepNext/>
      </w:pPr>
      <w:r w:rsidRPr="00112A5F">
        <w:t xml:space="preserve">Setting the </w:t>
      </w:r>
      <w:proofErr w:type="spellStart"/>
      <w:r w:rsidRPr="00112A5F">
        <w:t>Vivado</w:t>
      </w:r>
      <w:proofErr w:type="spellEnd"/>
      <w:r w:rsidRPr="00112A5F">
        <w:t xml:space="preserve"> Design Suite and cross-compiler tool path (near line no. 9 and 10):</w:t>
      </w:r>
    </w:p>
    <w:p w14:paraId="0CCECB95" w14:textId="77777777" w:rsidR="00112A5F" w:rsidRDefault="00BD1D9F" w:rsidP="00932C04">
      <w:pPr>
        <w:pStyle w:val="ListContinue2"/>
        <w:keepNext/>
        <w:spacing w:before="160"/>
      </w:pPr>
      <w:r>
        <w:pict w14:anchorId="6C01611E">
          <v:shape id="_x0000_i1031" type="#_x0000_t75" style="width:425.35pt;height:51.65pt">
            <v:imagedata r:id="rId10" o:title=""/>
            <o:lock v:ext="edit" aspectratio="f"/>
          </v:shape>
        </w:pict>
      </w:r>
    </w:p>
    <w:p w14:paraId="7464C63A" w14:textId="753944B2" w:rsidR="00D52AD3" w:rsidRPr="00112A5F" w:rsidRDefault="00932C04" w:rsidP="00932C04">
      <w:pPr>
        <w:pStyle w:val="Caption"/>
      </w:pPr>
      <w:bookmarkStart w:id="9" w:name="O_161184"/>
      <w:r>
        <w:t>Figure 5</w:t>
      </w:r>
      <w:r>
        <w:noBreakHyphen/>
      </w:r>
      <w:fldSimple w:instr=" SEQ Figure \* ARABIC \s 1 ">
        <w:r w:rsidR="00DE3FF3">
          <w:rPr>
            <w:noProof/>
          </w:rPr>
          <w:t>3</w:t>
        </w:r>
      </w:fldSimple>
      <w:r w:rsidR="00112A5F">
        <w:t xml:space="preserve">: Choosing the </w:t>
      </w:r>
      <w:proofErr w:type="spellStart"/>
      <w:r w:rsidR="00112A5F">
        <w:t>Vivado</w:t>
      </w:r>
      <w:proofErr w:type="spellEnd"/>
      <w:r w:rsidR="00112A5F">
        <w:t xml:space="preserve"> Design Suite and Cross-Compiler Tool Path</w:t>
      </w:r>
      <w:bookmarkEnd w:id="9"/>
    </w:p>
    <w:p w14:paraId="59159AA0" w14:textId="77777777" w:rsidR="00D52AD3" w:rsidRPr="00112A5F" w:rsidRDefault="00932C04" w:rsidP="00932C04">
      <w:pPr>
        <w:pStyle w:val="StepBullet"/>
      </w:pPr>
      <w:r w:rsidRPr="00112A5F">
        <w:t>Setting the TARGET build configuration, such as software emulation (</w:t>
      </w:r>
      <w:proofErr w:type="spellStart"/>
      <w:r w:rsidRPr="00112A5F">
        <w:rPr>
          <w:rStyle w:val="Monospace"/>
        </w:rPr>
        <w:t>sw_emu</w:t>
      </w:r>
      <w:proofErr w:type="spellEnd"/>
      <w:r w:rsidRPr="00112A5F">
        <w:t>), hardware emulation (</w:t>
      </w:r>
      <w:proofErr w:type="spellStart"/>
      <w:r w:rsidRPr="00112A5F">
        <w:rPr>
          <w:rStyle w:val="Monospace"/>
        </w:rPr>
        <w:t>hw_emu</w:t>
      </w:r>
      <w:proofErr w:type="spellEnd"/>
      <w:r w:rsidRPr="00112A5F">
        <w:t>), or system run (</w:t>
      </w:r>
      <w:proofErr w:type="spellStart"/>
      <w:r w:rsidRPr="00112A5F">
        <w:rPr>
          <w:rStyle w:val="Monospace"/>
        </w:rPr>
        <w:t>hw</w:t>
      </w:r>
      <w:proofErr w:type="spellEnd"/>
      <w:r w:rsidRPr="00112A5F">
        <w:t>) (near line no. 11):</w:t>
      </w:r>
    </w:p>
    <w:p w14:paraId="2CD9DA32" w14:textId="77777777" w:rsidR="00D52AD3" w:rsidRPr="00112A5F" w:rsidRDefault="00932C04" w:rsidP="00112A5F">
      <w:pPr>
        <w:pStyle w:val="StepBullet2"/>
      </w:pPr>
      <w:r w:rsidRPr="00112A5F">
        <w:t xml:space="preserve">The </w:t>
      </w:r>
      <w:r w:rsidRPr="00112A5F">
        <w:rPr>
          <w:rStyle w:val="Monospace"/>
        </w:rPr>
        <w:t>TARGET</w:t>
      </w:r>
      <w:r w:rsidRPr="00112A5F">
        <w:t xml:space="preserve"> variable defines the build configuration and is set to: </w:t>
      </w:r>
      <w:proofErr w:type="spellStart"/>
      <w:r w:rsidRPr="00112A5F">
        <w:rPr>
          <w:rStyle w:val="Monospace"/>
        </w:rPr>
        <w:t>sw_emu</w:t>
      </w:r>
      <w:proofErr w:type="spellEnd"/>
      <w:r w:rsidRPr="00112A5F">
        <w:t xml:space="preserve">, </w:t>
      </w:r>
      <w:proofErr w:type="spellStart"/>
      <w:r w:rsidRPr="00112A5F">
        <w:rPr>
          <w:rStyle w:val="Monospace"/>
        </w:rPr>
        <w:t>hw_emu</w:t>
      </w:r>
      <w:proofErr w:type="spellEnd"/>
      <w:r w:rsidRPr="00112A5F">
        <w:t xml:space="preserve">, or </w:t>
      </w:r>
      <w:proofErr w:type="spellStart"/>
      <w:r w:rsidRPr="00112A5F">
        <w:rPr>
          <w:rStyle w:val="Monospace"/>
        </w:rPr>
        <w:t>hw</w:t>
      </w:r>
      <w:proofErr w:type="spellEnd"/>
      <w:r w:rsidRPr="00112A5F">
        <w:t>.</w:t>
      </w:r>
    </w:p>
    <w:p w14:paraId="3C94837C" w14:textId="77777777" w:rsidR="00D52AD3" w:rsidRPr="00112A5F" w:rsidRDefault="00932C04" w:rsidP="00112A5F">
      <w:pPr>
        <w:pStyle w:val="StepBullet2"/>
        <w:keepNext/>
      </w:pPr>
      <w:r w:rsidRPr="00112A5F">
        <w:t xml:space="preserve">The default value for the </w:t>
      </w:r>
      <w:r w:rsidRPr="00112A5F">
        <w:rPr>
          <w:rStyle w:val="Monospace"/>
        </w:rPr>
        <w:t>TARGET</w:t>
      </w:r>
      <w:r w:rsidRPr="00112A5F">
        <w:t xml:space="preserve"> variable is set to </w:t>
      </w:r>
      <w:proofErr w:type="spellStart"/>
      <w:r w:rsidRPr="00112A5F">
        <w:rPr>
          <w:rStyle w:val="Monospace"/>
        </w:rPr>
        <w:t>hw</w:t>
      </w:r>
      <w:proofErr w:type="spellEnd"/>
      <w:r w:rsidRPr="00112A5F">
        <w:t>.</w:t>
      </w:r>
    </w:p>
    <w:p w14:paraId="2885054A" w14:textId="77777777" w:rsidR="00112A5F" w:rsidRDefault="00BD1D9F" w:rsidP="00932C04">
      <w:pPr>
        <w:pStyle w:val="ListContinue2"/>
        <w:keepNext/>
        <w:spacing w:before="160"/>
      </w:pPr>
      <w:r>
        <w:pict w14:anchorId="0BF7BE0D">
          <v:shape id="_x0000_i1032" type="#_x0000_t75" style="width:424pt;height:16.65pt">
            <v:imagedata r:id="rId11" o:title=""/>
            <o:lock v:ext="edit" aspectratio="f"/>
          </v:shape>
        </w:pict>
      </w:r>
    </w:p>
    <w:p w14:paraId="1228A82D" w14:textId="0F364E14" w:rsidR="00D52AD3" w:rsidRPr="00112A5F" w:rsidRDefault="00932C04" w:rsidP="00932C04">
      <w:pPr>
        <w:pStyle w:val="Caption"/>
      </w:pPr>
      <w:bookmarkStart w:id="10" w:name="O_161185"/>
      <w:r>
        <w:t>Figure 5</w:t>
      </w:r>
      <w:r>
        <w:noBreakHyphen/>
      </w:r>
      <w:fldSimple w:instr=" SEQ Figure \* ARABIC \s 1 ">
        <w:r w:rsidR="00DE3FF3">
          <w:rPr>
            <w:noProof/>
          </w:rPr>
          <w:t>4</w:t>
        </w:r>
      </w:fldSimple>
      <w:r w:rsidR="00112A5F">
        <w:t>: Setting the Target Build Configuration</w:t>
      </w:r>
      <w:bookmarkEnd w:id="10"/>
    </w:p>
    <w:p w14:paraId="3CC873FB" w14:textId="77777777" w:rsidR="00D52AD3" w:rsidRPr="00112A5F" w:rsidRDefault="00932C04" w:rsidP="00932C04">
      <w:pPr>
        <w:pStyle w:val="StepBullet"/>
      </w:pPr>
      <w:r w:rsidRPr="00112A5F">
        <w:t>Setting the EDGE_COMMON_SW path (near line no. 13; you will be setting the common images for the embedded Vitis platforms path separately in step 2-3-1):</w:t>
      </w:r>
    </w:p>
    <w:p w14:paraId="71162F69" w14:textId="77777777" w:rsidR="00D52AD3" w:rsidRPr="00112A5F" w:rsidRDefault="00932C04" w:rsidP="00112A5F">
      <w:pPr>
        <w:pStyle w:val="StepBullet2"/>
      </w:pPr>
      <w:r w:rsidRPr="00112A5F">
        <w:t>This is where the common images for the embedded Vitis platforms will be pointed. You will be pointing to the common images path, which is already available in the VM.</w:t>
      </w:r>
    </w:p>
    <w:p w14:paraId="7B25B711" w14:textId="77777777" w:rsidR="00D52AD3" w:rsidRPr="00112A5F" w:rsidRDefault="00932C04" w:rsidP="00112A5F">
      <w:pPr>
        <w:pStyle w:val="StepBullet2"/>
      </w:pPr>
      <w:r w:rsidRPr="00112A5F">
        <w:t>This image can be downloaded (</w:t>
      </w:r>
      <w:r w:rsidRPr="00112A5F">
        <w:rPr>
          <w:rStyle w:val="SpecialBold"/>
        </w:rPr>
        <w:t>ZYNQMP common image</w:t>
      </w:r>
      <w:r w:rsidRPr="00112A5F">
        <w:t xml:space="preserve"> under Common images for Embedded Vitis Platforms - 2021.2) from https://www.xilinx.com/support/download/index.html/content/xilinx/en/downloadNav/embedded-platforms.html.</w:t>
      </w:r>
    </w:p>
    <w:p w14:paraId="70ED04FA" w14:textId="77777777" w:rsidR="00D52AD3" w:rsidRPr="00112A5F" w:rsidRDefault="00932C04" w:rsidP="00112A5F">
      <w:pPr>
        <w:pStyle w:val="StepBullet"/>
      </w:pPr>
      <w:r w:rsidRPr="00112A5F">
        <w:t>Setting the SDX_PLATFORM path (near line no. 14, you will be setting this custom platform path separately in step 2-3-2):</w:t>
      </w:r>
    </w:p>
    <w:p w14:paraId="4FE4EA1F" w14:textId="77777777" w:rsidR="00D52AD3" w:rsidRPr="00112A5F" w:rsidRDefault="00932C04" w:rsidP="00112A5F">
      <w:pPr>
        <w:pStyle w:val="StepBullet2"/>
      </w:pPr>
      <w:r w:rsidRPr="00112A5F">
        <w:t>This is where the custom Vitis platform will be pointed. You will be pointing to the ZCU104_DPU platform, which is already available in the VM.</w:t>
      </w:r>
    </w:p>
    <w:p w14:paraId="1BF6987B" w14:textId="77777777" w:rsidR="00D52AD3" w:rsidRPr="00112A5F" w:rsidRDefault="00932C04" w:rsidP="00112A5F">
      <w:pPr>
        <w:pStyle w:val="StepBullet2"/>
      </w:pPr>
      <w:r w:rsidRPr="00112A5F">
        <w:t>This platform can be downloaded (</w:t>
      </w:r>
      <w:r w:rsidR="000B5680" w:rsidRPr="006F168B">
        <w:rPr>
          <w:rStyle w:val="SpecialBold"/>
          <w:highlight w:val="yellow"/>
        </w:rPr>
        <w:t>ZCU104 Base 2021.2</w:t>
      </w:r>
      <w:r w:rsidRPr="00112A5F">
        <w:t xml:space="preserve"> under Vitis Embedded Base Platforms - 2021.2) from </w:t>
      </w:r>
      <w:r w:rsidRPr="006F168B">
        <w:rPr>
          <w:highlight w:val="yellow"/>
        </w:rPr>
        <w:t>https://www.xilinx.com/support/download/index.html/content/xilinx/en/downloadNav/embedded-platforms.html</w:t>
      </w:r>
      <w:r w:rsidRPr="00112A5F">
        <w:t>.</w:t>
      </w:r>
    </w:p>
    <w:p w14:paraId="5E446BC4" w14:textId="77777777" w:rsidR="00D52AD3" w:rsidRPr="00112A5F" w:rsidRDefault="00932C04" w:rsidP="00112A5F">
      <w:pPr>
        <w:pStyle w:val="StepBullet"/>
      </w:pPr>
      <w:r w:rsidRPr="00112A5F">
        <w:t>Setting the Vitis compiler options (near line no. 16):</w:t>
      </w:r>
    </w:p>
    <w:p w14:paraId="01E72A2E" w14:textId="77777777" w:rsidR="00D52AD3" w:rsidRPr="00112A5F" w:rsidRDefault="00932C04" w:rsidP="00112A5F">
      <w:pPr>
        <w:pStyle w:val="StepBullet2"/>
      </w:pPr>
      <w:r w:rsidRPr="00112A5F">
        <w:rPr>
          <w:rStyle w:val="Monospace"/>
        </w:rPr>
        <w:t>-t:</w:t>
      </w:r>
      <w:r w:rsidRPr="00112A5F">
        <w:t xml:space="preserve"> Set the target build configuration (</w:t>
      </w:r>
      <w:proofErr w:type="spellStart"/>
      <w:r w:rsidRPr="00112A5F">
        <w:rPr>
          <w:rStyle w:val="Monospace"/>
        </w:rPr>
        <w:t>hw</w:t>
      </w:r>
      <w:proofErr w:type="spellEnd"/>
      <w:r w:rsidRPr="00112A5F">
        <w:t>).</w:t>
      </w:r>
    </w:p>
    <w:p w14:paraId="1C49D060" w14:textId="77777777" w:rsidR="00D52AD3" w:rsidRPr="00112A5F" w:rsidRDefault="00932C04" w:rsidP="00112A5F">
      <w:pPr>
        <w:pStyle w:val="StepBullet2"/>
      </w:pPr>
      <w:r w:rsidRPr="00112A5F">
        <w:rPr>
          <w:rStyle w:val="Monospace"/>
        </w:rPr>
        <w:t>--platform</w:t>
      </w:r>
      <w:r w:rsidRPr="00112A5F">
        <w:t>: Pointing to the custom platform.</w:t>
      </w:r>
    </w:p>
    <w:p w14:paraId="56CBA60D" w14:textId="77777777" w:rsidR="00D52AD3" w:rsidRPr="00112A5F" w:rsidRDefault="00932C04" w:rsidP="00112A5F">
      <w:pPr>
        <w:pStyle w:val="StepBullet2"/>
      </w:pPr>
      <w:r w:rsidRPr="00112A5F">
        <w:rPr>
          <w:rStyle w:val="Monospace"/>
        </w:rPr>
        <w:t>--save-temps:</w:t>
      </w:r>
      <w:r w:rsidRPr="00112A5F">
        <w:t xml:space="preserve"> Directs the </w:t>
      </w:r>
      <w:r w:rsidRPr="00112A5F">
        <w:rPr>
          <w:rStyle w:val="Monospace"/>
        </w:rPr>
        <w:t>v++</w:t>
      </w:r>
      <w:r w:rsidRPr="00112A5F">
        <w:t xml:space="preserve"> command to save intermediate files/directories created during the compilation and link process. Use the </w:t>
      </w:r>
      <w:r w:rsidRPr="00112A5F">
        <w:rPr>
          <w:rStyle w:val="Monospace"/>
        </w:rPr>
        <w:t>--</w:t>
      </w:r>
      <w:proofErr w:type="spellStart"/>
      <w:r w:rsidRPr="00112A5F">
        <w:rPr>
          <w:rStyle w:val="Monospace"/>
        </w:rPr>
        <w:t>temp_dir</w:t>
      </w:r>
      <w:proofErr w:type="spellEnd"/>
      <w:r w:rsidRPr="00112A5F">
        <w:t xml:space="preserve"> option to specify a location to write the intermediate files to.</w:t>
      </w:r>
    </w:p>
    <w:p w14:paraId="5DAE33E3" w14:textId="77777777" w:rsidR="00D52AD3" w:rsidRPr="00112A5F" w:rsidRDefault="00932C04" w:rsidP="00112A5F">
      <w:pPr>
        <w:pStyle w:val="StepBullet2"/>
      </w:pPr>
      <w:r w:rsidRPr="00112A5F">
        <w:rPr>
          <w:rStyle w:val="Monospace"/>
        </w:rPr>
        <w:t>--config:</w:t>
      </w:r>
      <w:r w:rsidRPr="00112A5F">
        <w:t xml:space="preserve"> Provide the configuration file, in this case </w:t>
      </w:r>
      <w:proofErr w:type="spellStart"/>
      <w:r w:rsidRPr="00112A5F">
        <w:rPr>
          <w:rStyle w:val="Monospace"/>
        </w:rPr>
        <w:t>config_file</w:t>
      </w:r>
      <w:proofErr w:type="spellEnd"/>
      <w:r w:rsidRPr="00112A5F">
        <w:rPr>
          <w:rStyle w:val="Monospace"/>
        </w:rPr>
        <w:t>/prj_config_104_2dpu</w:t>
      </w:r>
      <w:r w:rsidRPr="00112A5F">
        <w:t>. In this configuration file, you will set the target platform and connectivity information.</w:t>
      </w:r>
    </w:p>
    <w:p w14:paraId="7F096C45" w14:textId="77777777" w:rsidR="00D52AD3" w:rsidRPr="00112A5F" w:rsidRDefault="00932C04" w:rsidP="00112A5F">
      <w:pPr>
        <w:pStyle w:val="StepBullet2"/>
        <w:keepNext/>
      </w:pPr>
      <w:r w:rsidRPr="00112A5F">
        <w:rPr>
          <w:rStyle w:val="Monospace"/>
        </w:rPr>
        <w:t>--</w:t>
      </w:r>
      <w:proofErr w:type="spellStart"/>
      <w:r w:rsidRPr="00112A5F">
        <w:rPr>
          <w:rStyle w:val="Monospace"/>
        </w:rPr>
        <w:t>xp</w:t>
      </w:r>
      <w:proofErr w:type="spellEnd"/>
      <w:r w:rsidRPr="00112A5F">
        <w:rPr>
          <w:rStyle w:val="Monospace"/>
        </w:rPr>
        <w:t>:</w:t>
      </w:r>
      <w:r w:rsidRPr="00112A5F">
        <w:t xml:space="preserve"> Specifies additional parameters and properties</w:t>
      </w:r>
    </w:p>
    <w:p w14:paraId="278B86FB" w14:textId="77777777" w:rsidR="00112A5F" w:rsidRDefault="00BD1D9F" w:rsidP="00932C04">
      <w:pPr>
        <w:pStyle w:val="ListContinue2"/>
        <w:keepNext/>
        <w:spacing w:before="160"/>
      </w:pPr>
      <w:r>
        <w:pict w14:anchorId="3A42BFD5">
          <v:shape id="_x0000_i1033" type="#_x0000_t75" style="width:423pt;height:46.65pt">
            <v:imagedata r:id="rId12" o:title=""/>
            <o:lock v:ext="edit" aspectratio="f"/>
          </v:shape>
        </w:pict>
      </w:r>
    </w:p>
    <w:p w14:paraId="2EC62506" w14:textId="5F618F27" w:rsidR="00D52AD3" w:rsidRPr="00112A5F" w:rsidRDefault="00932C04" w:rsidP="00932C04">
      <w:pPr>
        <w:pStyle w:val="Caption"/>
      </w:pPr>
      <w:bookmarkStart w:id="11" w:name="O_161186"/>
      <w:r>
        <w:t>Figure 5</w:t>
      </w:r>
      <w:r>
        <w:noBreakHyphen/>
      </w:r>
      <w:fldSimple w:instr=" SEQ Figure \* ARABIC \s 1 ">
        <w:r w:rsidR="00DE3FF3">
          <w:rPr>
            <w:noProof/>
          </w:rPr>
          <w:t>5</w:t>
        </w:r>
      </w:fldSimple>
      <w:r w:rsidR="00112A5F">
        <w:t>: Setting the Vitis Compiler Options</w:t>
      </w:r>
      <w:bookmarkEnd w:id="11"/>
    </w:p>
    <w:p w14:paraId="028728DB" w14:textId="77777777" w:rsidR="00D52AD3" w:rsidRPr="00112A5F" w:rsidRDefault="00932C04" w:rsidP="00932C04">
      <w:pPr>
        <w:pStyle w:val="StepBullet"/>
        <w:keepNext/>
      </w:pPr>
      <w:r w:rsidRPr="00112A5F">
        <w:t xml:space="preserve">Providing the path for the DPU HDL sources and </w:t>
      </w:r>
      <w:proofErr w:type="spellStart"/>
      <w:r w:rsidRPr="00112A5F">
        <w:t>Softmax</w:t>
      </w:r>
      <w:proofErr w:type="spellEnd"/>
      <w:r w:rsidRPr="00112A5F">
        <w:t xml:space="preserve"> HDL sources (near line no. 17 to 34):</w:t>
      </w:r>
    </w:p>
    <w:p w14:paraId="16370C96" w14:textId="77777777" w:rsidR="00112A5F" w:rsidRDefault="00BD1D9F" w:rsidP="00932C04">
      <w:pPr>
        <w:pStyle w:val="ListContinue2"/>
        <w:keepNext/>
        <w:spacing w:before="160"/>
      </w:pPr>
      <w:r>
        <w:pict w14:anchorId="2DC61051">
          <v:shape id="_x0000_i1034" type="#_x0000_t75" style="width:427pt;height:201.65pt">
            <v:imagedata r:id="rId13" o:title=""/>
            <o:lock v:ext="edit" aspectratio="f"/>
          </v:shape>
        </w:pict>
      </w:r>
    </w:p>
    <w:p w14:paraId="58EAA4B8" w14:textId="084BC495" w:rsidR="00D52AD3" w:rsidRPr="00112A5F" w:rsidRDefault="00932C04" w:rsidP="00932C04">
      <w:pPr>
        <w:pStyle w:val="Caption"/>
      </w:pPr>
      <w:bookmarkStart w:id="12" w:name="O_161187"/>
      <w:r>
        <w:t>Figure 5</w:t>
      </w:r>
      <w:r>
        <w:noBreakHyphen/>
      </w:r>
      <w:fldSimple w:instr=" SEQ Figure \* ARABIC \s 1 ">
        <w:r w:rsidR="00DE3FF3">
          <w:rPr>
            <w:noProof/>
          </w:rPr>
          <w:t>6</w:t>
        </w:r>
      </w:fldSimple>
      <w:r w:rsidR="00112A5F">
        <w:t xml:space="preserve">: Providing the DPU HDL and </w:t>
      </w:r>
      <w:proofErr w:type="spellStart"/>
      <w:r w:rsidR="00112A5F">
        <w:t>Softmax</w:t>
      </w:r>
      <w:proofErr w:type="spellEnd"/>
      <w:r w:rsidR="00112A5F">
        <w:t xml:space="preserve"> HDL Source Paths</w:t>
      </w:r>
      <w:bookmarkEnd w:id="12"/>
    </w:p>
    <w:p w14:paraId="3CBE099A" w14:textId="77777777" w:rsidR="00D52AD3" w:rsidRPr="00112A5F" w:rsidRDefault="00932C04" w:rsidP="00932C04">
      <w:pPr>
        <w:pStyle w:val="StepBullet"/>
        <w:keepNext/>
      </w:pPr>
      <w:r w:rsidRPr="00112A5F">
        <w:t xml:space="preserve">Specifying the scripts to run </w:t>
      </w:r>
      <w:proofErr w:type="spellStart"/>
      <w:r w:rsidRPr="00112A5F">
        <w:rPr>
          <w:rStyle w:val="Monospace"/>
        </w:rPr>
        <w:t>package_xo</w:t>
      </w:r>
      <w:proofErr w:type="spellEnd"/>
      <w:r w:rsidRPr="00112A5F">
        <w:t xml:space="preserve"> (near line no. 37 to 38):</w:t>
      </w:r>
    </w:p>
    <w:p w14:paraId="61831BDB" w14:textId="77777777" w:rsidR="00112A5F" w:rsidRDefault="00BD1D9F" w:rsidP="00932C04">
      <w:pPr>
        <w:pStyle w:val="ListContinue2"/>
        <w:keepNext/>
        <w:spacing w:before="160"/>
      </w:pPr>
      <w:r>
        <w:pict w14:anchorId="226CC746">
          <v:shape id="_x0000_i1035" type="#_x0000_t75" style="width:425pt;height:29.35pt">
            <v:imagedata r:id="rId14" o:title=""/>
            <o:lock v:ext="edit" aspectratio="f"/>
          </v:shape>
        </w:pict>
      </w:r>
    </w:p>
    <w:p w14:paraId="7DD08243" w14:textId="78F0838B" w:rsidR="00D52AD3" w:rsidRPr="00112A5F" w:rsidRDefault="00932C04" w:rsidP="00932C04">
      <w:pPr>
        <w:pStyle w:val="Caption"/>
      </w:pPr>
      <w:bookmarkStart w:id="13" w:name="O_161188"/>
      <w:r>
        <w:t>Figure 5</w:t>
      </w:r>
      <w:r>
        <w:noBreakHyphen/>
      </w:r>
      <w:fldSimple w:instr=" SEQ Figure \* ARABIC \s 1 ">
        <w:r w:rsidR="00DE3FF3">
          <w:rPr>
            <w:noProof/>
          </w:rPr>
          <w:t>7</w:t>
        </w:r>
      </w:fldSimple>
      <w:r w:rsidR="00112A5F">
        <w:t xml:space="preserve">: Specifying the Scripts to Run </w:t>
      </w:r>
      <w:proofErr w:type="spellStart"/>
      <w:r w:rsidR="00112A5F">
        <w:t>package_xo</w:t>
      </w:r>
      <w:bookmarkEnd w:id="13"/>
      <w:proofErr w:type="spellEnd"/>
    </w:p>
    <w:p w14:paraId="43223F26" w14:textId="77777777" w:rsidR="00D52AD3" w:rsidRPr="00112A5F" w:rsidRDefault="00932C04" w:rsidP="00932C04">
      <w:pPr>
        <w:pStyle w:val="StepBullet"/>
        <w:keepNext/>
      </w:pPr>
      <w:r w:rsidRPr="00112A5F">
        <w:t xml:space="preserve">Setting the name of the kernels (near line no. 41 to </w:t>
      </w:r>
      <w:proofErr w:type="gramStart"/>
      <w:r w:rsidRPr="00112A5F">
        <w:t>42 )</w:t>
      </w:r>
      <w:proofErr w:type="gramEnd"/>
      <w:r w:rsidRPr="00112A5F">
        <w:t>:</w:t>
      </w:r>
    </w:p>
    <w:p w14:paraId="13DD638F" w14:textId="77777777" w:rsidR="00112A5F" w:rsidRDefault="00BD1D9F" w:rsidP="00932C04">
      <w:pPr>
        <w:pStyle w:val="ListContinue2"/>
        <w:keepNext/>
        <w:spacing w:before="160"/>
      </w:pPr>
      <w:r>
        <w:pict w14:anchorId="422585B9">
          <v:shape id="_x0000_i1036" type="#_x0000_t75" style="width:426pt;height:26.35pt">
            <v:imagedata r:id="rId15" o:title=""/>
            <o:lock v:ext="edit" aspectratio="f"/>
          </v:shape>
        </w:pict>
      </w:r>
    </w:p>
    <w:p w14:paraId="2F4114C1" w14:textId="0FD2E36E" w:rsidR="00D52AD3" w:rsidRPr="00112A5F" w:rsidRDefault="00932C04" w:rsidP="00932C04">
      <w:pPr>
        <w:pStyle w:val="Caption"/>
      </w:pPr>
      <w:bookmarkStart w:id="14" w:name="O_161189"/>
      <w:r>
        <w:t>Figure 5</w:t>
      </w:r>
      <w:r>
        <w:noBreakHyphen/>
      </w:r>
      <w:fldSimple w:instr=" SEQ Figure \* ARABIC \s 1 ">
        <w:r w:rsidR="00DE3FF3">
          <w:rPr>
            <w:noProof/>
          </w:rPr>
          <w:t>8</w:t>
        </w:r>
      </w:fldSimple>
      <w:r w:rsidR="00112A5F">
        <w:t>: Setting the Name of the Kernels</w:t>
      </w:r>
      <w:bookmarkEnd w:id="14"/>
    </w:p>
    <w:p w14:paraId="6EC6059B" w14:textId="77777777" w:rsidR="00D52AD3" w:rsidRPr="00112A5F" w:rsidRDefault="00932C04" w:rsidP="00932C04">
      <w:pPr>
        <w:pStyle w:val="StepBullet"/>
        <w:keepNext/>
      </w:pPr>
      <w:r w:rsidRPr="00112A5F">
        <w:t xml:space="preserve">Specifying the XO name for the DPU and </w:t>
      </w:r>
      <w:proofErr w:type="spellStart"/>
      <w:r w:rsidRPr="00112A5F">
        <w:t>Softmax</w:t>
      </w:r>
      <w:proofErr w:type="spellEnd"/>
      <w:r w:rsidRPr="00112A5F">
        <w:t xml:space="preserve"> kernels (near line no. 44 and 45):</w:t>
      </w:r>
    </w:p>
    <w:p w14:paraId="3DD1EED0" w14:textId="77777777" w:rsidR="00112A5F" w:rsidRDefault="00BD1D9F" w:rsidP="00932C04">
      <w:pPr>
        <w:pStyle w:val="ListContinue2"/>
        <w:keepNext/>
        <w:spacing w:before="160"/>
      </w:pPr>
      <w:r>
        <w:pict w14:anchorId="3487D403">
          <v:shape id="_x0000_i1037" type="#_x0000_t75" style="width:426pt;height:27.65pt">
            <v:imagedata r:id="rId16" o:title=""/>
            <o:lock v:ext="edit" aspectratio="f"/>
          </v:shape>
        </w:pict>
      </w:r>
    </w:p>
    <w:p w14:paraId="39C383CB" w14:textId="29C938E9" w:rsidR="00D52AD3" w:rsidRPr="00112A5F" w:rsidRDefault="00932C04" w:rsidP="00932C04">
      <w:pPr>
        <w:pStyle w:val="Caption"/>
      </w:pPr>
      <w:bookmarkStart w:id="15" w:name="O_161192"/>
      <w:r>
        <w:t>Figure 5</w:t>
      </w:r>
      <w:r>
        <w:noBreakHyphen/>
      </w:r>
      <w:fldSimple w:instr=" SEQ Figure \* ARABIC \s 1 ">
        <w:r w:rsidR="00DE3FF3">
          <w:rPr>
            <w:noProof/>
          </w:rPr>
          <w:t>9</w:t>
        </w:r>
      </w:fldSimple>
      <w:r w:rsidR="00112A5F">
        <w:t xml:space="preserve">: Specifying the XO Name of the DPU and </w:t>
      </w:r>
      <w:proofErr w:type="spellStart"/>
      <w:r w:rsidR="00112A5F">
        <w:t>Softmax</w:t>
      </w:r>
      <w:proofErr w:type="spellEnd"/>
      <w:r w:rsidR="00112A5F">
        <w:t xml:space="preserve"> Kernels</w:t>
      </w:r>
      <w:bookmarkEnd w:id="15"/>
    </w:p>
    <w:p w14:paraId="1CA3E19C" w14:textId="77777777" w:rsidR="00D52AD3" w:rsidRPr="00112A5F" w:rsidRDefault="00932C04" w:rsidP="00932C04">
      <w:pPr>
        <w:pStyle w:val="StepBullet"/>
        <w:keepNext/>
      </w:pPr>
      <w:r w:rsidRPr="00112A5F">
        <w:t xml:space="preserve">Choosing the kernel based on the provided </w:t>
      </w:r>
      <w:r w:rsidRPr="00112A5F">
        <w:rPr>
          <w:rStyle w:val="Monospace"/>
        </w:rPr>
        <w:t>$(KERNEL)</w:t>
      </w:r>
      <w:r w:rsidRPr="00112A5F">
        <w:t xml:space="preserve"> value (near line no. 48 to 54):</w:t>
      </w:r>
    </w:p>
    <w:p w14:paraId="5612CF80" w14:textId="77777777" w:rsidR="00112A5F" w:rsidRDefault="00BD1D9F" w:rsidP="00932C04">
      <w:pPr>
        <w:pStyle w:val="ListContinue2"/>
        <w:keepNext/>
        <w:spacing w:before="160"/>
      </w:pPr>
      <w:r>
        <w:pict w14:anchorId="59DD4DB5">
          <v:shape id="_x0000_i1038" type="#_x0000_t75" style="width:424pt;height:87pt">
            <v:imagedata r:id="rId17" o:title=""/>
            <o:lock v:ext="edit" aspectratio="f"/>
          </v:shape>
        </w:pict>
      </w:r>
    </w:p>
    <w:p w14:paraId="2AAF3353" w14:textId="70F60344" w:rsidR="00D52AD3" w:rsidRPr="00112A5F" w:rsidRDefault="00932C04" w:rsidP="00932C04">
      <w:pPr>
        <w:pStyle w:val="Caption"/>
      </w:pPr>
      <w:bookmarkStart w:id="16" w:name="O_161193"/>
      <w:r>
        <w:t>Figure 5</w:t>
      </w:r>
      <w:r>
        <w:noBreakHyphen/>
      </w:r>
      <w:fldSimple w:instr=" SEQ Figure \* ARABIC \s 1 ">
        <w:r w:rsidR="00DE3FF3">
          <w:rPr>
            <w:noProof/>
          </w:rPr>
          <w:t>10</w:t>
        </w:r>
      </w:fldSimple>
      <w:r w:rsidR="00112A5F">
        <w:t>: Choosing the Kernel</w:t>
      </w:r>
      <w:bookmarkEnd w:id="16"/>
    </w:p>
    <w:p w14:paraId="1E50B81E" w14:textId="77777777" w:rsidR="00D52AD3" w:rsidRPr="00112A5F" w:rsidRDefault="00932C04" w:rsidP="00932C04">
      <w:pPr>
        <w:pStyle w:val="StepBullet"/>
        <w:keepNext/>
      </w:pPr>
      <w:r w:rsidRPr="00112A5F">
        <w:t>Building the XO package (near line no. 60 to 68):</w:t>
      </w:r>
    </w:p>
    <w:p w14:paraId="19B41CE2" w14:textId="77777777" w:rsidR="00112A5F" w:rsidRDefault="00BD1D9F" w:rsidP="00932C04">
      <w:pPr>
        <w:pStyle w:val="ListContinue2"/>
        <w:keepNext/>
        <w:spacing w:before="160"/>
      </w:pPr>
      <w:r>
        <w:pict w14:anchorId="19FAF1B2">
          <v:shape id="_x0000_i1039" type="#_x0000_t75" style="width:425pt;height:133.65pt">
            <v:imagedata r:id="rId18" o:title=""/>
            <o:lock v:ext="edit" aspectratio="f"/>
          </v:shape>
        </w:pict>
      </w:r>
    </w:p>
    <w:p w14:paraId="2DC4D69B" w14:textId="78D0C96C" w:rsidR="00D52AD3" w:rsidRPr="00112A5F" w:rsidRDefault="00932C04" w:rsidP="00932C04">
      <w:pPr>
        <w:pStyle w:val="Caption"/>
      </w:pPr>
      <w:bookmarkStart w:id="17" w:name="O_161194"/>
      <w:r>
        <w:t>Figure 5</w:t>
      </w:r>
      <w:r>
        <w:noBreakHyphen/>
      </w:r>
      <w:fldSimple w:instr=" SEQ Figure \* ARABIC \s 1 ">
        <w:r w:rsidR="00DE3FF3">
          <w:rPr>
            <w:noProof/>
          </w:rPr>
          <w:t>11</w:t>
        </w:r>
      </w:fldSimple>
      <w:r w:rsidR="00112A5F">
        <w:t>: Building the XO Package</w:t>
      </w:r>
      <w:bookmarkEnd w:id="17"/>
    </w:p>
    <w:p w14:paraId="7369BD3D" w14:textId="77777777" w:rsidR="00D52AD3" w:rsidRPr="00112A5F" w:rsidRDefault="00932C04" w:rsidP="00932C04">
      <w:pPr>
        <w:pStyle w:val="StepBullet"/>
        <w:keepNext/>
      </w:pPr>
      <w:r w:rsidRPr="00112A5F">
        <w:t>Building the XCLBIN (near line no. 71 to 72):</w:t>
      </w:r>
    </w:p>
    <w:p w14:paraId="3A8DD18F" w14:textId="77777777" w:rsidR="00112A5F" w:rsidRDefault="00BD1D9F" w:rsidP="00932C04">
      <w:pPr>
        <w:pStyle w:val="ListContinue2"/>
        <w:keepNext/>
        <w:spacing w:before="160"/>
      </w:pPr>
      <w:r>
        <w:pict w14:anchorId="4B170471">
          <v:shape id="_x0000_i1040" type="#_x0000_t75" style="width:427pt;height:48.65pt">
            <v:imagedata r:id="rId19" o:title=""/>
            <o:lock v:ext="edit" aspectratio="f"/>
          </v:shape>
        </w:pict>
      </w:r>
    </w:p>
    <w:p w14:paraId="6DAD334A" w14:textId="2C640B43" w:rsidR="00D52AD3" w:rsidRPr="00112A5F" w:rsidRDefault="00932C04" w:rsidP="00932C04">
      <w:pPr>
        <w:pStyle w:val="Caption"/>
      </w:pPr>
      <w:bookmarkStart w:id="18" w:name="O_161195"/>
      <w:r>
        <w:t>Figure 5</w:t>
      </w:r>
      <w:r>
        <w:noBreakHyphen/>
      </w:r>
      <w:fldSimple w:instr=" SEQ Figure \* ARABIC \s 1 ">
        <w:r w:rsidR="00DE3FF3">
          <w:rPr>
            <w:noProof/>
          </w:rPr>
          <w:t>12</w:t>
        </w:r>
      </w:fldSimple>
      <w:r w:rsidR="00112A5F">
        <w:t>: Building the XCLBIN</w:t>
      </w:r>
      <w:bookmarkEnd w:id="18"/>
    </w:p>
    <w:p w14:paraId="28957DA5" w14:textId="77777777" w:rsidR="00D52AD3" w:rsidRPr="00112A5F" w:rsidRDefault="00932C04" w:rsidP="005F0684">
      <w:pPr>
        <w:pStyle w:val="StepBullet"/>
        <w:keepNext/>
      </w:pPr>
      <w:r w:rsidRPr="00112A5F">
        <w:t>Packaging (near line no. 74 to 75):</w:t>
      </w:r>
    </w:p>
    <w:p w14:paraId="0A01DBD1" w14:textId="77777777" w:rsidR="00D52AD3" w:rsidRPr="00112A5F" w:rsidRDefault="00932C04" w:rsidP="005F0684">
      <w:pPr>
        <w:pStyle w:val="StepBullet2"/>
        <w:keepNext/>
      </w:pPr>
      <w:r w:rsidRPr="00112A5F">
        <w:t xml:space="preserve">The </w:t>
      </w:r>
      <w:r w:rsidRPr="00112A5F">
        <w:rPr>
          <w:rStyle w:val="Monospace"/>
        </w:rPr>
        <w:t>v++ -package</w:t>
      </w:r>
      <w:r w:rsidRPr="00112A5F">
        <w:t xml:space="preserve">, or </w:t>
      </w:r>
      <w:r w:rsidRPr="00112A5F">
        <w:rPr>
          <w:rStyle w:val="Monospace"/>
        </w:rPr>
        <w:t>-p</w:t>
      </w:r>
      <w:r w:rsidRPr="00112A5F">
        <w:t xml:space="preserve"> step, packages the final product at the end of the Vitis compiler compile and link build process.</w:t>
      </w:r>
    </w:p>
    <w:p w14:paraId="045A8F3C" w14:textId="77777777" w:rsidR="00D52AD3" w:rsidRPr="00112A5F" w:rsidRDefault="00932C04" w:rsidP="00112A5F">
      <w:pPr>
        <w:pStyle w:val="StepBullet2"/>
        <w:keepNext/>
      </w:pPr>
      <w:r w:rsidRPr="00112A5F">
        <w:t xml:space="preserve">Refer to </w:t>
      </w:r>
      <w:r w:rsidRPr="00112A5F">
        <w:rPr>
          <w:rStyle w:val="Emphasis"/>
        </w:rPr>
        <w:t>UG1393: Vitis Unified Software Platform Documentation - Application Acceleration Development</w:t>
      </w:r>
      <w:r w:rsidRPr="00112A5F">
        <w:t xml:space="preserve"> for more information on </w:t>
      </w:r>
      <w:r w:rsidRPr="00112A5F">
        <w:rPr>
          <w:rStyle w:val="Monospace"/>
        </w:rPr>
        <w:t>package</w:t>
      </w:r>
      <w:r w:rsidRPr="00112A5F">
        <w:t xml:space="preserve"> and other Vitis compiler options.</w:t>
      </w:r>
    </w:p>
    <w:p w14:paraId="2135AE04" w14:textId="77777777" w:rsidR="00112A5F" w:rsidRDefault="00BD1D9F" w:rsidP="00932C04">
      <w:pPr>
        <w:pStyle w:val="ListContinue2"/>
        <w:keepNext/>
        <w:spacing w:before="160"/>
      </w:pPr>
      <w:r>
        <w:pict w14:anchorId="4D124787">
          <v:shape id="_x0000_i1041" type="#_x0000_t75" style="width:423pt;height:96.65pt">
            <v:imagedata r:id="rId20" o:title=""/>
            <o:lock v:ext="edit" aspectratio="f"/>
          </v:shape>
        </w:pict>
      </w:r>
    </w:p>
    <w:p w14:paraId="2361924B" w14:textId="0E733EE1" w:rsidR="00D52AD3" w:rsidRPr="00112A5F" w:rsidRDefault="00932C04" w:rsidP="00932C04">
      <w:pPr>
        <w:pStyle w:val="Caption"/>
      </w:pPr>
      <w:bookmarkStart w:id="19" w:name="O_163527"/>
      <w:r>
        <w:t>Figure 5</w:t>
      </w:r>
      <w:r>
        <w:noBreakHyphen/>
      </w:r>
      <w:fldSimple w:instr=" SEQ Figure \* ARABIC \s 1 ">
        <w:r w:rsidR="00DE3FF3">
          <w:rPr>
            <w:noProof/>
          </w:rPr>
          <w:t>13</w:t>
        </w:r>
      </w:fldSimple>
      <w:r w:rsidR="00112A5F">
        <w:t>: Packaging the Image</w:t>
      </w:r>
      <w:bookmarkEnd w:id="19"/>
    </w:p>
    <w:p w14:paraId="7135FB9E" w14:textId="795897E8"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completing the review, close the file.</w:t>
      </w:r>
    </w:p>
    <w:p w14:paraId="3F02DB54" w14:textId="77777777" w:rsidR="00D52AD3" w:rsidRPr="00112A5F" w:rsidRDefault="00D52AD3" w:rsidP="00112A5F">
      <w:pPr>
        <w:pStyle w:val="AllowPageBreak"/>
      </w:pPr>
    </w:p>
    <w:p w14:paraId="6BA4F3F7" w14:textId="6A2DC345" w:rsidR="00D52AD3" w:rsidRPr="00112A5F" w:rsidRDefault="00932C04" w:rsidP="00112A5F">
      <w:pPr>
        <w:pStyle w:val="StepHeading"/>
      </w:pPr>
      <w:bookmarkStart w:id="20" w:name="O_161178"/>
      <w:bookmarkEnd w:id="20"/>
      <w:r w:rsidRPr="00112A5F">
        <w:t>Building the Vitis Environment Project</w:t>
      </w:r>
      <w:r>
        <w:tab/>
        <w:t xml:space="preserve">Step </w:t>
      </w:r>
      <w:fldSimple w:instr=" SEQ StepHeading \* MERGEFORMAT ">
        <w:r w:rsidR="00DE3FF3">
          <w:rPr>
            <w:noProof/>
          </w:rPr>
          <w:t>2</w:t>
        </w:r>
      </w:fldSimple>
    </w:p>
    <w:p w14:paraId="32302B64" w14:textId="66228DA3"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Set up the operating system's support for the Vitis environment.</w:t>
      </w:r>
    </w:p>
    <w:p w14:paraId="7CFD5B17" w14:textId="4A2AA66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If necessary, 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1E9C714D" w14:textId="6E048B5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source the Vitis tools:</w:t>
      </w:r>
    </w:p>
    <w:p w14:paraId="72B358D5" w14:textId="77777777" w:rsidR="00D52AD3" w:rsidRPr="00112A5F" w:rsidRDefault="00932C04" w:rsidP="00112A5F">
      <w:pPr>
        <w:pStyle w:val="ListContinue2"/>
      </w:pPr>
      <w:r w:rsidRPr="00112A5F">
        <w:rPr>
          <w:rStyle w:val="MonospaceBold"/>
        </w:rPr>
        <w:t>[host]$ source /opt/Xilinx/Vitis/2021.2/settings64.sh</w:t>
      </w:r>
    </w:p>
    <w:p w14:paraId="6563D69E" w14:textId="77777777" w:rsidR="00D52AD3" w:rsidRPr="00112A5F" w:rsidRDefault="00932C04" w:rsidP="00112A5F">
      <w:pPr>
        <w:pStyle w:val="ListContinue2"/>
      </w:pPr>
      <w:r w:rsidRPr="00112A5F">
        <w:rPr>
          <w:rStyle w:val="SpecialBold"/>
        </w:rPr>
        <w:t>Note:</w:t>
      </w:r>
      <w:r w:rsidRPr="00112A5F">
        <w:t xml:space="preserve"> The customer training environment (</w:t>
      </w:r>
      <w:proofErr w:type="spellStart"/>
      <w:r w:rsidRPr="00112A5F">
        <w:t>CustEd_VM</w:t>
      </w:r>
      <w:proofErr w:type="spellEnd"/>
      <w:r w:rsidRPr="00112A5F">
        <w:t xml:space="preserve">) sets the Vitis tool install path to </w:t>
      </w:r>
      <w:r w:rsidRPr="00112A5F">
        <w:rPr>
          <w:rStyle w:val="Monospace"/>
        </w:rPr>
        <w:t>/opt/Xilinx/Vitis</w:t>
      </w:r>
      <w:r w:rsidRPr="00112A5F">
        <w:t>. If the tool is installed in a different location in your environment, use that install path.</w:t>
      </w:r>
    </w:p>
    <w:p w14:paraId="422D5353" w14:textId="0B5BAB02"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Change the path to the lab directory.</w:t>
      </w:r>
    </w:p>
    <w:p w14:paraId="5FE26E84" w14:textId="3BB2ED9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 to the lab directory:</w:t>
      </w:r>
    </w:p>
    <w:p w14:paraId="0CB6B637" w14:textId="77777777" w:rsidR="00D52AD3" w:rsidRPr="00112A5F" w:rsidRDefault="00932C04" w:rsidP="00112A5F">
      <w:pPr>
        <w:pStyle w:val="ListContinue2"/>
      </w:pPr>
      <w:r w:rsidRPr="00112A5F">
        <w:rPr>
          <w:rStyle w:val="MonospaceBold"/>
        </w:rPr>
        <w:t>[host]$ cd $TRAINING_PATH/</w:t>
      </w:r>
      <w:proofErr w:type="spellStart"/>
      <w:r w:rsidRPr="00112A5F">
        <w:rPr>
          <w:rStyle w:val="MonospaceBold"/>
        </w:rPr>
        <w:t>custom_hw_platform</w:t>
      </w:r>
      <w:proofErr w:type="spellEnd"/>
      <w:r w:rsidRPr="00112A5F">
        <w:rPr>
          <w:rStyle w:val="MonospaceBold"/>
        </w:rPr>
        <w:t>/lab/Vitis</w:t>
      </w:r>
    </w:p>
    <w:p w14:paraId="587923E9" w14:textId="77777777" w:rsidR="00D52AD3" w:rsidRPr="00112A5F" w:rsidRDefault="00D52AD3" w:rsidP="00112A5F">
      <w:pPr>
        <w:pStyle w:val="ListContinue"/>
      </w:pPr>
    </w:p>
    <w:p w14:paraId="3A6389DF" w14:textId="77777777" w:rsidR="00D52AD3" w:rsidRPr="00112A5F" w:rsidRDefault="00932C04" w:rsidP="005F0684">
      <w:pPr>
        <w:pStyle w:val="General"/>
        <w:keepNext/>
      </w:pPr>
      <w:r w:rsidRPr="00112A5F">
        <w:rPr>
          <w:rStyle w:val="SpecialBold"/>
        </w:rPr>
        <w:t>Note:</w:t>
      </w:r>
      <w:r w:rsidRPr="00112A5F">
        <w:t xml:space="preserve"> Review the instructions below on how to build the project, but do not actually run the commands. Building the project will take approximately 3–4 hours depending on your system configuration.</w:t>
      </w:r>
    </w:p>
    <w:p w14:paraId="17ACFCE4" w14:textId="77777777" w:rsidR="00D52AD3" w:rsidRPr="00112A5F" w:rsidRDefault="00932C04" w:rsidP="005F0684">
      <w:pPr>
        <w:pStyle w:val="General"/>
        <w:keepNext/>
      </w:pPr>
      <w:r w:rsidRPr="00112A5F">
        <w:t>You will use the provided prebuilt files to create the SD card image and run the design on the target board.</w:t>
      </w:r>
    </w:p>
    <w:p w14:paraId="626E783D" w14:textId="5C3B4200"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Build the Vitis project for the target platform (ZCU104).</w:t>
      </w:r>
    </w:p>
    <w:p w14:paraId="4307ABF4" w14:textId="39E91C8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set the path for common image for embedded platform:</w:t>
      </w:r>
    </w:p>
    <w:p w14:paraId="185C89C8" w14:textId="77777777" w:rsidR="00D52AD3" w:rsidRPr="00112A5F" w:rsidRDefault="00932C04" w:rsidP="00112A5F">
      <w:pPr>
        <w:pStyle w:val="ListContinue2"/>
      </w:pPr>
      <w:r w:rsidRPr="00112A5F">
        <w:rPr>
          <w:rStyle w:val="MonospaceBold"/>
        </w:rPr>
        <w:t>[host]$ export EDGE_COMMON_SW=/opt/</w:t>
      </w:r>
      <w:r w:rsidRPr="006B54EE">
        <w:rPr>
          <w:rStyle w:val="MonospaceBold"/>
          <w:highlight w:val="yellow"/>
        </w:rPr>
        <w:t>xilinx-zynqmp-common-v2021.2</w:t>
      </w:r>
    </w:p>
    <w:p w14:paraId="311E84D7" w14:textId="77777777" w:rsidR="00D52AD3" w:rsidRPr="00112A5F" w:rsidRDefault="00932C04" w:rsidP="00112A5F">
      <w:pPr>
        <w:pStyle w:val="ListContinue2"/>
      </w:pPr>
      <w:r w:rsidRPr="00112A5F">
        <w:t>For edge development: The customer training environment (</w:t>
      </w:r>
      <w:proofErr w:type="spellStart"/>
      <w:r w:rsidRPr="00112A5F">
        <w:t>CustEd_VM</w:t>
      </w:r>
      <w:proofErr w:type="spellEnd"/>
      <w:r w:rsidRPr="00112A5F">
        <w:t xml:space="preserve">) sets the </w:t>
      </w:r>
      <w:proofErr w:type="spellStart"/>
      <w:r w:rsidRPr="00112A5F">
        <w:t>ZynqMP</w:t>
      </w:r>
      <w:proofErr w:type="spellEnd"/>
      <w:r w:rsidRPr="00112A5F">
        <w:t xml:space="preserve"> common image to </w:t>
      </w:r>
      <w:r w:rsidRPr="00112A5F">
        <w:rPr>
          <w:rStyle w:val="Monospace"/>
        </w:rPr>
        <w:t>/opt/xilinx-zynqmp-common-v2021.2</w:t>
      </w:r>
      <w:r w:rsidRPr="00112A5F">
        <w:t xml:space="preserve">. Make sure that the </w:t>
      </w:r>
      <w:proofErr w:type="spellStart"/>
      <w:r w:rsidRPr="00112A5F">
        <w:t>ZynqMP</w:t>
      </w:r>
      <w:proofErr w:type="spellEnd"/>
      <w:r w:rsidRPr="00112A5F">
        <w:t xml:space="preserve"> common image (2021.2 version) is set in your environment and use your custom environment </w:t>
      </w:r>
      <w:proofErr w:type="gramStart"/>
      <w:r w:rsidRPr="00112A5F">
        <w:t>path..</w:t>
      </w:r>
      <w:proofErr w:type="gramEnd"/>
    </w:p>
    <w:p w14:paraId="7ADAF502" w14:textId="0EA8CFA3" w:rsidR="00D52AD3" w:rsidRDefault="00932C04" w:rsidP="00112A5F">
      <w:pPr>
        <w:pStyle w:val="ListContinue2"/>
      </w:pPr>
      <w:r w:rsidRPr="006B54EE">
        <w:rPr>
          <w:highlight w:val="yellow"/>
        </w:rPr>
        <w:t xml:space="preserve">You can choose the correct version and </w:t>
      </w:r>
      <w:proofErr w:type="spellStart"/>
      <w:r w:rsidRPr="006B54EE">
        <w:rPr>
          <w:highlight w:val="yellow"/>
        </w:rPr>
        <w:t>ZynqMP</w:t>
      </w:r>
      <w:proofErr w:type="spellEnd"/>
      <w:r w:rsidRPr="006B54EE">
        <w:rPr>
          <w:highlight w:val="yellow"/>
        </w:rPr>
        <w:t xml:space="preserve"> common image from</w:t>
      </w:r>
      <w:r w:rsidRPr="00112A5F">
        <w:t>: https://www.xilinx.com/support/download/index.html/content/xilinx/en/downloadNav/embedded-platforms.html.</w:t>
      </w:r>
      <w:r w:rsidR="00CD0DB4">
        <w:t>ls</w:t>
      </w:r>
    </w:p>
    <w:p w14:paraId="7D324FB7" w14:textId="77777777" w:rsidR="00CD0DB4" w:rsidRPr="00CD0DB4" w:rsidRDefault="00CD0DB4" w:rsidP="00112A5F">
      <w:pPr>
        <w:pStyle w:val="ListContinue2"/>
        <w:rPr>
          <w:lang w:val="en-GB"/>
        </w:rPr>
      </w:pPr>
    </w:p>
    <w:p w14:paraId="3CF643D0" w14:textId="2EC37AE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set the custom Vitis platform (ZCU104):</w:t>
      </w:r>
    </w:p>
    <w:p w14:paraId="4E946697" w14:textId="77777777" w:rsidR="00D52AD3" w:rsidRPr="00112A5F" w:rsidRDefault="00932C04" w:rsidP="00112A5F">
      <w:pPr>
        <w:pStyle w:val="ListContinue2"/>
      </w:pPr>
      <w:r w:rsidRPr="00112A5F">
        <w:rPr>
          <w:rStyle w:val="MonospaceBold"/>
        </w:rPr>
        <w:t>[host]$ export SDX_PLATFORM=/opt/</w:t>
      </w:r>
      <w:proofErr w:type="spellStart"/>
      <w:r w:rsidRPr="00112A5F">
        <w:rPr>
          <w:rStyle w:val="MonospaceBold"/>
        </w:rPr>
        <w:t>xilinx</w:t>
      </w:r>
      <w:proofErr w:type="spellEnd"/>
      <w:r w:rsidRPr="00112A5F">
        <w:rPr>
          <w:rStyle w:val="MonospaceBold"/>
        </w:rPr>
        <w:t>/platforms/</w:t>
      </w:r>
      <w:r w:rsidR="00484443">
        <w:rPr>
          <w:rStyle w:val="MonospaceBold"/>
        </w:rPr>
        <w:br/>
      </w:r>
      <w:r w:rsidRPr="00112A5F">
        <w:rPr>
          <w:rStyle w:val="MonospaceBold"/>
        </w:rPr>
        <w:t>xilinx_zcu104_base_202120_1/</w:t>
      </w:r>
      <w:r w:rsidRPr="006B54EE">
        <w:rPr>
          <w:rStyle w:val="MonospaceBold"/>
          <w:highlight w:val="yellow"/>
        </w:rPr>
        <w:t>xilinx_zcu104_base_202120_1.xpfm</w:t>
      </w:r>
    </w:p>
    <w:p w14:paraId="2E309B81" w14:textId="77777777" w:rsidR="00D52AD3" w:rsidRPr="00112A5F" w:rsidRDefault="00932C04" w:rsidP="00112A5F">
      <w:pPr>
        <w:pStyle w:val="ListContinue2"/>
      </w:pPr>
      <w:r w:rsidRPr="00112A5F">
        <w:t>For edge development: The customer training environment (</w:t>
      </w:r>
      <w:proofErr w:type="spellStart"/>
      <w:r w:rsidRPr="00112A5F">
        <w:t>CustEd_VM</w:t>
      </w:r>
      <w:proofErr w:type="spellEnd"/>
      <w:r w:rsidRPr="00112A5F">
        <w:t xml:space="preserve">) sets the ZCU104 platform to </w:t>
      </w:r>
      <w:r w:rsidRPr="00112A5F">
        <w:rPr>
          <w:rStyle w:val="Monospace"/>
        </w:rPr>
        <w:t>/opt/</w:t>
      </w:r>
      <w:proofErr w:type="spellStart"/>
      <w:r w:rsidRPr="00112A5F">
        <w:rPr>
          <w:rStyle w:val="Monospace"/>
        </w:rPr>
        <w:t>xilinx</w:t>
      </w:r>
      <w:proofErr w:type="spellEnd"/>
      <w:r w:rsidRPr="00112A5F">
        <w:rPr>
          <w:rStyle w:val="Monospace"/>
        </w:rPr>
        <w:t>/platforms</w:t>
      </w:r>
      <w:r w:rsidRPr="00112A5F">
        <w:t xml:space="preserve">. Make sure that the </w:t>
      </w:r>
      <w:proofErr w:type="spellStart"/>
      <w:r w:rsidRPr="00112A5F">
        <w:t>ZynqMP</w:t>
      </w:r>
      <w:proofErr w:type="spellEnd"/>
      <w:r w:rsidRPr="00112A5F">
        <w:t xml:space="preserve"> platform is set in your environment and use your custom environment path.</w:t>
      </w:r>
    </w:p>
    <w:p w14:paraId="19CA65E1" w14:textId="67DFC6C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build the project:</w:t>
      </w:r>
    </w:p>
    <w:p w14:paraId="04B31D31" w14:textId="77777777" w:rsidR="00D52AD3" w:rsidRPr="00112A5F" w:rsidRDefault="00932C04" w:rsidP="00112A5F">
      <w:pPr>
        <w:pStyle w:val="ListContinue2"/>
      </w:pPr>
      <w:r w:rsidRPr="00112A5F">
        <w:rPr>
          <w:rStyle w:val="MonospaceBold"/>
        </w:rPr>
        <w:t>[host]$ make KERNEL=DPU DEVICE=zcu104</w:t>
      </w:r>
    </w:p>
    <w:p w14:paraId="667399F8" w14:textId="77777777" w:rsidR="00D52AD3" w:rsidRPr="00112A5F" w:rsidRDefault="00932C04" w:rsidP="00112A5F">
      <w:pPr>
        <w:pStyle w:val="ListContinue2"/>
      </w:pPr>
      <w:r w:rsidRPr="00112A5F">
        <w:rPr>
          <w:rStyle w:val="SpecialBold"/>
        </w:rPr>
        <w:t>Note:</w:t>
      </w:r>
      <w:r w:rsidRPr="00112A5F">
        <w:t xml:space="preserve"> It will take approximately 3–4 hours to build the project.</w:t>
      </w:r>
    </w:p>
    <w:p w14:paraId="7BE6AFA2" w14:textId="77777777" w:rsidR="00D52AD3" w:rsidRPr="00112A5F" w:rsidRDefault="00D52AD3" w:rsidP="00112A5F">
      <w:pPr>
        <w:pStyle w:val="AllowPageBreak"/>
      </w:pPr>
    </w:p>
    <w:p w14:paraId="5BECD34F" w14:textId="7F6B1717" w:rsidR="00D52AD3" w:rsidRPr="00112A5F" w:rsidRDefault="00932C04" w:rsidP="005F0684">
      <w:pPr>
        <w:pStyle w:val="StepHeading"/>
      </w:pPr>
      <w:bookmarkStart w:id="21" w:name="O_161179"/>
      <w:bookmarkEnd w:id="21"/>
      <w:r w:rsidRPr="00112A5F">
        <w:t>Reviewing the Output Files</w:t>
      </w:r>
      <w:r>
        <w:tab/>
        <w:t xml:space="preserve">Step </w:t>
      </w:r>
      <w:fldSimple w:instr=" SEQ StepHeading \* MERGEFORMAT ">
        <w:r w:rsidR="00DE3FF3">
          <w:rPr>
            <w:noProof/>
          </w:rPr>
          <w:t>3</w:t>
        </w:r>
      </w:fldSimple>
    </w:p>
    <w:p w14:paraId="27736879" w14:textId="1FC1081B" w:rsidR="00D52AD3" w:rsidRPr="00112A5F" w:rsidRDefault="00932C04" w:rsidP="005F068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Review the output files generated by the Vitis environment project.</w:t>
      </w:r>
    </w:p>
    <w:p w14:paraId="117BBD95" w14:textId="018F433C" w:rsidR="00D52AD3" w:rsidRPr="00112A5F" w:rsidRDefault="00932C04" w:rsidP="005F068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If you built the project yourself, the files are available in the location below:</w:t>
      </w:r>
    </w:p>
    <w:p w14:paraId="5324A584" w14:textId="77777777" w:rsidR="00D52AD3" w:rsidRPr="00112A5F" w:rsidRDefault="00932C04" w:rsidP="005F0684">
      <w:pPr>
        <w:pStyle w:val="ListContinue2"/>
        <w:keepNext/>
      </w:pPr>
      <w:r w:rsidRPr="00112A5F">
        <w:rPr>
          <w:rStyle w:val="Monospace"/>
        </w:rPr>
        <w:t>$TRAINING_PATH/</w:t>
      </w:r>
      <w:proofErr w:type="spellStart"/>
      <w:r w:rsidRPr="00112A5F">
        <w:rPr>
          <w:rStyle w:val="Monospace"/>
        </w:rPr>
        <w:t>custom_hw_platform</w:t>
      </w:r>
      <w:proofErr w:type="spellEnd"/>
      <w:r w:rsidRPr="00112A5F">
        <w:rPr>
          <w:rStyle w:val="Monospace"/>
        </w:rPr>
        <w:t>/lab/Vitis/</w:t>
      </w:r>
      <w:r w:rsidRPr="006B54EE">
        <w:rPr>
          <w:rStyle w:val="Monospace"/>
          <w:highlight w:val="yellow"/>
        </w:rPr>
        <w:t>binary_container_1</w:t>
      </w:r>
      <w:r w:rsidRPr="00112A5F">
        <w:rPr>
          <w:rStyle w:val="Monospace"/>
        </w:rPr>
        <w:t>/</w:t>
      </w:r>
    </w:p>
    <w:p w14:paraId="3FEE8F1F" w14:textId="77777777" w:rsidR="00D52AD3" w:rsidRPr="00112A5F" w:rsidRDefault="00932C04" w:rsidP="005F0684">
      <w:pPr>
        <w:pStyle w:val="ListContinue2"/>
        <w:keepNext/>
      </w:pPr>
      <w:r w:rsidRPr="00112A5F">
        <w:t>Here are the details about the generated files:</w:t>
      </w:r>
    </w:p>
    <w:p w14:paraId="3DF56DC1" w14:textId="77777777" w:rsidR="00D52AD3" w:rsidRPr="00112A5F" w:rsidRDefault="00932C04" w:rsidP="005F0684">
      <w:pPr>
        <w:pStyle w:val="StepBullet"/>
        <w:keepNext/>
      </w:pPr>
      <w:proofErr w:type="spellStart"/>
      <w:r w:rsidRPr="00112A5F">
        <w:rPr>
          <w:rStyle w:val="Monospace"/>
        </w:rPr>
        <w:t>sd_card.img</w:t>
      </w:r>
      <w:proofErr w:type="spellEnd"/>
      <w:r w:rsidRPr="00112A5F">
        <w:rPr>
          <w:rStyle w:val="Monospace"/>
        </w:rPr>
        <w:t>:</w:t>
      </w:r>
      <w:r w:rsidRPr="00112A5F">
        <w:t xml:space="preserve"> This will be used to flash the SD card. This has been generated by the Vitis </w:t>
      </w:r>
      <w:r w:rsidRPr="00112A5F">
        <w:rPr>
          <w:rStyle w:val="Monospace"/>
        </w:rPr>
        <w:t>package</w:t>
      </w:r>
      <w:r w:rsidRPr="00112A5F">
        <w:t xml:space="preserve"> (</w:t>
      </w:r>
      <w:r w:rsidRPr="00112A5F">
        <w:rPr>
          <w:rStyle w:val="Monospace"/>
        </w:rPr>
        <w:t>-package</w:t>
      </w:r>
      <w:r w:rsidRPr="00112A5F">
        <w:t xml:space="preserve"> or </w:t>
      </w:r>
      <w:r w:rsidRPr="00112A5F">
        <w:rPr>
          <w:rStyle w:val="Monospace"/>
        </w:rPr>
        <w:t>-p</w:t>
      </w:r>
      <w:r w:rsidRPr="00112A5F">
        <w:t>) command.</w:t>
      </w:r>
    </w:p>
    <w:p w14:paraId="0B80689F" w14:textId="77777777" w:rsidR="00D52AD3" w:rsidRPr="00112A5F" w:rsidRDefault="00932C04" w:rsidP="005F0684">
      <w:pPr>
        <w:pStyle w:val="StepBullet"/>
        <w:keepNext/>
      </w:pPr>
      <w:proofErr w:type="spellStart"/>
      <w:r w:rsidRPr="00112A5F">
        <w:rPr>
          <w:rStyle w:val="Monospace"/>
        </w:rPr>
        <w:t>sd_card</w:t>
      </w:r>
      <w:proofErr w:type="spellEnd"/>
      <w:r w:rsidRPr="00112A5F">
        <w:rPr>
          <w:rStyle w:val="Monospace"/>
        </w:rPr>
        <w:t>:</w:t>
      </w:r>
      <w:r w:rsidRPr="00112A5F">
        <w:t xml:space="preserve"> This directory contains the following generated files:</w:t>
      </w:r>
    </w:p>
    <w:p w14:paraId="583A57A1" w14:textId="77777777" w:rsidR="00D52AD3" w:rsidRPr="00112A5F" w:rsidRDefault="00932C04" w:rsidP="00112A5F">
      <w:pPr>
        <w:pStyle w:val="StepBullet2"/>
      </w:pPr>
      <w:proofErr w:type="spellStart"/>
      <w:r w:rsidRPr="00112A5F">
        <w:rPr>
          <w:rStyle w:val="Monospace"/>
        </w:rPr>
        <w:t>boot.scr</w:t>
      </w:r>
      <w:proofErr w:type="spellEnd"/>
      <w:r w:rsidRPr="00112A5F">
        <w:rPr>
          <w:rStyle w:val="Monospace"/>
        </w:rPr>
        <w:t>:</w:t>
      </w:r>
      <w:r w:rsidRPr="00112A5F">
        <w:t xml:space="preserve"> The u-boot configuration file.</w:t>
      </w:r>
    </w:p>
    <w:p w14:paraId="51409A59" w14:textId="77777777" w:rsidR="00D52AD3" w:rsidRPr="00112A5F" w:rsidRDefault="00932C04" w:rsidP="00112A5F">
      <w:pPr>
        <w:pStyle w:val="StepBullet2"/>
      </w:pPr>
      <w:r w:rsidRPr="00112A5F">
        <w:rPr>
          <w:rStyle w:val="Monospace"/>
        </w:rPr>
        <w:t>BOOT.BIN:</w:t>
      </w:r>
      <w:r w:rsidRPr="00112A5F">
        <w:t xml:space="preserve"> Image that contains the FSBL, </w:t>
      </w:r>
      <w:proofErr w:type="spellStart"/>
      <w:r w:rsidRPr="00112A5F">
        <w:t>UBoot</w:t>
      </w:r>
      <w:proofErr w:type="spellEnd"/>
      <w:r w:rsidRPr="00112A5F">
        <w:t xml:space="preserve">, and </w:t>
      </w:r>
      <w:proofErr w:type="spellStart"/>
      <w:r w:rsidRPr="00112A5F">
        <w:rPr>
          <w:rStyle w:val="Monospace"/>
        </w:rPr>
        <w:t>image.ub</w:t>
      </w:r>
      <w:proofErr w:type="spellEnd"/>
      <w:r w:rsidRPr="00112A5F">
        <w:t>.</w:t>
      </w:r>
    </w:p>
    <w:p w14:paraId="366E2086" w14:textId="77777777" w:rsidR="00D52AD3" w:rsidRPr="00112A5F" w:rsidRDefault="00932C04" w:rsidP="00112A5F">
      <w:pPr>
        <w:pStyle w:val="StepBullet2"/>
      </w:pPr>
      <w:proofErr w:type="spellStart"/>
      <w:proofErr w:type="gramStart"/>
      <w:r w:rsidRPr="006B54EE">
        <w:rPr>
          <w:rStyle w:val="Monospace"/>
          <w:highlight w:val="yellow"/>
        </w:rPr>
        <w:t>dpu.xclbin</w:t>
      </w:r>
      <w:proofErr w:type="spellEnd"/>
      <w:proofErr w:type="gramEnd"/>
      <w:r w:rsidRPr="00112A5F">
        <w:rPr>
          <w:rStyle w:val="Monospace"/>
        </w:rPr>
        <w:t>:</w:t>
      </w:r>
      <w:r w:rsidRPr="00112A5F">
        <w:t xml:space="preserve"> The DPU and </w:t>
      </w:r>
      <w:proofErr w:type="spellStart"/>
      <w:r w:rsidRPr="00112A5F">
        <w:t>Softmax</w:t>
      </w:r>
      <w:proofErr w:type="spellEnd"/>
      <w:r w:rsidRPr="00112A5F">
        <w:t xml:space="preserve"> kernels that will be programmed in the programmable logic (PL) region.</w:t>
      </w:r>
    </w:p>
    <w:p w14:paraId="39E28681" w14:textId="77777777" w:rsidR="00D52AD3" w:rsidRPr="00112A5F" w:rsidRDefault="00932C04" w:rsidP="00112A5F">
      <w:pPr>
        <w:pStyle w:val="StepBullet2"/>
      </w:pPr>
      <w:r w:rsidRPr="00112A5F">
        <w:rPr>
          <w:rStyle w:val="Monospace"/>
        </w:rPr>
        <w:t>Image:</w:t>
      </w:r>
      <w:r w:rsidRPr="00112A5F">
        <w:t xml:space="preserve"> Linux kernel image.</w:t>
      </w:r>
    </w:p>
    <w:p w14:paraId="424EC3D4" w14:textId="77777777" w:rsidR="00D52AD3" w:rsidRPr="00112A5F" w:rsidRDefault="00932C04" w:rsidP="00112A5F">
      <w:pPr>
        <w:pStyle w:val="StepBullet2"/>
      </w:pPr>
      <w:proofErr w:type="spellStart"/>
      <w:proofErr w:type="gramStart"/>
      <w:r w:rsidRPr="006B54EE">
        <w:rPr>
          <w:rStyle w:val="Monospace"/>
          <w:highlight w:val="yellow"/>
        </w:rPr>
        <w:t>arch.json</w:t>
      </w:r>
      <w:proofErr w:type="spellEnd"/>
      <w:proofErr w:type="gramEnd"/>
      <w:r w:rsidRPr="00112A5F">
        <w:t>: Provided to the Vitis AI compiler for DPUCZDX8G configuration details.</w:t>
      </w:r>
    </w:p>
    <w:p w14:paraId="62BB61FF" w14:textId="0006330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If you want to use the prebuilt files, the files are available in the location below:</w:t>
      </w:r>
    </w:p>
    <w:p w14:paraId="49AB6680" w14:textId="77777777" w:rsidR="00D52AD3" w:rsidRPr="00112A5F" w:rsidRDefault="00932C04" w:rsidP="00112A5F">
      <w:pPr>
        <w:pStyle w:val="ListContinue2"/>
      </w:pPr>
      <w:r w:rsidRPr="00112A5F">
        <w:rPr>
          <w:rStyle w:val="Monospace"/>
        </w:rPr>
        <w:t>$TRAINING_PATH/</w:t>
      </w:r>
      <w:proofErr w:type="spellStart"/>
      <w:r w:rsidRPr="00112A5F">
        <w:rPr>
          <w:rStyle w:val="Monospace"/>
        </w:rPr>
        <w:t>custom_hw_platform</w:t>
      </w:r>
      <w:proofErr w:type="spellEnd"/>
      <w:r w:rsidRPr="00112A5F">
        <w:rPr>
          <w:rStyle w:val="Monospace"/>
        </w:rPr>
        <w:t>/support/Vitis/</w:t>
      </w:r>
      <w:proofErr w:type="spellStart"/>
      <w:r w:rsidRPr="00112A5F">
        <w:rPr>
          <w:rStyle w:val="Monospace"/>
        </w:rPr>
        <w:t>sd_card</w:t>
      </w:r>
      <w:proofErr w:type="spellEnd"/>
    </w:p>
    <w:p w14:paraId="4F8827CC" w14:textId="77777777" w:rsidR="00D52AD3" w:rsidRPr="00112A5F" w:rsidRDefault="00D52AD3" w:rsidP="00112A5F">
      <w:pPr>
        <w:pStyle w:val="AllowPageBreak"/>
      </w:pPr>
    </w:p>
    <w:p w14:paraId="356B9B25" w14:textId="10AC424A" w:rsidR="00D52AD3" w:rsidRPr="00112A5F" w:rsidRDefault="00932C04" w:rsidP="00112A5F">
      <w:pPr>
        <w:pStyle w:val="StepHeading"/>
      </w:pPr>
      <w:bookmarkStart w:id="22" w:name="O_161180"/>
      <w:bookmarkEnd w:id="22"/>
      <w:r w:rsidRPr="00112A5F">
        <w:t>Preparing the SD Card</w:t>
      </w:r>
      <w:r>
        <w:tab/>
        <w:t xml:space="preserve">Step </w:t>
      </w:r>
      <w:fldSimple w:instr=" SEQ StepHeading \* MERGEFORMAT ">
        <w:r w:rsidR="00DE3FF3">
          <w:rPr>
            <w:noProof/>
          </w:rPr>
          <w:t>4</w:t>
        </w:r>
      </w:fldSimple>
    </w:p>
    <w:p w14:paraId="7C2BB2B4" w14:textId="3C83B3A3"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Burn the image file onto the SD card using Etcher software.</w:t>
      </w:r>
    </w:p>
    <w:p w14:paraId="3373A28C" w14:textId="2A2D93E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Use the image file from either of the following locations:</w:t>
      </w:r>
    </w:p>
    <w:p w14:paraId="762F91C6" w14:textId="77777777" w:rsidR="00D52AD3" w:rsidRPr="00112A5F" w:rsidRDefault="00932C04" w:rsidP="00112A5F">
      <w:pPr>
        <w:pStyle w:val="ListContinue2"/>
      </w:pPr>
      <w:r w:rsidRPr="00112A5F">
        <w:rPr>
          <w:rStyle w:val="SpecialBold"/>
        </w:rPr>
        <w:t xml:space="preserve">[Pre-built]: </w:t>
      </w:r>
      <w:proofErr w:type="spellStart"/>
      <w:r w:rsidRPr="00112A5F">
        <w:rPr>
          <w:rStyle w:val="Monospace"/>
        </w:rPr>
        <w:t>sd_card.img</w:t>
      </w:r>
      <w:proofErr w:type="spellEnd"/>
      <w:r w:rsidRPr="00112A5F">
        <w:t xml:space="preserve"> from the </w:t>
      </w:r>
      <w:r w:rsidRPr="00112A5F">
        <w:rPr>
          <w:rStyle w:val="Monospace"/>
        </w:rPr>
        <w:t>$TRAINING_PATH/</w:t>
      </w:r>
      <w:proofErr w:type="spellStart"/>
      <w:r w:rsidRPr="00112A5F">
        <w:rPr>
          <w:rStyle w:val="Monospace"/>
        </w:rPr>
        <w:t>custom_hw_platform</w:t>
      </w:r>
      <w:proofErr w:type="spellEnd"/>
      <w:r w:rsidRPr="00112A5F">
        <w:rPr>
          <w:rStyle w:val="Monospace"/>
        </w:rPr>
        <w:t>/</w:t>
      </w:r>
      <w:r w:rsidR="00704ED1">
        <w:rPr>
          <w:rStyle w:val="Monospace"/>
        </w:rPr>
        <w:br/>
      </w:r>
      <w:r w:rsidRPr="00112A5F">
        <w:rPr>
          <w:rStyle w:val="Monospace"/>
        </w:rPr>
        <w:t>support/Vitis</w:t>
      </w:r>
      <w:r w:rsidRPr="00112A5F">
        <w:t xml:space="preserve"> directory.</w:t>
      </w:r>
    </w:p>
    <w:p w14:paraId="19F84C9F" w14:textId="77777777" w:rsidR="00D52AD3" w:rsidRPr="00112A5F" w:rsidRDefault="00932C04" w:rsidP="00112A5F">
      <w:pPr>
        <w:pStyle w:val="ListContinue2"/>
      </w:pPr>
      <w:r w:rsidRPr="0008751D">
        <w:rPr>
          <w:rStyle w:val="SpecialBold"/>
          <w:highlight w:val="yellow"/>
        </w:rPr>
        <w:t>[User built]:</w:t>
      </w:r>
      <w:r w:rsidRPr="0008751D">
        <w:rPr>
          <w:highlight w:val="yellow"/>
        </w:rPr>
        <w:t xml:space="preserve"> </w:t>
      </w:r>
      <w:proofErr w:type="spellStart"/>
      <w:r w:rsidRPr="0008751D">
        <w:rPr>
          <w:rStyle w:val="Monospace"/>
          <w:highlight w:val="yellow"/>
        </w:rPr>
        <w:t>sd_card.img</w:t>
      </w:r>
      <w:proofErr w:type="spellEnd"/>
      <w:r w:rsidRPr="0008751D">
        <w:rPr>
          <w:highlight w:val="yellow"/>
        </w:rPr>
        <w:t xml:space="preserve"> from the </w:t>
      </w:r>
      <w:r w:rsidRPr="0008751D">
        <w:rPr>
          <w:rStyle w:val="Monospace"/>
          <w:highlight w:val="yellow"/>
        </w:rPr>
        <w:t>$TRAINING_PATH/</w:t>
      </w:r>
      <w:proofErr w:type="spellStart"/>
      <w:r w:rsidRPr="0008751D">
        <w:rPr>
          <w:rStyle w:val="Monospace"/>
          <w:highlight w:val="yellow"/>
        </w:rPr>
        <w:t>custom_hw_platform</w:t>
      </w:r>
      <w:proofErr w:type="spellEnd"/>
      <w:r w:rsidRPr="0008751D">
        <w:rPr>
          <w:rStyle w:val="Monospace"/>
          <w:highlight w:val="yellow"/>
        </w:rPr>
        <w:t>/</w:t>
      </w:r>
      <w:r w:rsidR="00704ED1" w:rsidRPr="0008751D">
        <w:rPr>
          <w:rStyle w:val="Monospace"/>
          <w:highlight w:val="yellow"/>
        </w:rPr>
        <w:br/>
      </w:r>
      <w:r w:rsidRPr="0008751D">
        <w:rPr>
          <w:rStyle w:val="Monospace"/>
          <w:highlight w:val="yellow"/>
        </w:rPr>
        <w:t>lab/Vitis/binary_container_1</w:t>
      </w:r>
      <w:r w:rsidRPr="0008751D">
        <w:rPr>
          <w:highlight w:val="yellow"/>
        </w:rPr>
        <w:t xml:space="preserve"> directory.</w:t>
      </w:r>
    </w:p>
    <w:p w14:paraId="65A0349E" w14:textId="122FA97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Copy the </w:t>
      </w:r>
      <w:proofErr w:type="spellStart"/>
      <w:r w:rsidRPr="00112A5F">
        <w:rPr>
          <w:rStyle w:val="Monospace"/>
        </w:rPr>
        <w:t>sd_card.img</w:t>
      </w:r>
      <w:proofErr w:type="spellEnd"/>
      <w:r w:rsidRPr="00112A5F">
        <w:t xml:space="preserve"> to your host machine (Windows):</w:t>
      </w:r>
    </w:p>
    <w:p w14:paraId="4E0F8ED4" w14:textId="77777777" w:rsidR="00D52AD3" w:rsidRPr="00112A5F" w:rsidRDefault="00932C04" w:rsidP="00112A5F">
      <w:pPr>
        <w:pStyle w:val="ListContinue2"/>
      </w:pPr>
      <w:r w:rsidRPr="00112A5F">
        <w:rPr>
          <w:rStyle w:val="SpecialBold"/>
        </w:rPr>
        <w:t>[VM users]:</w:t>
      </w:r>
      <w:r w:rsidRPr="00112A5F">
        <w:t xml:space="preserve"> Copy the </w:t>
      </w:r>
      <w:proofErr w:type="spellStart"/>
      <w:r w:rsidRPr="00112A5F">
        <w:rPr>
          <w:rStyle w:val="MonospaceBold"/>
        </w:rPr>
        <w:t>sd_card.img</w:t>
      </w:r>
      <w:proofErr w:type="spellEnd"/>
      <w:r w:rsidRPr="00112A5F">
        <w:t xml:space="preserve"> file to your host machine (for example, </w:t>
      </w:r>
      <w:proofErr w:type="spellStart"/>
      <w:r w:rsidRPr="00112A5F">
        <w:rPr>
          <w:rStyle w:val="Monospace"/>
        </w:rPr>
        <w:t>sf_training</w:t>
      </w:r>
      <w:proofErr w:type="spellEnd"/>
      <w:r w:rsidRPr="00112A5F">
        <w:t>).</w:t>
      </w:r>
    </w:p>
    <w:p w14:paraId="45E73767" w14:textId="77777777" w:rsidR="00D52AD3" w:rsidRPr="00112A5F" w:rsidRDefault="00932C04" w:rsidP="00112A5F">
      <w:pPr>
        <w:pStyle w:val="ListContinue2"/>
      </w:pPr>
      <w:r w:rsidRPr="00112A5F">
        <w:rPr>
          <w:rStyle w:val="SpecialBold"/>
        </w:rPr>
        <w:t>[</w:t>
      </w:r>
      <w:proofErr w:type="spellStart"/>
      <w:r w:rsidRPr="00112A5F">
        <w:rPr>
          <w:rStyle w:val="SpecialBold"/>
        </w:rPr>
        <w:t>CloudShare</w:t>
      </w:r>
      <w:proofErr w:type="spellEnd"/>
      <w:r w:rsidRPr="00112A5F">
        <w:rPr>
          <w:rStyle w:val="SpecialBold"/>
        </w:rPr>
        <w:t xml:space="preserve"> users]:</w:t>
      </w:r>
      <w:r w:rsidRPr="00112A5F">
        <w:t xml:space="preserve"> Copy the </w:t>
      </w:r>
      <w:proofErr w:type="spellStart"/>
      <w:r w:rsidRPr="00112A5F">
        <w:rPr>
          <w:rStyle w:val="MonospaceBold"/>
        </w:rPr>
        <w:t>sd_card.img</w:t>
      </w:r>
      <w:proofErr w:type="spellEnd"/>
      <w:r w:rsidRPr="00112A5F">
        <w:t xml:space="preserve"> file to any cloud drive and then download from the cloud drive to your host machine.</w:t>
      </w:r>
    </w:p>
    <w:p w14:paraId="524542D5" w14:textId="2B86B8E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Insert the SD card into your host machine.</w:t>
      </w:r>
    </w:p>
    <w:p w14:paraId="4621CC1B" w14:textId="0B115A7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Launch the </w:t>
      </w:r>
      <w:proofErr w:type="spellStart"/>
      <w:r w:rsidRPr="00112A5F">
        <w:t>balenaEtcher</w:t>
      </w:r>
      <w:proofErr w:type="spellEnd"/>
      <w:r w:rsidRPr="00112A5F">
        <w:t xml:space="preserve"> software.</w:t>
      </w:r>
    </w:p>
    <w:p w14:paraId="19A002C6" w14:textId="77777777" w:rsidR="00D52AD3" w:rsidRPr="00112A5F" w:rsidRDefault="00932C04" w:rsidP="00112A5F">
      <w:pPr>
        <w:pStyle w:val="ListContinue2"/>
      </w:pPr>
      <w:r w:rsidRPr="00112A5F">
        <w:rPr>
          <w:rStyle w:val="SpecialBold"/>
        </w:rPr>
        <w:t>Note</w:t>
      </w:r>
      <w:r w:rsidRPr="00112A5F">
        <w:t xml:space="preserve">: You can use any equivalent Etcher application. </w:t>
      </w:r>
      <w:proofErr w:type="spellStart"/>
      <w:r w:rsidRPr="00112A5F">
        <w:t>balenaEtcher</w:t>
      </w:r>
      <w:proofErr w:type="spellEnd"/>
      <w:r w:rsidRPr="00112A5F">
        <w:t xml:space="preserve"> is available from www.balena.io/etcher.</w:t>
      </w:r>
    </w:p>
    <w:p w14:paraId="2A972D0A" w14:textId="5167E9C1"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 xml:space="preserve">Select Image </w:t>
      </w:r>
      <w:r w:rsidRPr="00112A5F">
        <w:t xml:space="preserve">and choose the </w:t>
      </w:r>
      <w:proofErr w:type="spellStart"/>
      <w:r w:rsidRPr="00112A5F">
        <w:rPr>
          <w:rStyle w:val="MonospaceBold"/>
        </w:rPr>
        <w:t>sd_card.img</w:t>
      </w:r>
      <w:proofErr w:type="spellEnd"/>
      <w:r w:rsidRPr="00112A5F">
        <w:t xml:space="preserve"> file.</w:t>
      </w:r>
    </w:p>
    <w:p w14:paraId="04A79A93" w14:textId="77777777" w:rsidR="00112A5F" w:rsidRDefault="00000000" w:rsidP="00932C04">
      <w:pPr>
        <w:pStyle w:val="ListContinue2"/>
        <w:keepNext/>
        <w:spacing w:before="160"/>
      </w:pPr>
      <w:r>
        <w:pict w14:anchorId="514EF623">
          <v:shape id="_x0000_i1042" type="#_x0000_t75" style="width:6in;height:101.35pt">
            <v:imagedata r:id="rId21" o:title=""/>
            <o:lock v:ext="edit" aspectratio="f"/>
          </v:shape>
        </w:pict>
      </w:r>
    </w:p>
    <w:p w14:paraId="2CE1A6E3" w14:textId="67F43001" w:rsidR="00D52AD3" w:rsidRPr="00112A5F" w:rsidRDefault="00932C04" w:rsidP="00932C04">
      <w:pPr>
        <w:pStyle w:val="Caption"/>
      </w:pPr>
      <w:bookmarkStart w:id="23" w:name="O_163469"/>
      <w:r>
        <w:t>Figure 5</w:t>
      </w:r>
      <w:r>
        <w:noBreakHyphen/>
      </w:r>
      <w:fldSimple w:instr=" SEQ Figure \* ARABIC \s 1 ">
        <w:r w:rsidR="00DE3FF3">
          <w:rPr>
            <w:noProof/>
          </w:rPr>
          <w:t>14</w:t>
        </w:r>
      </w:fldSimple>
      <w:r w:rsidR="00112A5F">
        <w:t>: Selecting the Image</w:t>
      </w:r>
      <w:bookmarkEnd w:id="23"/>
    </w:p>
    <w:p w14:paraId="67CC0FC1" w14:textId="4F3588CF"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Select the drive and choose the SD card.</w:t>
      </w:r>
    </w:p>
    <w:p w14:paraId="1A854F49" w14:textId="609BD6A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Flash</w:t>
      </w:r>
      <w:r w:rsidRPr="00112A5F">
        <w:t xml:space="preserve"> to burn the image onto the SD card.</w:t>
      </w:r>
    </w:p>
    <w:p w14:paraId="073F53C7" w14:textId="77777777" w:rsidR="00D52AD3" w:rsidRPr="00112A5F" w:rsidRDefault="00932C04" w:rsidP="00112A5F">
      <w:pPr>
        <w:pStyle w:val="ListContinue2"/>
      </w:pPr>
      <w:r w:rsidRPr="00112A5F">
        <w:rPr>
          <w:rStyle w:val="SpecialBold"/>
        </w:rPr>
        <w:t>Note:</w:t>
      </w:r>
      <w:r w:rsidRPr="00112A5F">
        <w:t xml:space="preserve"> This may take approximately 4-5 minutes.</w:t>
      </w:r>
    </w:p>
    <w:p w14:paraId="237DABDF" w14:textId="77777777" w:rsidR="00D52AD3" w:rsidRPr="00112A5F" w:rsidRDefault="00932C04" w:rsidP="00112A5F">
      <w:pPr>
        <w:pStyle w:val="ListContinue2"/>
      </w:pPr>
      <w:r w:rsidRPr="00112A5F">
        <w:t>This will create two partitions with FAT and ext4 formats. The naming of these partitions depends on your machine. These partitions are referred to as the BOOT partition (FAT) and ROOTFS partition (ext4) in the steps below.</w:t>
      </w:r>
    </w:p>
    <w:p w14:paraId="273754CB" w14:textId="7CE38EB8"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 xml:space="preserve">Copy the application, DPU </w:t>
      </w:r>
      <w:proofErr w:type="spellStart"/>
      <w:r w:rsidRPr="00112A5F">
        <w:t>xmodel</w:t>
      </w:r>
      <w:proofErr w:type="spellEnd"/>
      <w:r w:rsidRPr="00112A5F">
        <w:t>, and VART runtime library. Perform the steps below in Linux (VM).</w:t>
      </w:r>
    </w:p>
    <w:p w14:paraId="10BCADDD" w14:textId="0AD7704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FF1DE2">
        <w:rPr>
          <w:highlight w:val="yellow"/>
        </w:rPr>
        <w:t xml:space="preserve">Copy the </w:t>
      </w:r>
      <w:r w:rsidRPr="00FF1DE2">
        <w:rPr>
          <w:rStyle w:val="MonospaceBold"/>
          <w:highlight w:val="yellow"/>
        </w:rPr>
        <w:t>app</w:t>
      </w:r>
      <w:r w:rsidRPr="00FF1DE2">
        <w:rPr>
          <w:highlight w:val="yellow"/>
        </w:rPr>
        <w:t xml:space="preserve"> directory from the </w:t>
      </w:r>
      <w:r w:rsidRPr="00FF1DE2">
        <w:rPr>
          <w:rStyle w:val="Monospace"/>
          <w:highlight w:val="yellow"/>
        </w:rPr>
        <w:t>$TRAINING_PATH/</w:t>
      </w:r>
      <w:proofErr w:type="spellStart"/>
      <w:r w:rsidRPr="00FF1DE2">
        <w:rPr>
          <w:rStyle w:val="Monospace"/>
          <w:highlight w:val="yellow"/>
        </w:rPr>
        <w:t>custom_hw_platform</w:t>
      </w:r>
      <w:proofErr w:type="spellEnd"/>
      <w:r w:rsidRPr="00FF1DE2">
        <w:rPr>
          <w:rStyle w:val="Monospace"/>
          <w:highlight w:val="yellow"/>
        </w:rPr>
        <w:t>/</w:t>
      </w:r>
      <w:r w:rsidR="00704ED1" w:rsidRPr="00FF1DE2">
        <w:rPr>
          <w:rStyle w:val="Monospace"/>
          <w:highlight w:val="yellow"/>
        </w:rPr>
        <w:br/>
      </w:r>
      <w:r w:rsidRPr="00FF1DE2">
        <w:rPr>
          <w:rStyle w:val="Monospace"/>
          <w:highlight w:val="yellow"/>
        </w:rPr>
        <w:t>support/Vitis</w:t>
      </w:r>
      <w:r w:rsidRPr="00112A5F">
        <w:t xml:space="preserve"> directory to the SD card BOOT partition (FAT).</w:t>
      </w:r>
    </w:p>
    <w:p w14:paraId="3166C104" w14:textId="77777777" w:rsidR="00D52AD3" w:rsidRPr="00112A5F" w:rsidRDefault="00932C04" w:rsidP="00112A5F">
      <w:pPr>
        <w:pStyle w:val="ListContinue2"/>
      </w:pPr>
      <w:r w:rsidRPr="00112A5F">
        <w:t xml:space="preserve">This </w:t>
      </w:r>
      <w:r w:rsidRPr="00112A5F">
        <w:rPr>
          <w:rStyle w:val="Monospace"/>
        </w:rPr>
        <w:t>app</w:t>
      </w:r>
      <w:r w:rsidRPr="00112A5F">
        <w:t xml:space="preserve"> folder contains the following files:</w:t>
      </w:r>
    </w:p>
    <w:p w14:paraId="4E07861A" w14:textId="77777777" w:rsidR="00D52AD3" w:rsidRPr="00112A5F" w:rsidRDefault="00932C04" w:rsidP="00112A5F">
      <w:pPr>
        <w:pStyle w:val="StepBullet"/>
      </w:pPr>
      <w:r w:rsidRPr="00112A5F">
        <w:rPr>
          <w:rStyle w:val="Monospace"/>
        </w:rPr>
        <w:t>app</w:t>
      </w:r>
      <w:r w:rsidRPr="00112A5F">
        <w:rPr>
          <w:rStyle w:val="SpecialBold"/>
        </w:rPr>
        <w:t xml:space="preserve"> </w:t>
      </w:r>
      <w:r w:rsidRPr="00112A5F">
        <w:t xml:space="preserve">&gt; </w:t>
      </w:r>
      <w:r w:rsidRPr="00112A5F">
        <w:rPr>
          <w:rStyle w:val="Monospace"/>
        </w:rPr>
        <w:t>model</w:t>
      </w:r>
      <w:r w:rsidRPr="00112A5F">
        <w:rPr>
          <w:rStyle w:val="SpecialBold"/>
        </w:rPr>
        <w:t xml:space="preserve"> </w:t>
      </w:r>
      <w:r w:rsidRPr="00112A5F">
        <w:t xml:space="preserve">&gt; </w:t>
      </w:r>
      <w:r w:rsidRPr="00112A5F">
        <w:rPr>
          <w:rStyle w:val="Monospace"/>
        </w:rPr>
        <w:t>resnet50.xmodel:</w:t>
      </w:r>
      <w:r w:rsidRPr="00112A5F">
        <w:t xml:space="preserve"> This is the DPU application generated from the trained ResNet50 model. This has been quantized by Vitis AI quantizer and compiled using the Vitis AI compiler.</w:t>
      </w:r>
    </w:p>
    <w:p w14:paraId="11B07082" w14:textId="77777777" w:rsidR="00D52AD3" w:rsidRPr="00112A5F" w:rsidRDefault="00932C04" w:rsidP="00112A5F">
      <w:pPr>
        <w:pStyle w:val="StepBullet"/>
      </w:pPr>
      <w:r w:rsidRPr="00112A5F">
        <w:rPr>
          <w:rStyle w:val="Monospace"/>
        </w:rPr>
        <w:t>app</w:t>
      </w:r>
      <w:r w:rsidRPr="00112A5F">
        <w:rPr>
          <w:rStyle w:val="SpecialBold"/>
        </w:rPr>
        <w:t xml:space="preserve"> </w:t>
      </w:r>
      <w:r w:rsidRPr="00112A5F">
        <w:t xml:space="preserve">&gt; </w:t>
      </w:r>
      <w:proofErr w:type="spellStart"/>
      <w:r w:rsidRPr="00112A5F">
        <w:rPr>
          <w:rStyle w:val="Monospace"/>
        </w:rPr>
        <w:t>img</w:t>
      </w:r>
      <w:proofErr w:type="spellEnd"/>
      <w:r w:rsidRPr="00112A5F">
        <w:rPr>
          <w:rStyle w:val="Monospace"/>
        </w:rPr>
        <w:t>:</w:t>
      </w:r>
      <w:r w:rsidRPr="00112A5F">
        <w:t xml:space="preserve"> This contains the images required to be provided as input to the main application.</w:t>
      </w:r>
    </w:p>
    <w:p w14:paraId="38D8F5A2" w14:textId="77777777" w:rsidR="00D52AD3" w:rsidRPr="00112A5F" w:rsidRDefault="00932C04" w:rsidP="00112A5F">
      <w:pPr>
        <w:pStyle w:val="StepBullet"/>
      </w:pPr>
      <w:r w:rsidRPr="00112A5F">
        <w:rPr>
          <w:rStyle w:val="Monospace"/>
        </w:rPr>
        <w:t xml:space="preserve">app &gt; </w:t>
      </w:r>
      <w:proofErr w:type="spellStart"/>
      <w:r w:rsidRPr="00112A5F">
        <w:rPr>
          <w:rStyle w:val="Monospace"/>
        </w:rPr>
        <w:t>app_main</w:t>
      </w:r>
      <w:proofErr w:type="spellEnd"/>
      <w:r w:rsidRPr="00112A5F">
        <w:rPr>
          <w:rStyle w:val="Monospace"/>
        </w:rPr>
        <w:t>:</w:t>
      </w:r>
      <w:r w:rsidRPr="00112A5F">
        <w:t xml:space="preserve"> Main application executable.</w:t>
      </w:r>
    </w:p>
    <w:p w14:paraId="7654097C" w14:textId="67E05DA7" w:rsidR="00D52AD3" w:rsidRPr="00112A5F" w:rsidRDefault="00932C04" w:rsidP="00112A5F">
      <w:pPr>
        <w:pStyle w:val="StepBullet"/>
      </w:pPr>
      <w:r w:rsidRPr="00112A5F">
        <w:rPr>
          <w:rStyle w:val="Monospace"/>
        </w:rPr>
        <w:t xml:space="preserve">app &gt; </w:t>
      </w:r>
      <w:r w:rsidRPr="00BD1D9F">
        <w:rPr>
          <w:rStyle w:val="Monospace"/>
          <w:highlight w:val="yellow"/>
        </w:rPr>
        <w:t>samples.tar.gz</w:t>
      </w:r>
      <w:r w:rsidRPr="00112A5F">
        <w:t>: This contains the VART library, main application source code, and main application executable.</w:t>
      </w:r>
      <w:r w:rsidR="00BD1D9F">
        <w:rPr>
          <w:rFonts w:asciiTheme="minorEastAsia" w:eastAsiaTheme="minorEastAsia" w:hAnsiTheme="minorEastAsia" w:hint="eastAsia"/>
          <w:lang w:eastAsia="zh-TW"/>
        </w:rPr>
        <w:t xml:space="preserve"> </w:t>
      </w:r>
      <w:r w:rsidR="00BD1D9F" w:rsidRPr="00BD1D9F">
        <w:rPr>
          <w:rFonts w:ascii="新細明體" w:eastAsia="新細明體" w:hAnsi="新細明體" w:cs="新細明體" w:hint="eastAsia"/>
          <w:color w:val="FF0000"/>
          <w:lang w:eastAsia="zh-TW"/>
        </w:rPr>
        <w:t>在</w:t>
      </w:r>
      <w:proofErr w:type="spellStart"/>
      <w:r w:rsidR="00BD1D9F" w:rsidRPr="00BD1D9F">
        <w:rPr>
          <w:rFonts w:ascii="新細明體" w:eastAsia="新細明體" w:hAnsi="新細明體" w:cs="新細明體" w:hint="eastAsia"/>
          <w:color w:val="FF0000"/>
          <w:lang w:eastAsia="zh-TW"/>
        </w:rPr>
        <w:t>app_main</w:t>
      </w:r>
      <w:proofErr w:type="spellEnd"/>
      <w:r w:rsidR="00BD1D9F" w:rsidRPr="00BD1D9F">
        <w:rPr>
          <w:rFonts w:ascii="新細明體" w:eastAsia="新細明體" w:hAnsi="新細明體" w:cs="新細明體" w:hint="eastAsia"/>
          <w:color w:val="FF0000"/>
          <w:lang w:eastAsia="zh-TW"/>
        </w:rPr>
        <w:t>裡面</w:t>
      </w:r>
    </w:p>
    <w:p w14:paraId="10FCDEC0" w14:textId="77777777" w:rsidR="00D52AD3" w:rsidRPr="00112A5F" w:rsidRDefault="00932C04" w:rsidP="00112A5F">
      <w:pPr>
        <w:pStyle w:val="StepBullet2"/>
      </w:pPr>
      <w:r w:rsidRPr="00112A5F">
        <w:rPr>
          <w:rStyle w:val="Monospace"/>
        </w:rPr>
        <w:t>samples</w:t>
      </w:r>
      <w:r w:rsidRPr="00112A5F">
        <w:t xml:space="preserve"> &gt; </w:t>
      </w:r>
      <w:r w:rsidRPr="00112A5F">
        <w:rPr>
          <w:rStyle w:val="Monospace"/>
        </w:rPr>
        <w:t>lib:</w:t>
      </w:r>
      <w:r w:rsidRPr="00112A5F">
        <w:t xml:space="preserve"> All the necessary libraries, including VART.</w:t>
      </w:r>
    </w:p>
    <w:p w14:paraId="4FFA133D" w14:textId="77777777" w:rsidR="00D52AD3" w:rsidRPr="00112A5F" w:rsidRDefault="00932C04" w:rsidP="00112A5F">
      <w:pPr>
        <w:pStyle w:val="StepBullet2"/>
      </w:pPr>
      <w:r w:rsidRPr="00112A5F">
        <w:rPr>
          <w:rStyle w:val="Monospace"/>
        </w:rPr>
        <w:t>samples</w:t>
      </w:r>
      <w:r w:rsidRPr="00112A5F">
        <w:t xml:space="preserve"> &gt; </w:t>
      </w:r>
      <w:r w:rsidRPr="00112A5F">
        <w:rPr>
          <w:rStyle w:val="Monospace"/>
        </w:rPr>
        <w:t>include:</w:t>
      </w:r>
      <w:r w:rsidRPr="00112A5F">
        <w:t xml:space="preserve"> All the necessary include files.</w:t>
      </w:r>
    </w:p>
    <w:p w14:paraId="47C0DA6F" w14:textId="77777777" w:rsidR="00D52AD3" w:rsidRPr="00112A5F" w:rsidRDefault="00932C04" w:rsidP="00112A5F">
      <w:pPr>
        <w:pStyle w:val="StepBullet2"/>
      </w:pPr>
      <w:r w:rsidRPr="00112A5F">
        <w:rPr>
          <w:rStyle w:val="Monospace"/>
        </w:rPr>
        <w:t>samples</w:t>
      </w:r>
      <w:r w:rsidRPr="00112A5F">
        <w:rPr>
          <w:rStyle w:val="SpecialBold"/>
        </w:rPr>
        <w:t xml:space="preserve"> </w:t>
      </w:r>
      <w:r w:rsidRPr="00112A5F">
        <w:t xml:space="preserve">&gt; </w:t>
      </w:r>
      <w:proofErr w:type="spellStart"/>
      <w:r w:rsidRPr="00112A5F">
        <w:rPr>
          <w:rStyle w:val="Monospace"/>
        </w:rPr>
        <w:t>src</w:t>
      </w:r>
      <w:proofErr w:type="spellEnd"/>
      <w:r w:rsidRPr="00112A5F">
        <w:rPr>
          <w:rStyle w:val="SpecialBold"/>
        </w:rPr>
        <w:t xml:space="preserve"> </w:t>
      </w:r>
      <w:r w:rsidRPr="00112A5F">
        <w:t xml:space="preserve">&gt; </w:t>
      </w:r>
      <w:r w:rsidRPr="00112A5F">
        <w:rPr>
          <w:rStyle w:val="Monospace"/>
        </w:rPr>
        <w:t>resnet50.cpp:</w:t>
      </w:r>
      <w:r w:rsidRPr="00112A5F">
        <w:t xml:space="preserve"> Sample source code from which the executable has been generated.</w:t>
      </w:r>
    </w:p>
    <w:p w14:paraId="4C88B4E8" w14:textId="77777777" w:rsidR="00D52AD3" w:rsidRPr="00112A5F" w:rsidRDefault="00932C04" w:rsidP="00112A5F">
      <w:pPr>
        <w:pStyle w:val="StepBullet2"/>
      </w:pPr>
      <w:r w:rsidRPr="00112A5F">
        <w:rPr>
          <w:rStyle w:val="Monospace"/>
        </w:rPr>
        <w:t>samples</w:t>
      </w:r>
      <w:r w:rsidRPr="00112A5F">
        <w:rPr>
          <w:rStyle w:val="SpecialBold"/>
        </w:rPr>
        <w:t xml:space="preserve"> </w:t>
      </w:r>
      <w:r w:rsidRPr="00112A5F">
        <w:t xml:space="preserve">&gt; </w:t>
      </w:r>
      <w:r w:rsidRPr="00112A5F">
        <w:rPr>
          <w:rStyle w:val="Monospace"/>
        </w:rPr>
        <w:t>bin</w:t>
      </w:r>
      <w:r w:rsidRPr="00112A5F">
        <w:rPr>
          <w:rStyle w:val="SpecialBold"/>
        </w:rPr>
        <w:t xml:space="preserve"> </w:t>
      </w:r>
      <w:r w:rsidRPr="00112A5F">
        <w:t xml:space="preserve">&gt; </w:t>
      </w:r>
      <w:r w:rsidRPr="00112A5F">
        <w:rPr>
          <w:rStyle w:val="Monospace"/>
        </w:rPr>
        <w:t>resnet50:</w:t>
      </w:r>
      <w:r w:rsidRPr="00112A5F">
        <w:t xml:space="preserve"> Main application executable. </w:t>
      </w:r>
    </w:p>
    <w:p w14:paraId="3391074B" w14:textId="1D30DE7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Remove the SD card from your host machine and insert it into the ZCU104 board.</w:t>
      </w:r>
    </w:p>
    <w:p w14:paraId="5DD18802" w14:textId="77777777" w:rsidR="00D52AD3" w:rsidRPr="00112A5F" w:rsidRDefault="00D52AD3" w:rsidP="00112A5F">
      <w:pPr>
        <w:pStyle w:val="AllowPageBreak"/>
      </w:pPr>
    </w:p>
    <w:p w14:paraId="4A5BA4AB" w14:textId="295B8CB2" w:rsidR="00D52AD3" w:rsidRPr="00112A5F" w:rsidRDefault="00932C04" w:rsidP="00112A5F">
      <w:pPr>
        <w:pStyle w:val="StepHeading"/>
      </w:pPr>
      <w:bookmarkStart w:id="24" w:name="O_161181"/>
      <w:bookmarkEnd w:id="24"/>
      <w:r w:rsidRPr="00112A5F">
        <w:t>Running the Design on the Target Board</w:t>
      </w:r>
      <w:r>
        <w:tab/>
        <w:t xml:space="preserve">Step </w:t>
      </w:r>
      <w:fldSimple w:instr=" SEQ StepHeading \* MERGEFORMAT ">
        <w:r w:rsidR="00DE3FF3">
          <w:rPr>
            <w:noProof/>
          </w:rPr>
          <w:t>5</w:t>
        </w:r>
      </w:fldSimple>
    </w:p>
    <w:p w14:paraId="38C91C32" w14:textId="77777777" w:rsidR="00D52AD3" w:rsidRPr="00112A5F" w:rsidRDefault="00932C04" w:rsidP="00112A5F">
      <w:pPr>
        <w:pStyle w:val="General"/>
      </w:pPr>
      <w:r w:rsidRPr="00112A5F">
        <w:rPr>
          <w:rStyle w:val="SpecialBold"/>
        </w:rPr>
        <w:t>Important:</w:t>
      </w:r>
      <w:r w:rsidRPr="00112A5F">
        <w:t xml:space="preserve"> If you have a ZCU104 board, you can follow the instructions below. Otherwise, just review the steps to be followed.</w:t>
      </w:r>
    </w:p>
    <w:p w14:paraId="164B8F78" w14:textId="77777777" w:rsidR="00D52AD3" w:rsidRPr="00112A5F" w:rsidRDefault="00932C04" w:rsidP="00112A5F">
      <w:pPr>
        <w:pStyle w:val="General"/>
      </w:pPr>
      <w:r w:rsidRPr="00112A5F">
        <w:t xml:space="preserve">After programming the SD card, insert the SD card into the SD card slot on the ZCU104 board. </w:t>
      </w:r>
    </w:p>
    <w:p w14:paraId="6BCBB83F" w14:textId="77777777" w:rsidR="00D52AD3" w:rsidRPr="00112A5F" w:rsidRDefault="00932C04" w:rsidP="00112A5F">
      <w:pPr>
        <w:pStyle w:val="General"/>
      </w:pPr>
      <w:r w:rsidRPr="00112A5F">
        <w:t>Step 5-2 can be done on the Windows machine, which should have Tera Term application installed.</w:t>
      </w:r>
    </w:p>
    <w:p w14:paraId="016837EF" w14:textId="77777777" w:rsidR="00D52AD3" w:rsidRPr="00112A5F" w:rsidRDefault="00932C04" w:rsidP="00112A5F">
      <w:pPr>
        <w:pStyle w:val="General"/>
      </w:pPr>
      <w:r w:rsidRPr="00112A5F">
        <w:t>The following are required to perform these instructions:</w:t>
      </w:r>
    </w:p>
    <w:p w14:paraId="163686CC" w14:textId="77777777" w:rsidR="00D52AD3" w:rsidRPr="00112A5F" w:rsidRDefault="00932C04" w:rsidP="00112A5F">
      <w:pPr>
        <w:pStyle w:val="GeneralBullet"/>
      </w:pPr>
      <w:r w:rsidRPr="00112A5F">
        <w:t>Evaluation board: ZCU104 board</w:t>
      </w:r>
    </w:p>
    <w:p w14:paraId="44DDF1B7" w14:textId="77777777" w:rsidR="00D52AD3" w:rsidRPr="00112A5F" w:rsidRDefault="00932C04" w:rsidP="00112A5F">
      <w:pPr>
        <w:pStyle w:val="GeneralBullet"/>
      </w:pPr>
      <w:r w:rsidRPr="00112A5F">
        <w:t>Serial port application: Tera Term application</w:t>
      </w:r>
    </w:p>
    <w:p w14:paraId="118EC1E7" w14:textId="77777777" w:rsidR="00D52AD3" w:rsidRPr="00112A5F" w:rsidRDefault="00932C04" w:rsidP="00112A5F">
      <w:pPr>
        <w:pStyle w:val="GeneralBullet"/>
      </w:pPr>
      <w:r w:rsidRPr="00112A5F">
        <w:t>Host machine: Windows OS</w:t>
      </w:r>
    </w:p>
    <w:p w14:paraId="2CB17091" w14:textId="0F9374FD"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DE3FF3">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Bring up the ZCU104 board.</w:t>
      </w:r>
    </w:p>
    <w:p w14:paraId="2E38469D" w14:textId="229E311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Ensure that the board is powered off and that the board is connected to the host with both USB and Ethernet cables.</w:t>
      </w:r>
    </w:p>
    <w:p w14:paraId="3FF9CA01" w14:textId="77777777" w:rsidR="00D52AD3" w:rsidRPr="00112A5F" w:rsidRDefault="00932C04" w:rsidP="00112A5F">
      <w:pPr>
        <w:pStyle w:val="ListContinue2"/>
      </w:pPr>
      <w:r w:rsidRPr="00112A5F">
        <w:rPr>
          <w:rStyle w:val="SpecialBold"/>
        </w:rPr>
        <w:t>Note:</w:t>
      </w:r>
      <w:r w:rsidRPr="00112A5F">
        <w:t xml:space="preserve"> This lab will have you boot using SD Card (SD1) mode, which requires the mode pins to be set as described below.</w:t>
      </w:r>
    </w:p>
    <w:p w14:paraId="6CC76173" w14:textId="4C60D175"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Locate SW6 on the board.</w:t>
      </w:r>
    </w:p>
    <w:p w14:paraId="37F277DB" w14:textId="77777777" w:rsidR="00112A5F" w:rsidRDefault="00000000" w:rsidP="00932C04">
      <w:pPr>
        <w:pStyle w:val="ListContinue2"/>
        <w:keepNext/>
        <w:spacing w:before="160"/>
      </w:pPr>
      <w:r>
        <w:pict w14:anchorId="5D456C5D">
          <v:shape id="_x0000_i1043" type="#_x0000_t75" style="width:260pt;height:219pt">
            <v:imagedata r:id="rId22" o:title=""/>
            <o:lock v:ext="edit" aspectratio="f"/>
          </v:shape>
        </w:pict>
      </w:r>
    </w:p>
    <w:p w14:paraId="6BECE8CB" w14:textId="62582A62" w:rsidR="00D52AD3" w:rsidRPr="00112A5F" w:rsidRDefault="00932C04" w:rsidP="00932C04">
      <w:pPr>
        <w:pStyle w:val="Caption"/>
      </w:pPr>
      <w:r>
        <w:t>Figure 5</w:t>
      </w:r>
      <w:r>
        <w:noBreakHyphen/>
      </w:r>
      <w:fldSimple w:instr=" SEQ Figure \* ARABIC \s 1 ">
        <w:r w:rsidR="00DE3FF3">
          <w:rPr>
            <w:noProof/>
          </w:rPr>
          <w:t>15</w:t>
        </w:r>
      </w:fldSimple>
      <w:r w:rsidR="00112A5F">
        <w:t>: ZCU104 SW6 - Boot Mode Switches</w:t>
      </w:r>
    </w:p>
    <w:p w14:paraId="7AABA496" w14:textId="6B1022EB"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SW6 as shown below to ensure that the board is configured to boot from </w:t>
      </w:r>
      <w:r w:rsidRPr="00112A5F">
        <w:rPr>
          <w:rStyle w:val="SpecialBold"/>
        </w:rPr>
        <w:t>SD Card (SD1)</w:t>
      </w:r>
      <w:r w:rsidRPr="00112A5F">
        <w:t>.</w:t>
      </w:r>
    </w:p>
    <w:p w14:paraId="25D5FD9D" w14:textId="77777777" w:rsidR="00D52AD3" w:rsidRPr="00112A5F" w:rsidRDefault="00932C04" w:rsidP="00112A5F">
      <w:pPr>
        <w:pStyle w:val="ListContinue2"/>
        <w:keepNext/>
      </w:pPr>
      <w:r w:rsidRPr="00112A5F">
        <w:rPr>
          <w:rStyle w:val="SpecialBold"/>
        </w:rPr>
        <w:t>Note:</w:t>
      </w:r>
      <w:r w:rsidRPr="00112A5F">
        <w:t xml:space="preserve"> Settings are shown to illustrate different boot mode settings. Make sure you select SD Card (SD1).</w:t>
      </w:r>
    </w:p>
    <w:p w14:paraId="1D6F31E6" w14:textId="77777777" w:rsidR="00112A5F" w:rsidRDefault="00000000" w:rsidP="00932C04">
      <w:pPr>
        <w:pStyle w:val="ListContinue2"/>
        <w:keepNext/>
        <w:spacing w:before="160"/>
      </w:pPr>
      <w:r>
        <w:pict w14:anchorId="4B5B08D9">
          <v:shape id="_x0000_i1044" type="#_x0000_t75" style="width:6in;height:69.65pt">
            <v:imagedata r:id="rId23" o:title=""/>
            <o:lock v:ext="edit" aspectratio="f"/>
          </v:shape>
        </w:pict>
      </w:r>
    </w:p>
    <w:p w14:paraId="4DDA116E" w14:textId="04EDCA16" w:rsidR="00D52AD3" w:rsidRPr="00112A5F" w:rsidRDefault="00932C04" w:rsidP="00932C04">
      <w:pPr>
        <w:pStyle w:val="Caption"/>
        <w:keepNext/>
      </w:pPr>
      <w:r>
        <w:t>Figure 5</w:t>
      </w:r>
      <w:r>
        <w:noBreakHyphen/>
      </w:r>
      <w:fldSimple w:instr=" SEQ Figure \* ARABIC \s 1 ">
        <w:r w:rsidR="00DE3FF3">
          <w:rPr>
            <w:noProof/>
          </w:rPr>
          <w:t>16</w:t>
        </w:r>
      </w:fldSimple>
      <w:r w:rsidR="00112A5F">
        <w:t>: Board Configuration</w:t>
      </w:r>
    </w:p>
    <w:p w14:paraId="41DB90BD" w14:textId="77777777" w:rsidR="00112A5F" w:rsidRDefault="00000000" w:rsidP="00932C04">
      <w:pPr>
        <w:pStyle w:val="ListContinue2"/>
        <w:keepNext/>
        <w:spacing w:before="160"/>
      </w:pPr>
      <w:r>
        <w:pict w14:anchorId="7E6F373B">
          <v:shape id="_x0000_i1045" type="#_x0000_t75" style="width:402.65pt;height:97.65pt">
            <v:imagedata r:id="rId24" o:title=""/>
            <o:lock v:ext="edit" aspectratio="f"/>
          </v:shape>
        </w:pict>
      </w:r>
    </w:p>
    <w:p w14:paraId="1F4C6C18" w14:textId="03EFA2F7" w:rsidR="00D52AD3" w:rsidRPr="00112A5F" w:rsidRDefault="00932C04" w:rsidP="00932C04">
      <w:pPr>
        <w:pStyle w:val="Caption"/>
      </w:pPr>
      <w:r>
        <w:t>Figure 5</w:t>
      </w:r>
      <w:r>
        <w:noBreakHyphen/>
      </w:r>
      <w:fldSimple w:instr=" SEQ Figure \* ARABIC \s 1 ">
        <w:r w:rsidR="00DE3FF3">
          <w:rPr>
            <w:noProof/>
          </w:rPr>
          <w:t>17</w:t>
        </w:r>
      </w:fldSimple>
      <w:r w:rsidR="00112A5F">
        <w:t>: ZCU104 Boot Settings</w:t>
      </w:r>
    </w:p>
    <w:p w14:paraId="51DB887E" w14:textId="6DE225B2"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Slide the power switch to the "ON" position to power on the board.</w:t>
      </w:r>
    </w:p>
    <w:p w14:paraId="6E103751" w14:textId="595C210E"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Open and configure the Tera Term terminal program.</w:t>
      </w:r>
    </w:p>
    <w:p w14:paraId="7F270DB1" w14:textId="718A15E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From the Windows desktop, double-click the </w:t>
      </w:r>
      <w:r w:rsidRPr="00112A5F">
        <w:rPr>
          <w:rStyle w:val="SpecialBold"/>
        </w:rPr>
        <w:t>Tera Term</w:t>
      </w:r>
      <w:r w:rsidRPr="00112A5F">
        <w:t xml:space="preserve"> icon to launch Tera Term. </w:t>
      </w:r>
    </w:p>
    <w:p w14:paraId="18453577" w14:textId="77777777" w:rsidR="00D52AD3" w:rsidRPr="00112A5F" w:rsidRDefault="00932C04" w:rsidP="00112A5F">
      <w:pPr>
        <w:pStyle w:val="ListContinue2"/>
      </w:pPr>
      <w:r w:rsidRPr="00112A5F">
        <w:t xml:space="preserve">Alternatively, you select </w:t>
      </w:r>
      <w:r w:rsidRPr="00112A5F">
        <w:rPr>
          <w:rStyle w:val="SpecialBold"/>
        </w:rPr>
        <w:t xml:space="preserve">Start </w:t>
      </w:r>
      <w:r w:rsidRPr="00112A5F">
        <w:t xml:space="preserve">&gt; </w:t>
      </w:r>
      <w:r w:rsidRPr="00112A5F">
        <w:rPr>
          <w:rStyle w:val="SpecialBold"/>
        </w:rPr>
        <w:t xml:space="preserve">All Programs </w:t>
      </w:r>
      <w:r w:rsidRPr="00112A5F">
        <w:t xml:space="preserve">&gt; </w:t>
      </w:r>
      <w:r w:rsidRPr="00112A5F">
        <w:rPr>
          <w:rStyle w:val="SpecialBold"/>
        </w:rPr>
        <w:t xml:space="preserve">Tera Term </w:t>
      </w:r>
      <w:r w:rsidRPr="00112A5F">
        <w:t xml:space="preserve">&gt; </w:t>
      </w:r>
      <w:r w:rsidRPr="00112A5F">
        <w:rPr>
          <w:rStyle w:val="SpecialBold"/>
        </w:rPr>
        <w:t>Tera Term</w:t>
      </w:r>
      <w:r w:rsidRPr="00112A5F">
        <w:t>.</w:t>
      </w:r>
    </w:p>
    <w:p w14:paraId="3220DAF1" w14:textId="04CA06D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File </w:t>
      </w:r>
      <w:r w:rsidRPr="00112A5F">
        <w:t xml:space="preserve">&gt; </w:t>
      </w:r>
      <w:r w:rsidRPr="00112A5F">
        <w:rPr>
          <w:rStyle w:val="SpecialBold"/>
        </w:rPr>
        <w:t>New Connection</w:t>
      </w:r>
      <w:r w:rsidRPr="00112A5F">
        <w:t xml:space="preserve"> if the Tera Term New connection window does not open automatically.</w:t>
      </w:r>
    </w:p>
    <w:p w14:paraId="317C18AF" w14:textId="412F5F50"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Serial</w:t>
      </w:r>
      <w:r w:rsidRPr="00112A5F">
        <w:t xml:space="preserve"> as the connection (1).</w:t>
      </w:r>
    </w:p>
    <w:p w14:paraId="00CBAFD8" w14:textId="2C3B512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the </w:t>
      </w:r>
      <w:r w:rsidRPr="00112A5F">
        <w:rPr>
          <w:rStyle w:val="SpecialBold"/>
        </w:rPr>
        <w:t xml:space="preserve">Port </w:t>
      </w:r>
      <w:r w:rsidRPr="00112A5F">
        <w:t>drop-down list to view the available COM ports (2).</w:t>
      </w:r>
    </w:p>
    <w:p w14:paraId="2125A2C6" w14:textId="77777777" w:rsidR="00D52AD3" w:rsidRPr="00112A5F" w:rsidRDefault="00932C04" w:rsidP="00112A5F">
      <w:pPr>
        <w:pStyle w:val="ListContinue2"/>
      </w:pPr>
      <w:r w:rsidRPr="00112A5F">
        <w:rPr>
          <w:rStyle w:val="SpecialBold"/>
        </w:rPr>
        <w:t>Note:</w:t>
      </w:r>
      <w:r w:rsidRPr="00112A5F">
        <w:t xml:space="preserve"> If your port is not listed, exit Tera Term, power cycle your board, and restart this step.</w:t>
      </w:r>
    </w:p>
    <w:p w14:paraId="3BE24D57" w14:textId="3E8ACEAF"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the appropriate COM </w:t>
      </w:r>
      <w:r w:rsidRPr="00112A5F">
        <w:rPr>
          <w:rStyle w:val="SpecialBold"/>
        </w:rPr>
        <w:t>#</w:t>
      </w:r>
      <w:r w:rsidRPr="00112A5F">
        <w:t xml:space="preserve"> as discovered in the previous task.</w:t>
      </w:r>
    </w:p>
    <w:p w14:paraId="73BDC58D" w14:textId="77777777" w:rsidR="00112A5F" w:rsidRDefault="00000000" w:rsidP="00932C04">
      <w:pPr>
        <w:pStyle w:val="ListContinue2"/>
        <w:keepNext/>
        <w:spacing w:before="160"/>
      </w:pPr>
      <w:r>
        <w:pict w14:anchorId="0BA6E0CD">
          <v:shape id="_x0000_i1046" type="#_x0000_t75" style="width:213pt;height:129.65pt">
            <v:imagedata r:id="rId25" o:title=""/>
            <o:lock v:ext="edit" aspectratio="f"/>
          </v:shape>
        </w:pict>
      </w:r>
    </w:p>
    <w:p w14:paraId="5250AA8F" w14:textId="5A330FDE" w:rsidR="00D52AD3" w:rsidRPr="00112A5F" w:rsidRDefault="00932C04" w:rsidP="00932C04">
      <w:pPr>
        <w:pStyle w:val="Caption"/>
      </w:pPr>
      <w:r>
        <w:t>Figure 5</w:t>
      </w:r>
      <w:r>
        <w:noBreakHyphen/>
      </w:r>
      <w:fldSimple w:instr=" SEQ Figure \* ARABIC \s 1 ">
        <w:r w:rsidR="00DE3FF3">
          <w:rPr>
            <w:noProof/>
          </w:rPr>
          <w:t>18</w:t>
        </w:r>
      </w:fldSimple>
      <w:r w:rsidR="00112A5F">
        <w:t>: Selecting the COM Port</w:t>
      </w:r>
    </w:p>
    <w:p w14:paraId="7BABFEFF" w14:textId="77777777" w:rsidR="00D52AD3" w:rsidRPr="00112A5F" w:rsidRDefault="00932C04" w:rsidP="00932C04">
      <w:pPr>
        <w:pStyle w:val="ListContinue2"/>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10626EAE" w14:textId="28BA0E8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(3).</w:t>
      </w:r>
    </w:p>
    <w:p w14:paraId="2B3CCE5F" w14:textId="77777777" w:rsidR="00D52AD3" w:rsidRPr="00112A5F" w:rsidRDefault="00932C04" w:rsidP="00112A5F">
      <w:pPr>
        <w:pStyle w:val="ListContinue2"/>
      </w:pPr>
      <w:r w:rsidRPr="00112A5F">
        <w:t>The terminal console window opens.</w:t>
      </w:r>
    </w:p>
    <w:p w14:paraId="56C5DF16" w14:textId="2343F296"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Setup </w:t>
      </w:r>
      <w:r w:rsidRPr="00112A5F">
        <w:t xml:space="preserve">&gt; </w:t>
      </w:r>
      <w:r w:rsidRPr="00112A5F">
        <w:rPr>
          <w:rStyle w:val="SpecialBold"/>
        </w:rPr>
        <w:t>Serial Port</w:t>
      </w:r>
      <w:r w:rsidRPr="00112A5F">
        <w:t>.</w:t>
      </w:r>
      <w:r w:rsidRPr="00112A5F">
        <w:rPr>
          <w:rStyle w:val="SpecialBold"/>
        </w:rPr>
        <w:t xml:space="preserve"> </w:t>
      </w:r>
    </w:p>
    <w:p w14:paraId="000C4143" w14:textId="77777777" w:rsidR="00112A5F" w:rsidRDefault="00000000" w:rsidP="00932C04">
      <w:pPr>
        <w:pStyle w:val="ListContinue2"/>
        <w:keepNext/>
        <w:spacing w:before="160"/>
      </w:pPr>
      <w:r>
        <w:pict w14:anchorId="1C0AD072">
          <v:shape id="_x0000_i1047" type="#_x0000_t75" style="width:187.35pt;height:104.35pt" o:bordertopcolor="this" o:borderleftcolor="this" o:borderbottomcolor="this" o:borderrightcolor="this">
            <v:imagedata r:id="rId26" o:title=""/>
            <o:lock v:ext="edit" aspectratio="f"/>
            <w10:bordertop type="single" width="4"/>
            <w10:borderleft type="single" width="4"/>
            <w10:borderbottom type="single" width="4"/>
            <w10:borderright type="single" width="4"/>
          </v:shape>
        </w:pict>
      </w:r>
    </w:p>
    <w:p w14:paraId="71305AE3" w14:textId="18272B93" w:rsidR="00D52AD3" w:rsidRPr="00112A5F" w:rsidRDefault="00932C04" w:rsidP="00932C04">
      <w:pPr>
        <w:pStyle w:val="Caption"/>
      </w:pPr>
      <w:r>
        <w:t>Figure 5</w:t>
      </w:r>
      <w:r>
        <w:noBreakHyphen/>
      </w:r>
      <w:fldSimple w:instr=" SEQ Figure \* ARABIC \s 1 ">
        <w:r w:rsidR="00DE3FF3">
          <w:rPr>
            <w:noProof/>
          </w:rPr>
          <w:t>19</w:t>
        </w:r>
      </w:fldSimple>
      <w:r w:rsidR="00112A5F">
        <w:t>: Opening the Tera Term Serial Port Setup Window</w:t>
      </w:r>
    </w:p>
    <w:p w14:paraId="671BB578" w14:textId="77777777" w:rsidR="00D52AD3" w:rsidRPr="00112A5F" w:rsidRDefault="00932C04" w:rsidP="00932C04">
      <w:pPr>
        <w:pStyle w:val="ListContinue2"/>
      </w:pPr>
      <w:r w:rsidRPr="00112A5F">
        <w:t>The Tera Term Serial Port Setup dialog box opens.</w:t>
      </w:r>
    </w:p>
    <w:p w14:paraId="2D0D9F93" w14:textId="75B253F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Confirm that the proper serial port has been selected (1).</w:t>
      </w:r>
    </w:p>
    <w:p w14:paraId="7EAFA237" w14:textId="742F27A2"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the baud rate to </w:t>
      </w:r>
      <w:r w:rsidRPr="00112A5F">
        <w:rPr>
          <w:rStyle w:val="SpecialBold"/>
        </w:rPr>
        <w:t>115200</w:t>
      </w:r>
      <w:r w:rsidRPr="00112A5F">
        <w:t xml:space="preserve"> (2).</w:t>
      </w:r>
    </w:p>
    <w:p w14:paraId="32EF13B0" w14:textId="77777777" w:rsidR="00112A5F" w:rsidRDefault="00000000" w:rsidP="00932C04">
      <w:pPr>
        <w:pStyle w:val="ListContinue2"/>
        <w:keepNext/>
        <w:spacing w:before="160"/>
      </w:pPr>
      <w:r>
        <w:pict w14:anchorId="65EB7330">
          <v:shape id="_x0000_i1048" type="#_x0000_t75" style="width:240pt;height:228.65pt">
            <v:imagedata r:id="rId27" o:title=""/>
            <o:lock v:ext="edit" aspectratio="f"/>
          </v:shape>
        </w:pict>
      </w:r>
    </w:p>
    <w:p w14:paraId="18D31C95" w14:textId="2FDB780D" w:rsidR="00D52AD3" w:rsidRPr="00112A5F" w:rsidRDefault="00932C04" w:rsidP="00932C04">
      <w:pPr>
        <w:pStyle w:val="Caption"/>
      </w:pPr>
      <w:r>
        <w:t>Figure 5</w:t>
      </w:r>
      <w:r>
        <w:noBreakHyphen/>
      </w:r>
      <w:fldSimple w:instr=" SEQ Figure \* ARABIC \s 1 ">
        <w:r w:rsidR="00DE3FF3">
          <w:rPr>
            <w:noProof/>
          </w:rPr>
          <w:t>20</w:t>
        </w:r>
      </w:fldSimple>
      <w:r w:rsidR="00112A5F">
        <w:t>: Setting the Parameters for the Serial Port</w:t>
      </w:r>
    </w:p>
    <w:p w14:paraId="75FC4B34" w14:textId="77777777" w:rsidR="00D52AD3" w:rsidRPr="00112A5F" w:rsidRDefault="00932C04" w:rsidP="00932C04">
      <w:pPr>
        <w:pStyle w:val="ListContinue2"/>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6ADE0A3E" w14:textId="3BAAB6B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(3).</w:t>
      </w:r>
    </w:p>
    <w:p w14:paraId="633BCC34" w14:textId="77777777" w:rsidR="00D52AD3" w:rsidRPr="00112A5F" w:rsidRDefault="00932C04" w:rsidP="00112A5F">
      <w:pPr>
        <w:pStyle w:val="ListContinue2"/>
      </w:pPr>
      <w:r w:rsidRPr="00112A5F">
        <w:t>Tera Term is now configured to receive and transmit serial information to/from the evaluation board.</w:t>
      </w:r>
    </w:p>
    <w:p w14:paraId="0815E573" w14:textId="75BBE3F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Once booting is complete, you should see Linux boot in the terminal as shown below:</w:t>
      </w:r>
    </w:p>
    <w:p w14:paraId="4B10183C" w14:textId="77777777" w:rsidR="00D52AD3" w:rsidRPr="00112A5F" w:rsidRDefault="00932C04" w:rsidP="00112A5F">
      <w:pPr>
        <w:pStyle w:val="ListContinue2"/>
      </w:pPr>
      <w:r w:rsidRPr="00112A5F">
        <w:rPr>
          <w:rStyle w:val="Monospace"/>
        </w:rPr>
        <w:t>...</w:t>
      </w:r>
    </w:p>
    <w:p w14:paraId="437E9D20" w14:textId="77777777" w:rsidR="00D52AD3" w:rsidRPr="00112A5F" w:rsidRDefault="00932C04" w:rsidP="00112A5F">
      <w:pPr>
        <w:pStyle w:val="ListContinue2"/>
      </w:pPr>
      <w:r w:rsidRPr="00112A5F">
        <w:rPr>
          <w:rStyle w:val="Monospace"/>
        </w:rPr>
        <w:t>...</w:t>
      </w:r>
    </w:p>
    <w:p w14:paraId="6B5E9A9B" w14:textId="77777777" w:rsidR="00D52AD3" w:rsidRPr="00112A5F" w:rsidRDefault="00932C04" w:rsidP="00112A5F">
      <w:pPr>
        <w:pStyle w:val="ListContinue2"/>
      </w:pPr>
      <w:r w:rsidRPr="00112A5F">
        <w:rPr>
          <w:rStyle w:val="Monospace"/>
        </w:rPr>
        <w:t>[ 6.279869] [</w:t>
      </w:r>
      <w:proofErr w:type="spellStart"/>
      <w:r w:rsidRPr="00112A5F">
        <w:rPr>
          <w:rStyle w:val="Monospace"/>
        </w:rPr>
        <w:t>drm</w:t>
      </w:r>
      <w:proofErr w:type="spellEnd"/>
      <w:r w:rsidRPr="00112A5F">
        <w:rPr>
          <w:rStyle w:val="Monospace"/>
        </w:rPr>
        <w:t xml:space="preserve">] Initialized </w:t>
      </w:r>
      <w:proofErr w:type="spellStart"/>
      <w:r w:rsidRPr="00112A5F">
        <w:rPr>
          <w:rStyle w:val="Monospace"/>
        </w:rPr>
        <w:t>zocl</w:t>
      </w:r>
      <w:proofErr w:type="spellEnd"/>
      <w:r w:rsidRPr="00112A5F">
        <w:rPr>
          <w:rStyle w:val="Monospace"/>
        </w:rPr>
        <w:t xml:space="preserve"> 0.0.0 00000 for amba_pl@</w:t>
      </w:r>
      <w:proofErr w:type="gramStart"/>
      <w:r w:rsidRPr="00112A5F">
        <w:rPr>
          <w:rStyle w:val="Monospace"/>
        </w:rPr>
        <w:t>0:zyxclmm</w:t>
      </w:r>
      <w:proofErr w:type="gramEnd"/>
      <w:r w:rsidRPr="00112A5F">
        <w:rPr>
          <w:rStyle w:val="Monospace"/>
        </w:rPr>
        <w:t>_drm on minor 1</w:t>
      </w:r>
    </w:p>
    <w:p w14:paraId="275E1F2D" w14:textId="77777777" w:rsidR="00D52AD3" w:rsidRPr="00112A5F" w:rsidRDefault="00932C04" w:rsidP="00112A5F">
      <w:pPr>
        <w:pStyle w:val="ListContinue2"/>
      </w:pPr>
      <w:r w:rsidRPr="00112A5F">
        <w:rPr>
          <w:rStyle w:val="Monospace"/>
        </w:rPr>
        <w:t xml:space="preserve">[ 6.815780] FAT-fs (mmcblk0p1): Volume was not properly unmounted. Some data may be corrupt. Please run </w:t>
      </w:r>
      <w:proofErr w:type="spellStart"/>
      <w:r w:rsidRPr="00112A5F">
        <w:rPr>
          <w:rStyle w:val="Monospace"/>
        </w:rPr>
        <w:t>fsck</w:t>
      </w:r>
      <w:proofErr w:type="spellEnd"/>
      <w:r w:rsidRPr="00112A5F">
        <w:rPr>
          <w:rStyle w:val="Monospace"/>
        </w:rPr>
        <w:t>.</w:t>
      </w:r>
    </w:p>
    <w:p w14:paraId="60DEC65B" w14:textId="77777777" w:rsidR="00D52AD3" w:rsidRPr="00112A5F" w:rsidRDefault="00932C04" w:rsidP="00112A5F">
      <w:pPr>
        <w:pStyle w:val="ListContinue2"/>
      </w:pPr>
      <w:r w:rsidRPr="00112A5F">
        <w:rPr>
          <w:rStyle w:val="Monospace"/>
        </w:rPr>
        <w:t xml:space="preserve">[ 6.922906] EXT4-fs (mmcblk0p2): re-mounted. </w:t>
      </w:r>
      <w:proofErr w:type="spellStart"/>
      <w:r w:rsidRPr="00112A5F">
        <w:rPr>
          <w:rStyle w:val="Monospace"/>
        </w:rPr>
        <w:t>Opts</w:t>
      </w:r>
      <w:proofErr w:type="spellEnd"/>
      <w:r w:rsidRPr="00112A5F">
        <w:rPr>
          <w:rStyle w:val="Monospace"/>
        </w:rPr>
        <w:t>: (null)</w:t>
      </w:r>
    </w:p>
    <w:p w14:paraId="5D6C760F" w14:textId="77777777" w:rsidR="00D52AD3" w:rsidRPr="00112A5F" w:rsidRDefault="00932C04" w:rsidP="00112A5F">
      <w:pPr>
        <w:pStyle w:val="ListContinue2"/>
      </w:pPr>
      <w:r w:rsidRPr="00112A5F">
        <w:rPr>
          <w:rStyle w:val="Monospace"/>
        </w:rPr>
        <w:t xml:space="preserve">Starting </w:t>
      </w:r>
      <w:proofErr w:type="spellStart"/>
      <w:r w:rsidRPr="00112A5F">
        <w:rPr>
          <w:rStyle w:val="Monospace"/>
        </w:rPr>
        <w:t>tcf</w:t>
      </w:r>
      <w:proofErr w:type="spellEnd"/>
      <w:r w:rsidRPr="00112A5F">
        <w:rPr>
          <w:rStyle w:val="Monospace"/>
        </w:rPr>
        <w:t>-agent: OK</w:t>
      </w:r>
    </w:p>
    <w:p w14:paraId="24FA17F5" w14:textId="77777777" w:rsidR="00D52AD3" w:rsidRPr="00112A5F" w:rsidRDefault="00932C04" w:rsidP="00112A5F">
      <w:pPr>
        <w:pStyle w:val="ListContinue2"/>
      </w:pPr>
      <w:proofErr w:type="spellStart"/>
      <w:r w:rsidRPr="00112A5F">
        <w:rPr>
          <w:rStyle w:val="Monospace"/>
        </w:rPr>
        <w:t>PetaLinux</w:t>
      </w:r>
      <w:proofErr w:type="spellEnd"/>
      <w:r w:rsidRPr="00112A5F">
        <w:rPr>
          <w:rStyle w:val="Monospace"/>
        </w:rPr>
        <w:t xml:space="preserve"> 2021.2 zynqmp-common-2021_1 ttyPS0</w:t>
      </w:r>
    </w:p>
    <w:p w14:paraId="2975EB2C" w14:textId="77777777" w:rsidR="00D52AD3" w:rsidRPr="00112A5F" w:rsidRDefault="00932C04" w:rsidP="00112A5F">
      <w:pPr>
        <w:pStyle w:val="ListContinue2"/>
      </w:pPr>
      <w:r w:rsidRPr="00112A5F">
        <w:rPr>
          <w:rStyle w:val="Monospace"/>
        </w:rPr>
        <w:t>root@zynqmp-common-2021_</w:t>
      </w:r>
      <w:proofErr w:type="gramStart"/>
      <w:r w:rsidRPr="00112A5F">
        <w:rPr>
          <w:rStyle w:val="Monospace"/>
        </w:rPr>
        <w:t>2:~</w:t>
      </w:r>
      <w:proofErr w:type="gramEnd"/>
      <w:r w:rsidRPr="00112A5F">
        <w:rPr>
          <w:rStyle w:val="Monospace"/>
        </w:rPr>
        <w:t xml:space="preserve"># </w:t>
      </w:r>
    </w:p>
    <w:p w14:paraId="2BCBB04E" w14:textId="2FC254A4"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 xml:space="preserve">Set up the IP address of the target board. </w:t>
      </w:r>
    </w:p>
    <w:p w14:paraId="40377874" w14:textId="77777777" w:rsidR="00D52AD3" w:rsidRPr="00112A5F" w:rsidRDefault="00932C04" w:rsidP="00112A5F">
      <w:pPr>
        <w:pStyle w:val="LabStepContinue"/>
      </w:pPr>
      <w:r w:rsidRPr="00112A5F">
        <w:t>The network setup is to copy the files (such as the Vitis AI Runtime package) from the Ubuntu machine to the target board.</w:t>
      </w:r>
    </w:p>
    <w:p w14:paraId="2B14C4FF" w14:textId="2094752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Tera Term terminal to set the IP address of the target board:</w:t>
      </w:r>
    </w:p>
    <w:p w14:paraId="56D62FB8" w14:textId="77777777" w:rsidR="00D52AD3" w:rsidRPr="00112A5F" w:rsidRDefault="00932C04" w:rsidP="00112A5F">
      <w:pPr>
        <w:pStyle w:val="ListContinue2"/>
      </w:pPr>
      <w:r w:rsidRPr="00112A5F">
        <w:rPr>
          <w:rStyle w:val="MonospaceBold"/>
        </w:rPr>
        <w:t xml:space="preserve"># </w:t>
      </w:r>
      <w:proofErr w:type="spellStart"/>
      <w:proofErr w:type="gramStart"/>
      <w:r w:rsidRPr="00112A5F">
        <w:rPr>
          <w:rStyle w:val="MonospaceBold"/>
        </w:rPr>
        <w:t>ifconfig</w:t>
      </w:r>
      <w:proofErr w:type="spellEnd"/>
      <w:proofErr w:type="gramEnd"/>
      <w:r w:rsidRPr="00112A5F">
        <w:rPr>
          <w:rStyle w:val="MonospaceBold"/>
        </w:rPr>
        <w:t xml:space="preserve"> eth0 192.168.1.10</w:t>
      </w:r>
    </w:p>
    <w:p w14:paraId="71F191D0" w14:textId="50B35F3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Ubuntu terminal to set the IP address of the Ubuntu VM:</w:t>
      </w:r>
    </w:p>
    <w:p w14:paraId="5B73CEF3" w14:textId="77777777" w:rsidR="00D52AD3" w:rsidRPr="00112A5F" w:rsidRDefault="00932C04" w:rsidP="00112A5F">
      <w:pPr>
        <w:pStyle w:val="ListContinue2"/>
      </w:pPr>
      <w:r w:rsidRPr="00112A5F">
        <w:rPr>
          <w:rStyle w:val="MonospaceBold"/>
        </w:rPr>
        <w:t xml:space="preserve">[host]$ </w:t>
      </w:r>
      <w:proofErr w:type="spellStart"/>
      <w:r w:rsidRPr="00112A5F">
        <w:rPr>
          <w:rStyle w:val="MonospaceBold"/>
        </w:rPr>
        <w:t>sudo</w:t>
      </w:r>
      <w:proofErr w:type="spellEnd"/>
      <w:r w:rsidRPr="00112A5F">
        <w:rPr>
          <w:rStyle w:val="MonospaceBold"/>
        </w:rPr>
        <w:t xml:space="preserve"> </w:t>
      </w:r>
      <w:proofErr w:type="spellStart"/>
      <w:r w:rsidRPr="00112A5F">
        <w:rPr>
          <w:rStyle w:val="MonospaceBold"/>
        </w:rPr>
        <w:t>ifconfig</w:t>
      </w:r>
      <w:proofErr w:type="spellEnd"/>
      <w:r w:rsidRPr="00112A5F">
        <w:rPr>
          <w:rStyle w:val="MonospaceBold"/>
        </w:rPr>
        <w:t xml:space="preserve"> eth0 192.168.1.1</w:t>
      </w:r>
    </w:p>
    <w:p w14:paraId="04D719D2" w14:textId="77777777" w:rsidR="00D52AD3" w:rsidRPr="00112A5F" w:rsidRDefault="00932C04" w:rsidP="00112A5F">
      <w:pPr>
        <w:pStyle w:val="ListContinue2"/>
      </w:pPr>
      <w:r w:rsidRPr="00112A5F">
        <w:rPr>
          <w:rStyle w:val="SpecialBold"/>
        </w:rPr>
        <w:t>Note:</w:t>
      </w:r>
      <w:r w:rsidRPr="00112A5F">
        <w:t xml:space="preserve"> Enter the password as </w:t>
      </w:r>
      <w:r w:rsidRPr="00112A5F">
        <w:rPr>
          <w:rStyle w:val="Monospace"/>
        </w:rPr>
        <w:t>CustEd@2k</w:t>
      </w:r>
      <w:r w:rsidRPr="00112A5F">
        <w:t xml:space="preserve"> if prompted in the Customer Training VM.</w:t>
      </w:r>
    </w:p>
    <w:p w14:paraId="4B064316" w14:textId="77777777" w:rsidR="00D52AD3" w:rsidRPr="00112A5F" w:rsidRDefault="00932C04" w:rsidP="00112A5F">
      <w:pPr>
        <w:pStyle w:val="ListContinue2"/>
      </w:pPr>
      <w:r w:rsidRPr="00112A5F">
        <w:t>To verify the connection between the Ubuntu machine and target board:</w:t>
      </w:r>
    </w:p>
    <w:p w14:paraId="4A488CDE" w14:textId="77777777" w:rsidR="00D52AD3" w:rsidRPr="00112A5F" w:rsidRDefault="00932C04" w:rsidP="00112A5F">
      <w:pPr>
        <w:pStyle w:val="ListContinue2"/>
      </w:pPr>
      <w:r w:rsidRPr="00112A5F">
        <w:t>In the Tera Term terminal, enter the following command:</w:t>
      </w:r>
    </w:p>
    <w:p w14:paraId="5C50ED60" w14:textId="77777777" w:rsidR="00D52AD3" w:rsidRPr="00112A5F" w:rsidRDefault="00932C04" w:rsidP="00112A5F">
      <w:pPr>
        <w:pStyle w:val="ListContinue2"/>
      </w:pPr>
      <w:r w:rsidRPr="00112A5F">
        <w:rPr>
          <w:rStyle w:val="MonospaceBold"/>
        </w:rPr>
        <w:t xml:space="preserve"># </w:t>
      </w:r>
      <w:proofErr w:type="gramStart"/>
      <w:r w:rsidRPr="00112A5F">
        <w:rPr>
          <w:rStyle w:val="MonospaceBold"/>
        </w:rPr>
        <w:t>ping</w:t>
      </w:r>
      <w:proofErr w:type="gramEnd"/>
      <w:r w:rsidRPr="00112A5F">
        <w:rPr>
          <w:rStyle w:val="MonospaceBold"/>
        </w:rPr>
        <w:t xml:space="preserve"> 192.168.1.1 -c 1</w:t>
      </w:r>
    </w:p>
    <w:p w14:paraId="27AF55B7" w14:textId="77777777" w:rsidR="00D52AD3" w:rsidRPr="00112A5F" w:rsidRDefault="00932C04" w:rsidP="00112A5F">
      <w:pPr>
        <w:pStyle w:val="ListContinue2"/>
      </w:pPr>
      <w:r w:rsidRPr="00112A5F">
        <w:t>You should see that the network communication works successfully.</w:t>
      </w:r>
    </w:p>
    <w:p w14:paraId="0C781F28" w14:textId="77777777" w:rsidR="00D52AD3" w:rsidRPr="00112A5F" w:rsidRDefault="00932C04" w:rsidP="005F0684">
      <w:pPr>
        <w:pStyle w:val="Warning"/>
        <w:keepNext/>
      </w:pPr>
      <w:r w:rsidRPr="00112A5F">
        <w:rPr>
          <w:rStyle w:val="SpecialBold"/>
        </w:rPr>
        <w:t>Important:</w:t>
      </w:r>
      <w:r w:rsidRPr="00112A5F">
        <w:t xml:space="preserve"> There is an issue with establishing network communication in the VirtualBox VM. </w:t>
      </w:r>
    </w:p>
    <w:p w14:paraId="774FF48E" w14:textId="77777777" w:rsidR="00D52AD3" w:rsidRPr="00112A5F" w:rsidRDefault="00932C04" w:rsidP="005F0684">
      <w:pPr>
        <w:pStyle w:val="Warning"/>
        <w:keepNext/>
      </w:pPr>
      <w:r w:rsidRPr="00112A5F">
        <w:t>Workaround: If the communication failed, follow the steps below:</w:t>
      </w:r>
    </w:p>
    <w:p w14:paraId="5165E02C" w14:textId="77777777" w:rsidR="00D52AD3" w:rsidRPr="00112A5F" w:rsidRDefault="00932C04" w:rsidP="005F0684">
      <w:pPr>
        <w:pStyle w:val="Warning"/>
        <w:keepNext/>
      </w:pPr>
      <w:r w:rsidRPr="00112A5F">
        <w:t xml:space="preserve">1. Select </w:t>
      </w:r>
      <w:r w:rsidRPr="00112A5F">
        <w:rPr>
          <w:rStyle w:val="SpecialBold"/>
        </w:rPr>
        <w:t xml:space="preserve">Devices </w:t>
      </w:r>
      <w:r w:rsidRPr="00112A5F">
        <w:t xml:space="preserve">&gt; </w:t>
      </w:r>
      <w:r w:rsidRPr="00112A5F">
        <w:rPr>
          <w:rStyle w:val="SpecialBold"/>
        </w:rPr>
        <w:t xml:space="preserve">Network </w:t>
      </w:r>
      <w:r w:rsidRPr="00112A5F">
        <w:t xml:space="preserve">&gt; </w:t>
      </w:r>
      <w:r w:rsidRPr="00112A5F">
        <w:rPr>
          <w:rStyle w:val="SpecialBold"/>
        </w:rPr>
        <w:t>Network Settings</w:t>
      </w:r>
      <w:r w:rsidRPr="00112A5F">
        <w:t>.</w:t>
      </w:r>
    </w:p>
    <w:p w14:paraId="4C55EA1A" w14:textId="77777777" w:rsidR="00D52AD3" w:rsidRPr="00112A5F" w:rsidRDefault="00932C04" w:rsidP="005F0684">
      <w:pPr>
        <w:pStyle w:val="Warning"/>
        <w:keepNext/>
      </w:pPr>
      <w:r w:rsidRPr="00112A5F">
        <w:t xml:space="preserve">2. Expand </w:t>
      </w:r>
      <w:r w:rsidRPr="00112A5F">
        <w:rPr>
          <w:rStyle w:val="SpecialBold"/>
        </w:rPr>
        <w:t>Advanced</w:t>
      </w:r>
      <w:r w:rsidRPr="00112A5F">
        <w:t>.</w:t>
      </w:r>
    </w:p>
    <w:p w14:paraId="1702B36D" w14:textId="77777777" w:rsidR="00D52AD3" w:rsidRPr="00112A5F" w:rsidRDefault="00932C04" w:rsidP="00112A5F">
      <w:pPr>
        <w:pStyle w:val="Warning"/>
        <w:keepNext/>
      </w:pPr>
      <w:r w:rsidRPr="00112A5F">
        <w:t xml:space="preserve">3. From the Promiscuous Mode option, change </w:t>
      </w:r>
      <w:r w:rsidRPr="00112A5F">
        <w:rPr>
          <w:rStyle w:val="SpecialBold"/>
        </w:rPr>
        <w:t>Allow ALL</w:t>
      </w:r>
      <w:r w:rsidRPr="00112A5F">
        <w:t xml:space="preserve"> to </w:t>
      </w:r>
      <w:r w:rsidRPr="00112A5F">
        <w:rPr>
          <w:rStyle w:val="SpecialBold"/>
        </w:rPr>
        <w:t>DENY</w:t>
      </w:r>
      <w:r w:rsidRPr="00112A5F">
        <w:t xml:space="preserve"> or vice versa.</w:t>
      </w:r>
    </w:p>
    <w:p w14:paraId="5DAA171D" w14:textId="77777777" w:rsidR="00112A5F" w:rsidRDefault="00000000" w:rsidP="00932C04">
      <w:pPr>
        <w:pStyle w:val="Warning"/>
        <w:keepNext/>
        <w:spacing w:before="160"/>
      </w:pPr>
      <w:r>
        <w:pict w14:anchorId="14AEE71C">
          <v:shape id="_x0000_i1049" type="#_x0000_t75" style="width:423.35pt;height:261.65pt">
            <v:imagedata r:id="rId28" o:title=""/>
            <o:lock v:ext="edit" aspectratio="f"/>
          </v:shape>
        </w:pict>
      </w:r>
    </w:p>
    <w:p w14:paraId="6145AE6A" w14:textId="2BC01BFD" w:rsidR="005F0684" w:rsidRPr="00FA2B84" w:rsidRDefault="005F0684" w:rsidP="00932C04">
      <w:pPr>
        <w:pStyle w:val="Warning"/>
        <w:keepNext/>
        <w:spacing w:before="160"/>
        <w:rPr>
          <w:rFonts w:asciiTheme="minorHAnsi" w:hAnsiTheme="minorHAnsi" w:cstheme="minorHAnsi"/>
        </w:rPr>
      </w:pPr>
      <w:bookmarkStart w:id="25" w:name="O_161247"/>
      <w:r w:rsidRPr="005F0684">
        <w:rPr>
          <w:rFonts w:asciiTheme="minorHAnsi" w:hAnsiTheme="minorHAnsi" w:cstheme="minorHAnsi"/>
          <w:b/>
        </w:rPr>
        <w:t>Figure 5</w:t>
      </w:r>
      <w:r w:rsidRPr="005F0684">
        <w:rPr>
          <w:rFonts w:asciiTheme="minorHAnsi" w:hAnsiTheme="minorHAnsi" w:cstheme="minorHAnsi"/>
          <w:b/>
        </w:rPr>
        <w:noBreakHyphen/>
      </w:r>
      <w:r w:rsidRPr="005F0684">
        <w:rPr>
          <w:rFonts w:asciiTheme="minorHAnsi" w:hAnsiTheme="minorHAnsi" w:cstheme="minorHAnsi"/>
          <w:b/>
        </w:rPr>
        <w:fldChar w:fldCharType="begin"/>
      </w:r>
      <w:r w:rsidRPr="005F0684">
        <w:rPr>
          <w:rFonts w:asciiTheme="minorHAnsi" w:hAnsiTheme="minorHAnsi" w:cstheme="minorHAnsi"/>
          <w:b/>
        </w:rPr>
        <w:instrText xml:space="preserve"> SEQ Figure \* ARABIC \s 1 </w:instrText>
      </w:r>
      <w:r w:rsidRPr="005F0684">
        <w:rPr>
          <w:rFonts w:asciiTheme="minorHAnsi" w:hAnsiTheme="minorHAnsi" w:cstheme="minorHAnsi"/>
          <w:b/>
        </w:rPr>
        <w:fldChar w:fldCharType="separate"/>
      </w:r>
      <w:r w:rsidR="00DE3FF3">
        <w:rPr>
          <w:rFonts w:asciiTheme="minorHAnsi" w:hAnsiTheme="minorHAnsi" w:cstheme="minorHAnsi"/>
          <w:b/>
          <w:noProof/>
        </w:rPr>
        <w:t>21</w:t>
      </w:r>
      <w:r w:rsidRPr="005F0684">
        <w:rPr>
          <w:rFonts w:asciiTheme="minorHAnsi" w:hAnsiTheme="minorHAnsi" w:cstheme="minorHAnsi"/>
        </w:rPr>
        <w:fldChar w:fldCharType="end"/>
      </w:r>
      <w:r w:rsidRPr="005F0684">
        <w:rPr>
          <w:rFonts w:asciiTheme="minorHAnsi" w:hAnsiTheme="minorHAnsi" w:cstheme="minorHAnsi"/>
          <w:b/>
        </w:rPr>
        <w:t>: VM Network Settings</w:t>
      </w:r>
      <w:bookmarkEnd w:id="25"/>
    </w:p>
    <w:p w14:paraId="49411484" w14:textId="4BE15D4D" w:rsidR="00D52AD3" w:rsidRPr="00112A5F" w:rsidRDefault="005F0684" w:rsidP="005F0684">
      <w:pPr>
        <w:pStyle w:val="Stepx-x"/>
        <w:spacing w:before="0"/>
      </w:pPr>
      <w:r>
        <w:rPr>
          <w:rFonts w:ascii="Segoe UI Bold" w:hAnsi="Segoe UI Bold"/>
        </w:rPr>
        <w:br w:type="page"/>
      </w:r>
      <w:r w:rsidR="00932C04">
        <w:rPr>
          <w:rFonts w:ascii="Segoe UI Bold" w:hAnsi="Segoe UI Bold"/>
        </w:rPr>
        <w:fldChar w:fldCharType="begin"/>
      </w:r>
      <w:r w:rsidR="00932C04">
        <w:rPr>
          <w:rFonts w:ascii="Segoe UI Bold" w:hAnsi="Segoe UI Bold"/>
        </w:rPr>
        <w:instrText xml:space="preserve"> SEQ StepHeading \C \* MERGEFORMAT </w:instrText>
      </w:r>
      <w:r w:rsidR="00932C04">
        <w:rPr>
          <w:rFonts w:ascii="Segoe UI Bold" w:hAnsi="Segoe UI Bold"/>
        </w:rPr>
        <w:fldChar w:fldCharType="separate"/>
      </w:r>
      <w:r w:rsidR="00DE3FF3">
        <w:rPr>
          <w:rFonts w:ascii="Segoe UI Bold" w:hAnsi="Segoe UI Bold"/>
          <w:noProof/>
        </w:rPr>
        <w:t>5</w:t>
      </w:r>
      <w:r w:rsidR="00932C04">
        <w:rPr>
          <w:rFonts w:ascii="Segoe UI Bold" w:hAnsi="Segoe UI Bold"/>
        </w:rPr>
        <w:fldChar w:fldCharType="end"/>
      </w:r>
      <w:r w:rsidR="00932C04">
        <w:rPr>
          <w:rFonts w:ascii="Segoe UI Bold" w:hAnsi="Segoe UI Bold"/>
        </w:rPr>
        <w:t>-</w:t>
      </w:r>
      <w:r w:rsidR="00932C04">
        <w:rPr>
          <w:rFonts w:ascii="Segoe UI Bold" w:hAnsi="Segoe UI Bold"/>
        </w:rPr>
        <w:fldChar w:fldCharType="begin"/>
      </w:r>
      <w:r w:rsidR="00932C04">
        <w:rPr>
          <w:rFonts w:ascii="Segoe UI Bold" w:hAnsi="Segoe UI Bold"/>
        </w:rPr>
        <w:instrText xml:space="preserve"> SEQ Stepx  \* MERGEFORMAT </w:instrText>
      </w:r>
      <w:r w:rsidR="00932C04">
        <w:rPr>
          <w:rFonts w:ascii="Segoe UI Bold" w:hAnsi="Segoe UI Bold"/>
        </w:rPr>
        <w:fldChar w:fldCharType="separate"/>
      </w:r>
      <w:r w:rsidR="00DE3FF3">
        <w:rPr>
          <w:rFonts w:ascii="Segoe UI Bold" w:hAnsi="Segoe UI Bold"/>
          <w:noProof/>
        </w:rPr>
        <w:t>4</w:t>
      </w:r>
      <w:r w:rsidR="00932C04">
        <w:rPr>
          <w:rFonts w:ascii="Segoe UI Bold" w:hAnsi="Segoe UI Bold"/>
        </w:rPr>
        <w:fldChar w:fldCharType="end"/>
      </w:r>
      <w:r w:rsidR="00932C04">
        <w:rPr>
          <w:rFonts w:ascii="Segoe UI Bold" w:hAnsi="Segoe UI Bold"/>
        </w:rPr>
        <w:t>.</w:t>
      </w:r>
      <w:r w:rsidR="00932C04">
        <w:rPr>
          <w:rFonts w:ascii="Segoe UI Bold" w:hAnsi="Segoe UI Bold"/>
        </w:rPr>
        <w:tab/>
      </w:r>
      <w:r w:rsidR="00932C04" w:rsidRPr="00112A5F">
        <w:t>Install the Vitis AI Runtime package onto the target board.</w:t>
      </w:r>
    </w:p>
    <w:p w14:paraId="60BCD708" w14:textId="77777777" w:rsidR="00D52AD3" w:rsidRPr="00112A5F" w:rsidRDefault="00932C04" w:rsidP="005F0684">
      <w:pPr>
        <w:pStyle w:val="LabStepContinue"/>
        <w:keepNext/>
      </w:pPr>
      <w:r w:rsidRPr="00112A5F">
        <w:t>The Vitis AI Runtime packages, VART samples, and Vitis AI library samples and models have been already built into the board image. However, you will still install the Vitis AI Runtime package to learn the procedure.</w:t>
      </w:r>
    </w:p>
    <w:p w14:paraId="479227E5" w14:textId="56A0DE08" w:rsidR="00D52AD3" w:rsidRPr="00112A5F" w:rsidRDefault="00932C04" w:rsidP="005F068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4D115BCD" w14:textId="23BB26FE" w:rsidR="00D52AD3" w:rsidRPr="00112A5F" w:rsidRDefault="00932C04" w:rsidP="005F068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to copy the Vitis AI Runtime package to the target board by using the target board IP address:</w:t>
      </w:r>
    </w:p>
    <w:p w14:paraId="2DFB989F" w14:textId="77777777" w:rsidR="00D52AD3" w:rsidRPr="00112A5F" w:rsidRDefault="00932C04" w:rsidP="005F0684">
      <w:pPr>
        <w:pStyle w:val="ListContinue2"/>
        <w:keepNext/>
      </w:pPr>
      <w:r w:rsidRPr="00112A5F">
        <w:rPr>
          <w:rStyle w:val="SpecialBold"/>
        </w:rPr>
        <w:t>Note:</w:t>
      </w:r>
      <w:r w:rsidRPr="00112A5F">
        <w:t xml:space="preserve"> Enter the password as </w:t>
      </w:r>
      <w:r w:rsidRPr="00112A5F">
        <w:rPr>
          <w:rStyle w:val="Monospace"/>
        </w:rPr>
        <w:t>root</w:t>
      </w:r>
      <w:r w:rsidRPr="00112A5F">
        <w:t xml:space="preserve"> if necessary.</w:t>
      </w:r>
    </w:p>
    <w:p w14:paraId="281ADABD" w14:textId="77777777" w:rsidR="00D52AD3" w:rsidRPr="00112A5F" w:rsidRDefault="00932C04" w:rsidP="005F0684">
      <w:pPr>
        <w:pStyle w:val="ListContinue2"/>
        <w:keepNext/>
      </w:pPr>
      <w:r w:rsidRPr="00112A5F">
        <w:rPr>
          <w:rStyle w:val="MonospaceBold"/>
        </w:rPr>
        <w:t>[host]$ cd /home/</w:t>
      </w:r>
      <w:proofErr w:type="spellStart"/>
      <w:r w:rsidRPr="00112A5F">
        <w:rPr>
          <w:rStyle w:val="MonospaceBold"/>
        </w:rPr>
        <w:t>xilinx</w:t>
      </w:r>
      <w:proofErr w:type="spellEnd"/>
      <w:r w:rsidRPr="00112A5F">
        <w:rPr>
          <w:rStyle w:val="MonospaceBold"/>
        </w:rPr>
        <w:t>/Vitis-AI/setup</w:t>
      </w:r>
    </w:p>
    <w:p w14:paraId="2946495F" w14:textId="77777777" w:rsidR="00D52AD3" w:rsidRPr="00112A5F" w:rsidRDefault="00932C04" w:rsidP="005F0684">
      <w:pPr>
        <w:pStyle w:val="ListContinue2"/>
        <w:keepNext/>
      </w:pPr>
      <w:r w:rsidRPr="00112A5F">
        <w:rPr>
          <w:rStyle w:val="MonospaceBold"/>
        </w:rPr>
        <w:t xml:space="preserve">[host]$ </w:t>
      </w:r>
      <w:proofErr w:type="spellStart"/>
      <w:r w:rsidRPr="006B54EE">
        <w:rPr>
          <w:rStyle w:val="MonospaceBold"/>
          <w:highlight w:val="yellow"/>
        </w:rPr>
        <w:t>scp</w:t>
      </w:r>
      <w:proofErr w:type="spellEnd"/>
      <w:r w:rsidRPr="006B54EE">
        <w:rPr>
          <w:rStyle w:val="MonospaceBold"/>
          <w:highlight w:val="yellow"/>
        </w:rPr>
        <w:t xml:space="preserve"> -r </w:t>
      </w:r>
      <w:proofErr w:type="spellStart"/>
      <w:r w:rsidRPr="006B54EE">
        <w:rPr>
          <w:rStyle w:val="MonospaceBold"/>
          <w:highlight w:val="yellow"/>
        </w:rPr>
        <w:t>mpsoc</w:t>
      </w:r>
      <w:proofErr w:type="spellEnd"/>
      <w:r w:rsidRPr="006B54EE">
        <w:rPr>
          <w:rStyle w:val="MonospaceBold"/>
          <w:highlight w:val="yellow"/>
        </w:rPr>
        <w:t xml:space="preserve"> </w:t>
      </w:r>
      <w:proofErr w:type="gramStart"/>
      <w:r w:rsidRPr="006B54EE">
        <w:rPr>
          <w:rStyle w:val="MonospaceBold"/>
          <w:highlight w:val="yellow"/>
        </w:rPr>
        <w:t>root@192.168.1.10:~</w:t>
      </w:r>
      <w:proofErr w:type="gramEnd"/>
      <w:r w:rsidRPr="006B54EE">
        <w:rPr>
          <w:rStyle w:val="MonospaceBold"/>
          <w:highlight w:val="yellow"/>
        </w:rPr>
        <w:t>/</w:t>
      </w:r>
    </w:p>
    <w:p w14:paraId="08798AA5" w14:textId="77777777" w:rsidR="00D52AD3" w:rsidRPr="00112A5F" w:rsidRDefault="00932C04" w:rsidP="005F0684">
      <w:pPr>
        <w:pStyle w:val="ListContinue2"/>
        <w:keepNext/>
      </w:pPr>
      <w:r w:rsidRPr="00112A5F">
        <w:rPr>
          <w:rStyle w:val="SpecialBold"/>
        </w:rPr>
        <w:t>Note:</w:t>
      </w:r>
      <w:r w:rsidRPr="00112A5F">
        <w:t xml:space="preserve"> If an error appears, indicating host key verification failure as shown below, then copy and execute the highlighted command: </w:t>
      </w:r>
    </w:p>
    <w:p w14:paraId="39C89A35" w14:textId="77777777" w:rsidR="00D52AD3" w:rsidRPr="00112A5F" w:rsidRDefault="00932C04" w:rsidP="005F0684">
      <w:pPr>
        <w:pStyle w:val="ListContinue2"/>
        <w:keepNext/>
      </w:pPr>
      <w:proofErr w:type="spellStart"/>
      <w:r w:rsidRPr="00112A5F">
        <w:rPr>
          <w:rStyle w:val="MonospaceBold"/>
        </w:rPr>
        <w:t>ssh</w:t>
      </w:r>
      <w:proofErr w:type="spellEnd"/>
      <w:r w:rsidRPr="00112A5F">
        <w:rPr>
          <w:rStyle w:val="MonospaceBold"/>
        </w:rPr>
        <w:t>-keygen -f "/home/</w:t>
      </w:r>
      <w:proofErr w:type="spellStart"/>
      <w:r w:rsidRPr="00112A5F">
        <w:rPr>
          <w:rStyle w:val="MonospaceBold"/>
        </w:rPr>
        <w:t>xilinx</w:t>
      </w:r>
      <w:proofErr w:type="spellEnd"/>
      <w:r w:rsidRPr="00112A5F">
        <w:rPr>
          <w:rStyle w:val="MonospaceBold"/>
        </w:rPr>
        <w:t>/.</w:t>
      </w:r>
      <w:proofErr w:type="spellStart"/>
      <w:r w:rsidRPr="00112A5F">
        <w:rPr>
          <w:rStyle w:val="MonospaceBold"/>
        </w:rPr>
        <w:t>ssh</w:t>
      </w:r>
      <w:proofErr w:type="spellEnd"/>
      <w:r w:rsidRPr="00112A5F">
        <w:rPr>
          <w:rStyle w:val="MonospaceBold"/>
        </w:rPr>
        <w:t>/</w:t>
      </w:r>
      <w:proofErr w:type="spellStart"/>
      <w:r w:rsidRPr="00112A5F">
        <w:rPr>
          <w:rStyle w:val="MonospaceBold"/>
        </w:rPr>
        <w:t>known_hosts</w:t>
      </w:r>
      <w:proofErr w:type="spellEnd"/>
      <w:r w:rsidRPr="00112A5F">
        <w:rPr>
          <w:rStyle w:val="MonospaceBold"/>
        </w:rPr>
        <w:t>" -R "[&lt;IP_ADDRESS_DISPLAYED&gt;]"</w:t>
      </w:r>
      <w:r w:rsidRPr="00112A5F">
        <w:t xml:space="preserve"> </w:t>
      </w:r>
    </w:p>
    <w:p w14:paraId="5FD0BAEB" w14:textId="77777777" w:rsidR="00D52AD3" w:rsidRPr="00112A5F" w:rsidRDefault="00932C04" w:rsidP="00112A5F">
      <w:pPr>
        <w:pStyle w:val="ListContinue2"/>
        <w:keepNext/>
      </w:pPr>
      <w:r w:rsidRPr="00112A5F">
        <w:t>Then run the above copy command again.</w:t>
      </w:r>
    </w:p>
    <w:p w14:paraId="659FB724" w14:textId="77777777" w:rsidR="00112A5F" w:rsidRDefault="00000000" w:rsidP="00932C04">
      <w:pPr>
        <w:pStyle w:val="ListContinue2"/>
        <w:keepNext/>
        <w:spacing w:before="160"/>
      </w:pPr>
      <w:r>
        <w:pict w14:anchorId="14E4DB84">
          <v:shape id="_x0000_i1050" type="#_x0000_t75" style="width:431.65pt;height:171.65pt">
            <v:imagedata r:id="rId29" o:title=""/>
            <o:lock v:ext="edit" aspectratio="f"/>
          </v:shape>
        </w:pict>
      </w:r>
    </w:p>
    <w:p w14:paraId="3B41BDE4" w14:textId="3490E56C" w:rsidR="00D52AD3" w:rsidRPr="00112A5F" w:rsidRDefault="00932C04" w:rsidP="00932C04">
      <w:pPr>
        <w:pStyle w:val="Caption"/>
      </w:pPr>
      <w:bookmarkStart w:id="26" w:name="O_163559"/>
      <w:r>
        <w:t>Figure 5</w:t>
      </w:r>
      <w:r>
        <w:noBreakHyphen/>
      </w:r>
      <w:fldSimple w:instr=" SEQ Figure \* ARABIC \s 1 ">
        <w:r w:rsidR="00DE3FF3">
          <w:rPr>
            <w:noProof/>
          </w:rPr>
          <w:t>22</w:t>
        </w:r>
      </w:fldSimple>
      <w:r w:rsidR="00112A5F">
        <w:t>: Host Key Verification Failed</w:t>
      </w:r>
      <w:bookmarkEnd w:id="26"/>
    </w:p>
    <w:p w14:paraId="641E9730" w14:textId="3A5B728C"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Tera Term terminal to install the Vitis AI Runtime library:</w:t>
      </w:r>
    </w:p>
    <w:p w14:paraId="049AF198" w14:textId="77777777" w:rsidR="00D52AD3" w:rsidRPr="00112A5F" w:rsidRDefault="00932C04" w:rsidP="00112A5F">
      <w:pPr>
        <w:pStyle w:val="ListContinue2"/>
      </w:pPr>
      <w:r w:rsidRPr="00112A5F">
        <w:rPr>
          <w:rStyle w:val="MonospaceBold"/>
        </w:rPr>
        <w:t># cd ~/</w:t>
      </w:r>
      <w:proofErr w:type="spellStart"/>
      <w:r w:rsidRPr="00112A5F">
        <w:rPr>
          <w:rStyle w:val="MonospaceBold"/>
        </w:rPr>
        <w:t>mpsoc</w:t>
      </w:r>
      <w:proofErr w:type="spellEnd"/>
      <w:r w:rsidRPr="00112A5F">
        <w:rPr>
          <w:rStyle w:val="MonospaceBold"/>
        </w:rPr>
        <w:t>/VART</w:t>
      </w:r>
    </w:p>
    <w:p w14:paraId="47330FF0" w14:textId="77777777" w:rsidR="00D52AD3" w:rsidRPr="00112A5F" w:rsidRDefault="00932C04" w:rsidP="00112A5F">
      <w:pPr>
        <w:pStyle w:val="ListContinue2"/>
      </w:pPr>
      <w:r w:rsidRPr="00112A5F">
        <w:rPr>
          <w:rStyle w:val="MonospaceBold"/>
        </w:rPr>
        <w:t xml:space="preserve"># </w:t>
      </w:r>
      <w:proofErr w:type="gramStart"/>
      <w:r w:rsidRPr="006B54EE">
        <w:rPr>
          <w:rStyle w:val="MonospaceBold"/>
          <w:highlight w:val="yellow"/>
        </w:rPr>
        <w:t>bash</w:t>
      </w:r>
      <w:proofErr w:type="gramEnd"/>
      <w:r w:rsidRPr="006B54EE">
        <w:rPr>
          <w:rStyle w:val="MonospaceBold"/>
          <w:highlight w:val="yellow"/>
        </w:rPr>
        <w:t xml:space="preserve"> target_vart_setup.sh</w:t>
      </w:r>
    </w:p>
    <w:p w14:paraId="0CF73B1D" w14:textId="77777777" w:rsidR="00D52AD3" w:rsidRPr="00112A5F" w:rsidRDefault="00932C04" w:rsidP="00112A5F">
      <w:pPr>
        <w:pStyle w:val="ListContinue2"/>
      </w:pPr>
      <w:r w:rsidRPr="00112A5F">
        <w:t>You will see the installation of Vitis AI Runtime packages as shown below:</w:t>
      </w:r>
    </w:p>
    <w:p w14:paraId="03A3819C" w14:textId="77777777" w:rsidR="00D52AD3" w:rsidRPr="00112A5F" w:rsidRDefault="00932C04" w:rsidP="00112A5F">
      <w:pPr>
        <w:pStyle w:val="ListContinue2"/>
      </w:pPr>
      <w:r w:rsidRPr="00112A5F">
        <w:rPr>
          <w:rStyle w:val="Monospace"/>
        </w:rPr>
        <w:t>root@xilinx-zcu104-2021_</w:t>
      </w:r>
      <w:proofErr w:type="gramStart"/>
      <w:r w:rsidRPr="00112A5F">
        <w:rPr>
          <w:rStyle w:val="Monospace"/>
        </w:rPr>
        <w:t>2:~</w:t>
      </w:r>
      <w:proofErr w:type="gramEnd"/>
      <w:r w:rsidRPr="00112A5F">
        <w:rPr>
          <w:rStyle w:val="Monospace"/>
        </w:rPr>
        <w:t>/</w:t>
      </w:r>
      <w:proofErr w:type="spellStart"/>
      <w:r w:rsidRPr="00112A5F">
        <w:rPr>
          <w:rStyle w:val="Monospace"/>
        </w:rPr>
        <w:t>mpsoc</w:t>
      </w:r>
      <w:proofErr w:type="spellEnd"/>
      <w:r w:rsidRPr="00112A5F">
        <w:rPr>
          <w:rStyle w:val="Monospace"/>
        </w:rPr>
        <w:t>/VART# bash target_vart_setup.sh</w:t>
      </w:r>
    </w:p>
    <w:p w14:paraId="32AFE862" w14:textId="77777777" w:rsidR="00D52AD3" w:rsidRPr="00112A5F" w:rsidRDefault="00932C04" w:rsidP="00112A5F">
      <w:pPr>
        <w:pStyle w:val="ListContinue2"/>
      </w:pPr>
      <w:r w:rsidRPr="00112A5F">
        <w:rPr>
          <w:rStyle w:val="Monospace"/>
        </w:rPr>
        <w:t>Verifying... ################################# [100%]</w:t>
      </w:r>
    </w:p>
    <w:p w14:paraId="2172BF9C"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pretrans</w:t>
      </w:r>
      <w:proofErr w:type="spellEnd"/>
      <w:proofErr w:type="gramEnd"/>
      <w:r w:rsidRPr="00112A5F">
        <w:rPr>
          <w:rStyle w:val="Monospace"/>
        </w:rPr>
        <w:t xml:space="preserve">(libunilog-2.0.0-r64.aarch64): </w:t>
      </w:r>
      <w:proofErr w:type="spellStart"/>
      <w:r w:rsidRPr="00112A5F">
        <w:rPr>
          <w:rStyle w:val="Monospace"/>
        </w:rPr>
        <w:t>scriptlet</w:t>
      </w:r>
      <w:proofErr w:type="spellEnd"/>
      <w:r w:rsidRPr="00112A5F">
        <w:rPr>
          <w:rStyle w:val="Monospace"/>
        </w:rPr>
        <w:t xml:space="preserve"> start</w:t>
      </w:r>
    </w:p>
    <w:p w14:paraId="4A2D8C80"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pretrans</w:t>
      </w:r>
      <w:proofErr w:type="spellEnd"/>
      <w:proofErr w:type="gramEnd"/>
      <w:r w:rsidRPr="00112A5F">
        <w:rPr>
          <w:rStyle w:val="Monospace"/>
        </w:rPr>
        <w:t xml:space="preserve">(libunilog-2.0.0-r64.aarch64):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1217</w:t>
      </w:r>
    </w:p>
    <w:p w14:paraId="5073F99E" w14:textId="77777777" w:rsidR="00D52AD3" w:rsidRPr="00112A5F" w:rsidRDefault="00932C04" w:rsidP="00112A5F">
      <w:pPr>
        <w:pStyle w:val="ListContinue2"/>
      </w:pPr>
      <w:r w:rsidRPr="00112A5F">
        <w:rPr>
          <w:rStyle w:val="Monospace"/>
        </w:rPr>
        <w:t>%</w:t>
      </w:r>
      <w:proofErr w:type="spellStart"/>
      <w:r w:rsidRPr="00112A5F">
        <w:rPr>
          <w:rStyle w:val="Monospace"/>
        </w:rPr>
        <w:t>pretrans</w:t>
      </w:r>
      <w:proofErr w:type="spellEnd"/>
      <w:r w:rsidRPr="00112A5F">
        <w:rPr>
          <w:rStyle w:val="Monospace"/>
        </w:rPr>
        <w:t xml:space="preserve">(libunilog-2.0.0-r64.aarch64):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1217) </w:t>
      </w:r>
      <w:proofErr w:type="spellStart"/>
      <w:r w:rsidRPr="00112A5F">
        <w:rPr>
          <w:rStyle w:val="Monospace"/>
        </w:rPr>
        <w:t>rc</w:t>
      </w:r>
      <w:proofErr w:type="spellEnd"/>
      <w:r w:rsidRPr="00112A5F">
        <w:rPr>
          <w:rStyle w:val="Monospace"/>
        </w:rPr>
        <w:t xml:space="preserve"> 1217 status 0</w:t>
      </w:r>
    </w:p>
    <w:p w14:paraId="0C3C0A8D" w14:textId="77777777" w:rsidR="00D52AD3" w:rsidRPr="00112A5F" w:rsidRDefault="00932C04" w:rsidP="00112A5F">
      <w:pPr>
        <w:pStyle w:val="ListContinue2"/>
      </w:pPr>
      <w:r w:rsidRPr="00112A5F">
        <w:rPr>
          <w:rStyle w:val="Monospace"/>
        </w:rPr>
        <w:t>Preparing... ################################# [100%]</w:t>
      </w:r>
    </w:p>
    <w:p w14:paraId="766D8921"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prein</w:t>
      </w:r>
      <w:proofErr w:type="spellEnd"/>
      <w:proofErr w:type="gramEnd"/>
      <w:r w:rsidRPr="00112A5F">
        <w:rPr>
          <w:rStyle w:val="Monospace"/>
        </w:rPr>
        <w:t xml:space="preserve">(libunilog-2.0.0-r64.aarch64): </w:t>
      </w:r>
      <w:proofErr w:type="spellStart"/>
      <w:r w:rsidRPr="00112A5F">
        <w:rPr>
          <w:rStyle w:val="Monospace"/>
        </w:rPr>
        <w:t>scriptlet</w:t>
      </w:r>
      <w:proofErr w:type="spellEnd"/>
      <w:r w:rsidRPr="00112A5F">
        <w:rPr>
          <w:rStyle w:val="Monospace"/>
        </w:rPr>
        <w:t xml:space="preserve"> start</w:t>
      </w:r>
    </w:p>
    <w:p w14:paraId="6332A2E2"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prein</w:t>
      </w:r>
      <w:proofErr w:type="spellEnd"/>
      <w:proofErr w:type="gramEnd"/>
      <w:r w:rsidRPr="00112A5F">
        <w:rPr>
          <w:rStyle w:val="Monospace"/>
        </w:rPr>
        <w:t xml:space="preserve">(libunilog-2.0.0-r64.aarch64):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1218</w:t>
      </w:r>
    </w:p>
    <w:p w14:paraId="289FA786" w14:textId="77777777" w:rsidR="00D52AD3" w:rsidRPr="00112A5F" w:rsidRDefault="00932C04" w:rsidP="00112A5F">
      <w:pPr>
        <w:pStyle w:val="ListContinue2"/>
      </w:pPr>
      <w:r w:rsidRPr="00112A5F">
        <w:rPr>
          <w:rStyle w:val="Monospace"/>
        </w:rPr>
        <w:t>%</w:t>
      </w:r>
      <w:proofErr w:type="spellStart"/>
      <w:r w:rsidRPr="00112A5F">
        <w:rPr>
          <w:rStyle w:val="Monospace"/>
        </w:rPr>
        <w:t>prein</w:t>
      </w:r>
      <w:proofErr w:type="spellEnd"/>
      <w:r w:rsidRPr="00112A5F">
        <w:rPr>
          <w:rStyle w:val="Monospace"/>
        </w:rPr>
        <w:t xml:space="preserve">(libunilog-2.0.0-r64.aarch64):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1218) </w:t>
      </w:r>
      <w:proofErr w:type="spellStart"/>
      <w:r w:rsidRPr="00112A5F">
        <w:rPr>
          <w:rStyle w:val="Monospace"/>
        </w:rPr>
        <w:t>rc</w:t>
      </w:r>
      <w:proofErr w:type="spellEnd"/>
      <w:r w:rsidRPr="00112A5F">
        <w:rPr>
          <w:rStyle w:val="Monospace"/>
        </w:rPr>
        <w:t xml:space="preserve"> 1218 status 0</w:t>
      </w:r>
    </w:p>
    <w:p w14:paraId="0FEA76FB" w14:textId="77777777" w:rsidR="00D52AD3" w:rsidRPr="00112A5F" w:rsidRDefault="00932C04" w:rsidP="00112A5F">
      <w:pPr>
        <w:pStyle w:val="ListContinue2"/>
      </w:pPr>
      <w:r w:rsidRPr="00112A5F">
        <w:rPr>
          <w:rStyle w:val="Monospace"/>
        </w:rPr>
        <w:t>Updating / installing...</w:t>
      </w:r>
    </w:p>
    <w:p w14:paraId="30E3309C" w14:textId="77777777" w:rsidR="00D52AD3" w:rsidRPr="00112A5F" w:rsidRDefault="00932C04" w:rsidP="00112A5F">
      <w:pPr>
        <w:pStyle w:val="ListContinue2"/>
      </w:pPr>
      <w:r w:rsidRPr="00112A5F">
        <w:rPr>
          <w:rStyle w:val="Monospace"/>
        </w:rPr>
        <w:t>...</w:t>
      </w:r>
    </w:p>
    <w:p w14:paraId="16CC97B5" w14:textId="77777777" w:rsidR="00D52AD3" w:rsidRPr="00112A5F" w:rsidRDefault="00932C04" w:rsidP="00112A5F">
      <w:pPr>
        <w:pStyle w:val="ListContinue2"/>
      </w:pPr>
      <w:r w:rsidRPr="00112A5F">
        <w:rPr>
          <w:rStyle w:val="Monospace"/>
        </w:rPr>
        <w:t>...</w:t>
      </w:r>
    </w:p>
    <w:p w14:paraId="41E4B5B9" w14:textId="77777777" w:rsidR="00D52AD3" w:rsidRPr="00112A5F" w:rsidRDefault="00932C04" w:rsidP="00112A5F">
      <w:pPr>
        <w:pStyle w:val="ListContinue2"/>
      </w:pPr>
      <w:proofErr w:type="gramStart"/>
      <w:r w:rsidRPr="00112A5F">
        <w:rPr>
          <w:rStyle w:val="Monospace"/>
        </w:rPr>
        <w:t>1:libvitis</w:t>
      </w:r>
      <w:proofErr w:type="gramEnd"/>
      <w:r w:rsidRPr="00112A5F">
        <w:rPr>
          <w:rStyle w:val="Monospace"/>
        </w:rPr>
        <w:t>_ai_library-2.0.0-r64 ################################# [100%]</w:t>
      </w:r>
    </w:p>
    <w:p w14:paraId="7E1C522B" w14:textId="77777777" w:rsidR="00D52AD3" w:rsidRPr="00112A5F" w:rsidRDefault="00932C04" w:rsidP="00112A5F">
      <w:pPr>
        <w:pStyle w:val="ListContinue2"/>
      </w:pPr>
      <w:r w:rsidRPr="00112A5F">
        <w:rPr>
          <w:rStyle w:val="Monospace"/>
        </w:rPr>
        <w:t>%</w:t>
      </w:r>
      <w:proofErr w:type="gramStart"/>
      <w:r w:rsidRPr="00112A5F">
        <w:rPr>
          <w:rStyle w:val="Monospace"/>
        </w:rPr>
        <w:t>post</w:t>
      </w:r>
      <w:proofErr w:type="gramEnd"/>
      <w:r w:rsidRPr="00112A5F">
        <w:rPr>
          <w:rStyle w:val="Monospace"/>
        </w:rPr>
        <w:t xml:space="preserve">(libvitis_ai_library-2.0.0-r64.aarch64): </w:t>
      </w:r>
      <w:proofErr w:type="spellStart"/>
      <w:r w:rsidRPr="00112A5F">
        <w:rPr>
          <w:rStyle w:val="Monospace"/>
        </w:rPr>
        <w:t>scriptlet</w:t>
      </w:r>
      <w:proofErr w:type="spellEnd"/>
      <w:r w:rsidRPr="00112A5F">
        <w:rPr>
          <w:rStyle w:val="Monospace"/>
        </w:rPr>
        <w:t xml:space="preserve"> start</w:t>
      </w:r>
    </w:p>
    <w:p w14:paraId="1F894544" w14:textId="77777777" w:rsidR="00D52AD3" w:rsidRPr="00112A5F" w:rsidRDefault="00932C04" w:rsidP="00112A5F">
      <w:pPr>
        <w:pStyle w:val="ListContinue2"/>
      </w:pPr>
      <w:r w:rsidRPr="00112A5F">
        <w:rPr>
          <w:rStyle w:val="Monospace"/>
        </w:rPr>
        <w:t>%</w:t>
      </w:r>
      <w:proofErr w:type="gramStart"/>
      <w:r w:rsidRPr="00112A5F">
        <w:rPr>
          <w:rStyle w:val="Monospace"/>
        </w:rPr>
        <w:t>post</w:t>
      </w:r>
      <w:proofErr w:type="gramEnd"/>
      <w:r w:rsidRPr="00112A5F">
        <w:rPr>
          <w:rStyle w:val="Monospace"/>
        </w:rPr>
        <w:t xml:space="preserve">(libvitis_ai_library-2.0.0-r64.aarch64):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1243</w:t>
      </w:r>
    </w:p>
    <w:p w14:paraId="70330F1A" w14:textId="77777777" w:rsidR="00D52AD3" w:rsidRPr="00112A5F" w:rsidRDefault="00932C04" w:rsidP="00112A5F">
      <w:pPr>
        <w:pStyle w:val="ListContinue2"/>
      </w:pPr>
      <w:r w:rsidRPr="00112A5F">
        <w:rPr>
          <w:rStyle w:val="Monospace"/>
        </w:rPr>
        <w:t xml:space="preserve">%post(libvitis_ai_library-2.0.0-r64.aarch64):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1243) </w:t>
      </w:r>
      <w:proofErr w:type="spellStart"/>
      <w:r w:rsidRPr="00112A5F">
        <w:rPr>
          <w:rStyle w:val="Monospace"/>
        </w:rPr>
        <w:t>rc</w:t>
      </w:r>
      <w:proofErr w:type="spellEnd"/>
      <w:r w:rsidRPr="00112A5F">
        <w:rPr>
          <w:rStyle w:val="Monospace"/>
        </w:rPr>
        <w:t xml:space="preserve"> 1243 status 0</w:t>
      </w:r>
    </w:p>
    <w:p w14:paraId="71D74AA2"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posttrans</w:t>
      </w:r>
      <w:proofErr w:type="spellEnd"/>
      <w:proofErr w:type="gramEnd"/>
      <w:r w:rsidRPr="00112A5F">
        <w:rPr>
          <w:rStyle w:val="Monospace"/>
        </w:rPr>
        <w:t xml:space="preserve">(libvitis_ai_library-2.0.0-r64.aarch64): </w:t>
      </w:r>
      <w:proofErr w:type="spellStart"/>
      <w:r w:rsidRPr="00112A5F">
        <w:rPr>
          <w:rStyle w:val="Monospace"/>
        </w:rPr>
        <w:t>scriptlet</w:t>
      </w:r>
      <w:proofErr w:type="spellEnd"/>
      <w:r w:rsidRPr="00112A5F">
        <w:rPr>
          <w:rStyle w:val="Monospace"/>
        </w:rPr>
        <w:t xml:space="preserve"> start</w:t>
      </w:r>
    </w:p>
    <w:p w14:paraId="6B572228" w14:textId="77777777" w:rsidR="00D52AD3" w:rsidRPr="00112A5F" w:rsidRDefault="00932C04" w:rsidP="00112A5F">
      <w:pPr>
        <w:pStyle w:val="ListContinue2"/>
      </w:pPr>
      <w:r w:rsidRPr="00112A5F">
        <w:rPr>
          <w:rStyle w:val="Monospace"/>
        </w:rPr>
        <w:t>%</w:t>
      </w:r>
      <w:proofErr w:type="spellStart"/>
      <w:proofErr w:type="gramStart"/>
      <w:r w:rsidRPr="00112A5F">
        <w:rPr>
          <w:rStyle w:val="Monospace"/>
        </w:rPr>
        <w:t>posttrans</w:t>
      </w:r>
      <w:proofErr w:type="spellEnd"/>
      <w:proofErr w:type="gramEnd"/>
      <w:r w:rsidRPr="00112A5F">
        <w:rPr>
          <w:rStyle w:val="Monospace"/>
        </w:rPr>
        <w:t xml:space="preserve">(libvitis_ai_library-2.0.0-r64.aarch64):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1244</w:t>
      </w:r>
    </w:p>
    <w:p w14:paraId="08C65BBC" w14:textId="77777777" w:rsidR="00D52AD3" w:rsidRPr="00112A5F" w:rsidRDefault="00932C04" w:rsidP="00112A5F">
      <w:pPr>
        <w:pStyle w:val="ListContinue2"/>
      </w:pPr>
      <w:r w:rsidRPr="00112A5F">
        <w:rPr>
          <w:rStyle w:val="Monospace"/>
        </w:rPr>
        <w:t>%</w:t>
      </w:r>
      <w:proofErr w:type="spellStart"/>
      <w:r w:rsidRPr="00112A5F">
        <w:rPr>
          <w:rStyle w:val="Monospace"/>
        </w:rPr>
        <w:t>posttrans</w:t>
      </w:r>
      <w:proofErr w:type="spellEnd"/>
      <w:r w:rsidRPr="00112A5F">
        <w:rPr>
          <w:rStyle w:val="Monospace"/>
        </w:rPr>
        <w:t xml:space="preserve">(libvitis_ai_library-2.0.0-r64.aarch64):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1244) </w:t>
      </w:r>
      <w:proofErr w:type="spellStart"/>
      <w:r w:rsidRPr="00112A5F">
        <w:rPr>
          <w:rStyle w:val="Monospace"/>
        </w:rPr>
        <w:t>rc</w:t>
      </w:r>
      <w:proofErr w:type="spellEnd"/>
      <w:r w:rsidRPr="00112A5F">
        <w:rPr>
          <w:rStyle w:val="Monospace"/>
        </w:rPr>
        <w:t xml:space="preserve"> 1244 status 0</w:t>
      </w:r>
    </w:p>
    <w:p w14:paraId="3CB9F0DF" w14:textId="77777777" w:rsidR="00D52AD3" w:rsidRPr="00112A5F" w:rsidRDefault="00932C04" w:rsidP="00112A5F">
      <w:pPr>
        <w:pStyle w:val="ListContinue2"/>
      </w:pPr>
      <w:r w:rsidRPr="00112A5F">
        <w:rPr>
          <w:rStyle w:val="Monospace"/>
        </w:rPr>
        <w:t>Complete VART packages installation</w:t>
      </w:r>
    </w:p>
    <w:p w14:paraId="445A6FFB" w14:textId="77777777" w:rsidR="00D52AD3" w:rsidRPr="00112A5F" w:rsidRDefault="00932C04" w:rsidP="00112A5F">
      <w:pPr>
        <w:pStyle w:val="ListContinue2"/>
      </w:pPr>
      <w:r w:rsidRPr="00112A5F">
        <w:rPr>
          <w:rStyle w:val="Monospace"/>
        </w:rPr>
        <w:t>root@xilinx-zcu104-2021_</w:t>
      </w:r>
      <w:proofErr w:type="gramStart"/>
      <w:r w:rsidRPr="00112A5F">
        <w:rPr>
          <w:rStyle w:val="Monospace"/>
        </w:rPr>
        <w:t>2:~</w:t>
      </w:r>
      <w:proofErr w:type="gramEnd"/>
      <w:r w:rsidRPr="00112A5F">
        <w:rPr>
          <w:rStyle w:val="Monospace"/>
        </w:rPr>
        <w:t>/</w:t>
      </w:r>
      <w:proofErr w:type="spellStart"/>
      <w:r w:rsidRPr="00112A5F">
        <w:rPr>
          <w:rStyle w:val="Monospace"/>
        </w:rPr>
        <w:t>mpsoc</w:t>
      </w:r>
      <w:proofErr w:type="spellEnd"/>
      <w:r w:rsidRPr="00112A5F">
        <w:rPr>
          <w:rStyle w:val="Monospace"/>
        </w:rPr>
        <w:t>/VART#</w:t>
      </w:r>
    </w:p>
    <w:p w14:paraId="5C86C946" w14:textId="20CAD523"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DE3FF3">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DE3FF3">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FF1DE2">
        <w:rPr>
          <w:highlight w:val="yellow"/>
        </w:rPr>
        <w:t>Run the sample application on the target board</w:t>
      </w:r>
      <w:r w:rsidRPr="00112A5F">
        <w:t>.</w:t>
      </w:r>
    </w:p>
    <w:p w14:paraId="39E45B25" w14:textId="4C9DC6D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DE3FF3">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one by one to run the application:</w:t>
      </w:r>
    </w:p>
    <w:p w14:paraId="088976AF" w14:textId="77777777" w:rsidR="00D52AD3" w:rsidRPr="00112A5F" w:rsidRDefault="00932C04" w:rsidP="00112A5F">
      <w:pPr>
        <w:pStyle w:val="ListContinue2"/>
      </w:pPr>
      <w:r w:rsidRPr="00112A5F">
        <w:rPr>
          <w:rStyle w:val="MonospaceBold"/>
        </w:rPr>
        <w:t># cd ~</w:t>
      </w:r>
    </w:p>
    <w:p w14:paraId="1C9ABBB1" w14:textId="77777777" w:rsidR="00D52AD3" w:rsidRPr="00112A5F" w:rsidRDefault="00932C04" w:rsidP="00112A5F">
      <w:pPr>
        <w:pStyle w:val="ListContinue2"/>
      </w:pPr>
      <w:r w:rsidRPr="00112A5F">
        <w:rPr>
          <w:rStyle w:val="MonospaceBold"/>
        </w:rPr>
        <w:t xml:space="preserve"># </w:t>
      </w:r>
      <w:proofErr w:type="gramStart"/>
      <w:r w:rsidRPr="00112A5F">
        <w:rPr>
          <w:rStyle w:val="MonospaceBold"/>
        </w:rPr>
        <w:t>cp</w:t>
      </w:r>
      <w:proofErr w:type="gramEnd"/>
      <w:r w:rsidRPr="00112A5F">
        <w:rPr>
          <w:rStyle w:val="MonospaceBold"/>
        </w:rPr>
        <w:t xml:space="preserve"> /</w:t>
      </w:r>
      <w:proofErr w:type="spellStart"/>
      <w:r w:rsidRPr="00112A5F">
        <w:rPr>
          <w:rStyle w:val="MonospaceBold"/>
        </w:rPr>
        <w:t>mnt</w:t>
      </w:r>
      <w:proofErr w:type="spellEnd"/>
      <w:r w:rsidRPr="00112A5F">
        <w:rPr>
          <w:rStyle w:val="MonospaceBold"/>
        </w:rPr>
        <w:t>/sd-mmcblk0p1/app/model/resnet50.xmodel ~</w:t>
      </w:r>
    </w:p>
    <w:p w14:paraId="771F3DE7" w14:textId="77777777" w:rsidR="00D52AD3" w:rsidRPr="00112A5F" w:rsidRDefault="00932C04" w:rsidP="00112A5F">
      <w:pPr>
        <w:pStyle w:val="ListContinue2"/>
      </w:pPr>
      <w:r w:rsidRPr="00112A5F">
        <w:rPr>
          <w:rStyle w:val="MonospaceBold"/>
        </w:rPr>
        <w:t xml:space="preserve"># </w:t>
      </w:r>
      <w:proofErr w:type="gramStart"/>
      <w:r w:rsidRPr="00112A5F">
        <w:rPr>
          <w:rStyle w:val="MonospaceBold"/>
        </w:rPr>
        <w:t>cp</w:t>
      </w:r>
      <w:proofErr w:type="gramEnd"/>
      <w:r w:rsidRPr="00112A5F">
        <w:rPr>
          <w:rStyle w:val="MonospaceBold"/>
        </w:rPr>
        <w:t xml:space="preserve"> -r /</w:t>
      </w:r>
      <w:proofErr w:type="spellStart"/>
      <w:r w:rsidRPr="00112A5F">
        <w:rPr>
          <w:rStyle w:val="MonospaceBold"/>
        </w:rPr>
        <w:t>mnt</w:t>
      </w:r>
      <w:proofErr w:type="spellEnd"/>
      <w:r w:rsidRPr="00112A5F">
        <w:rPr>
          <w:rStyle w:val="MonospaceBold"/>
        </w:rPr>
        <w:t>/sd-mmcblk0p1/app/</w:t>
      </w:r>
      <w:proofErr w:type="spellStart"/>
      <w:r w:rsidRPr="00112A5F">
        <w:rPr>
          <w:rStyle w:val="MonospaceBold"/>
        </w:rPr>
        <w:t>img</w:t>
      </w:r>
      <w:proofErr w:type="spellEnd"/>
      <w:r w:rsidRPr="00112A5F">
        <w:rPr>
          <w:rStyle w:val="MonospaceBold"/>
        </w:rPr>
        <w:t xml:space="preserve"> ~</w:t>
      </w:r>
    </w:p>
    <w:p w14:paraId="0496C780" w14:textId="77777777" w:rsidR="00D52AD3" w:rsidRPr="00112A5F" w:rsidRDefault="00932C04" w:rsidP="00112A5F">
      <w:pPr>
        <w:pStyle w:val="ListContinue2"/>
      </w:pPr>
      <w:r w:rsidRPr="00112A5F">
        <w:rPr>
          <w:rStyle w:val="MonospaceBold"/>
        </w:rPr>
        <w:t># cp /</w:t>
      </w:r>
      <w:proofErr w:type="spellStart"/>
      <w:r w:rsidRPr="00112A5F">
        <w:rPr>
          <w:rStyle w:val="MonospaceBold"/>
        </w:rPr>
        <w:t>mnt</w:t>
      </w:r>
      <w:proofErr w:type="spellEnd"/>
      <w:r w:rsidRPr="00112A5F">
        <w:rPr>
          <w:rStyle w:val="MonospaceBold"/>
        </w:rPr>
        <w:t>/sd-mmcblk0p1/app/</w:t>
      </w:r>
      <w:proofErr w:type="spellStart"/>
      <w:r w:rsidRPr="00112A5F">
        <w:rPr>
          <w:rStyle w:val="MonospaceBold"/>
        </w:rPr>
        <w:t>app_main</w:t>
      </w:r>
      <w:proofErr w:type="spellEnd"/>
      <w:r w:rsidRPr="00112A5F">
        <w:rPr>
          <w:rStyle w:val="MonospaceBold"/>
        </w:rPr>
        <w:t>/resnet50 ~</w:t>
      </w:r>
    </w:p>
    <w:p w14:paraId="2770214A" w14:textId="77777777" w:rsidR="00D52AD3" w:rsidRPr="00112A5F" w:rsidRDefault="00932C04" w:rsidP="00112A5F">
      <w:pPr>
        <w:pStyle w:val="ListContinue2"/>
      </w:pPr>
      <w:proofErr w:type="gramStart"/>
      <w:r w:rsidRPr="00112A5F">
        <w:rPr>
          <w:rStyle w:val="MonospaceBold"/>
        </w:rPr>
        <w:t># .</w:t>
      </w:r>
      <w:proofErr w:type="gramEnd"/>
      <w:r w:rsidRPr="00112A5F">
        <w:rPr>
          <w:rStyle w:val="MonospaceBold"/>
        </w:rPr>
        <w:t xml:space="preserve">/resnet50 </w:t>
      </w:r>
      <w:proofErr w:type="spellStart"/>
      <w:r w:rsidRPr="00112A5F">
        <w:rPr>
          <w:rStyle w:val="MonospaceBold"/>
        </w:rPr>
        <w:t>img</w:t>
      </w:r>
      <w:proofErr w:type="spellEnd"/>
      <w:r w:rsidRPr="00112A5F">
        <w:rPr>
          <w:rStyle w:val="MonospaceBold"/>
        </w:rPr>
        <w:t>/bellpeppe-994958.JPEG</w:t>
      </w:r>
    </w:p>
    <w:p w14:paraId="13B9D8AC" w14:textId="77777777" w:rsidR="00D52AD3" w:rsidRPr="00112A5F" w:rsidRDefault="00932C04" w:rsidP="00112A5F">
      <w:pPr>
        <w:pStyle w:val="ListContinue2"/>
      </w:pPr>
      <w:r w:rsidRPr="00112A5F">
        <w:t>You should see the output as shown below (with the XRT messages):</w:t>
      </w:r>
    </w:p>
    <w:p w14:paraId="5BB9E838" w14:textId="77777777" w:rsidR="00D52AD3" w:rsidRPr="00112A5F" w:rsidRDefault="00932C04" w:rsidP="00112A5F">
      <w:pPr>
        <w:pStyle w:val="ListContinue2"/>
      </w:pPr>
      <w:r w:rsidRPr="00112A5F">
        <w:rPr>
          <w:rStyle w:val="Monospace"/>
        </w:rPr>
        <w:t xml:space="preserve">Expect: </w:t>
      </w:r>
    </w:p>
    <w:p w14:paraId="060E8CDB" w14:textId="77777777" w:rsidR="00D52AD3" w:rsidRPr="00112A5F" w:rsidRDefault="00932C04" w:rsidP="00112A5F">
      <w:pPr>
        <w:pStyle w:val="ListContinue2"/>
      </w:pPr>
      <w:proofErr w:type="gramStart"/>
      <w:r w:rsidRPr="00112A5F">
        <w:rPr>
          <w:rStyle w:val="Monospace"/>
        </w:rPr>
        <w:t>score[</w:t>
      </w:r>
      <w:proofErr w:type="gramEnd"/>
      <w:r w:rsidRPr="00112A5F">
        <w:rPr>
          <w:rStyle w:val="Monospace"/>
        </w:rPr>
        <w:t>945]  =  0.993776     text: bell pepper,</w:t>
      </w:r>
    </w:p>
    <w:p w14:paraId="773E5F3C" w14:textId="77777777" w:rsidR="00D52AD3" w:rsidRPr="00112A5F" w:rsidRDefault="00932C04" w:rsidP="00112A5F">
      <w:pPr>
        <w:pStyle w:val="ListContinue2"/>
      </w:pPr>
      <w:proofErr w:type="gramStart"/>
      <w:r w:rsidRPr="00112A5F">
        <w:rPr>
          <w:rStyle w:val="Monospace"/>
        </w:rPr>
        <w:t>score[</w:t>
      </w:r>
      <w:proofErr w:type="gramEnd"/>
      <w:r w:rsidRPr="00112A5F">
        <w:rPr>
          <w:rStyle w:val="Monospace"/>
        </w:rPr>
        <w:t>941]  =  0.00246332   text: acorn squash,</w:t>
      </w:r>
    </w:p>
    <w:p w14:paraId="2ED86B0C" w14:textId="77777777" w:rsidR="00D52AD3" w:rsidRPr="00112A5F" w:rsidRDefault="00932C04" w:rsidP="00112A5F">
      <w:pPr>
        <w:pStyle w:val="ListContinue2"/>
      </w:pPr>
      <w:proofErr w:type="gramStart"/>
      <w:r w:rsidRPr="00112A5F">
        <w:rPr>
          <w:rStyle w:val="Monospace"/>
        </w:rPr>
        <w:t>score[</w:t>
      </w:r>
      <w:proofErr w:type="gramEnd"/>
      <w:r w:rsidRPr="00112A5F">
        <w:rPr>
          <w:rStyle w:val="Monospace"/>
        </w:rPr>
        <w:t>943]  =  0.00191844   text: cucumber, cuke,</w:t>
      </w:r>
    </w:p>
    <w:p w14:paraId="3F8F74B7" w14:textId="77777777" w:rsidR="00D52AD3" w:rsidRPr="00112A5F" w:rsidRDefault="00932C04" w:rsidP="00112A5F">
      <w:pPr>
        <w:pStyle w:val="ListContinue2"/>
      </w:pPr>
      <w:proofErr w:type="gramStart"/>
      <w:r w:rsidRPr="00112A5F">
        <w:rPr>
          <w:rStyle w:val="Monospace"/>
        </w:rPr>
        <w:t>score[</w:t>
      </w:r>
      <w:proofErr w:type="gramEnd"/>
      <w:r w:rsidRPr="00112A5F">
        <w:rPr>
          <w:rStyle w:val="Monospace"/>
        </w:rPr>
        <w:t xml:space="preserve">939]  =  0.000705754  text: zucchini, </w:t>
      </w:r>
      <w:proofErr w:type="spellStart"/>
      <w:r w:rsidRPr="00112A5F">
        <w:rPr>
          <w:rStyle w:val="Monospace"/>
        </w:rPr>
        <w:t>courgette</w:t>
      </w:r>
      <w:proofErr w:type="spellEnd"/>
      <w:r w:rsidRPr="00112A5F">
        <w:rPr>
          <w:rStyle w:val="Monospace"/>
        </w:rPr>
        <w:t>,</w:t>
      </w:r>
    </w:p>
    <w:p w14:paraId="7D7D63A6" w14:textId="77777777" w:rsidR="00D52AD3" w:rsidRPr="00112A5F" w:rsidRDefault="00932C04" w:rsidP="00112A5F">
      <w:pPr>
        <w:pStyle w:val="ListContinue2"/>
      </w:pPr>
      <w:proofErr w:type="gramStart"/>
      <w:r w:rsidRPr="00112A5F">
        <w:rPr>
          <w:rStyle w:val="Monospace"/>
        </w:rPr>
        <w:t>score[</w:t>
      </w:r>
      <w:proofErr w:type="gramEnd"/>
      <w:r w:rsidRPr="00112A5F">
        <w:rPr>
          <w:rStyle w:val="Monospace"/>
        </w:rPr>
        <w:t>940]  =  0.000333375  text: spaghetti squash,</w:t>
      </w:r>
    </w:p>
    <w:p w14:paraId="4E64C8F8" w14:textId="77777777" w:rsidR="00D52AD3" w:rsidRPr="00112A5F" w:rsidRDefault="00932C04" w:rsidP="00112A5F">
      <w:pPr>
        <w:pStyle w:val="ListContinue2"/>
      </w:pPr>
      <w:r w:rsidRPr="00112A5F">
        <w:t>The scores show that the model has detected the image as the bell pepper image with 99% accuracy (this may vary for every run).</w:t>
      </w:r>
    </w:p>
    <w:p w14:paraId="0B7EC111" w14:textId="5B74575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Open the </w:t>
      </w:r>
      <w:r w:rsidRPr="00112A5F">
        <w:rPr>
          <w:rStyle w:val="MonospaceBold"/>
        </w:rPr>
        <w:t>bellpeppe-994958.JPEG</w:t>
      </w:r>
      <w:r w:rsidRPr="00112A5F">
        <w:t xml:space="preserve"> image from the </w:t>
      </w:r>
      <w:r w:rsidRPr="00112A5F">
        <w:rPr>
          <w:rStyle w:val="Monospace"/>
        </w:rPr>
        <w:t>$TRAINING_PATH/</w:t>
      </w:r>
      <w:r w:rsidR="00704ED1">
        <w:rPr>
          <w:rStyle w:val="Monospace"/>
        </w:rPr>
        <w:br/>
      </w:r>
      <w:proofErr w:type="spellStart"/>
      <w:r w:rsidRPr="00112A5F">
        <w:rPr>
          <w:rStyle w:val="Monospace"/>
        </w:rPr>
        <w:t>custom_hw_platform</w:t>
      </w:r>
      <w:proofErr w:type="spellEnd"/>
      <w:r w:rsidRPr="00112A5F">
        <w:rPr>
          <w:rStyle w:val="Monospace"/>
        </w:rPr>
        <w:t>/support/Vitis/app/</w:t>
      </w:r>
      <w:proofErr w:type="spellStart"/>
      <w:r w:rsidRPr="00112A5F">
        <w:rPr>
          <w:rStyle w:val="Monospace"/>
        </w:rPr>
        <w:t>img</w:t>
      </w:r>
      <w:proofErr w:type="spellEnd"/>
      <w:r w:rsidRPr="00112A5F">
        <w:t xml:space="preserve"> directory.</w:t>
      </w:r>
    </w:p>
    <w:p w14:paraId="18C15D07" w14:textId="5AC9CF3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Compare the image with the results above.</w:t>
      </w:r>
    </w:p>
    <w:p w14:paraId="4D1AA3B1" w14:textId="77777777" w:rsidR="00D52AD3" w:rsidRPr="00112A5F" w:rsidRDefault="00932C04" w:rsidP="00112A5F">
      <w:pPr>
        <w:pStyle w:val="ListContinue2"/>
      </w:pPr>
      <w:r w:rsidRPr="00112A5F">
        <w:t xml:space="preserve">You can also try using the other images available in the </w:t>
      </w:r>
      <w:proofErr w:type="spellStart"/>
      <w:r w:rsidRPr="00112A5F">
        <w:rPr>
          <w:rStyle w:val="Monospace"/>
        </w:rPr>
        <w:t>img</w:t>
      </w:r>
      <w:proofErr w:type="spellEnd"/>
      <w:r w:rsidRPr="00112A5F">
        <w:t xml:space="preserve"> directory:</w:t>
      </w:r>
    </w:p>
    <w:p w14:paraId="1206A874" w14:textId="77777777" w:rsidR="00D52AD3" w:rsidRPr="00112A5F" w:rsidRDefault="00932C04" w:rsidP="00112A5F">
      <w:pPr>
        <w:pStyle w:val="ListContinue2"/>
      </w:pPr>
      <w:proofErr w:type="gramStart"/>
      <w:r w:rsidRPr="00112A5F">
        <w:rPr>
          <w:rStyle w:val="MonospaceBold"/>
        </w:rPr>
        <w:t># .</w:t>
      </w:r>
      <w:proofErr w:type="gramEnd"/>
      <w:r w:rsidRPr="00112A5F">
        <w:rPr>
          <w:rStyle w:val="MonospaceBold"/>
        </w:rPr>
        <w:t xml:space="preserve">/resnet50 </w:t>
      </w:r>
      <w:proofErr w:type="spellStart"/>
      <w:r w:rsidRPr="00112A5F">
        <w:rPr>
          <w:rStyle w:val="MonospaceBold"/>
        </w:rPr>
        <w:t>img</w:t>
      </w:r>
      <w:proofErr w:type="spellEnd"/>
      <w:r w:rsidRPr="00112A5F">
        <w:rPr>
          <w:rStyle w:val="MonospaceBold"/>
        </w:rPr>
        <w:t>/&lt;&lt;OTHER_IMAGES&gt;&gt;.JPEG</w:t>
      </w:r>
    </w:p>
    <w:p w14:paraId="247913E1" w14:textId="1D2F85A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DE3FF3">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DE3FF3">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you are finished running the design, power off the board and exit Tera Term.</w:t>
      </w:r>
    </w:p>
    <w:p w14:paraId="53FC58E2" w14:textId="77777777" w:rsidR="00D52AD3" w:rsidRPr="00112A5F" w:rsidRDefault="00D52AD3" w:rsidP="00112A5F">
      <w:pPr>
        <w:pStyle w:val="AllowPageBreak"/>
      </w:pPr>
    </w:p>
    <w:p w14:paraId="12EAAE25" w14:textId="77777777" w:rsidR="00D52AD3" w:rsidRPr="00112A5F" w:rsidRDefault="00932C04" w:rsidP="00112A5F">
      <w:pPr>
        <w:pStyle w:val="Heading2"/>
      </w:pPr>
      <w:bookmarkStart w:id="27" w:name="O_159989"/>
      <w:bookmarkEnd w:id="27"/>
      <w:r w:rsidRPr="00112A5F">
        <w:t>Summary</w:t>
      </w:r>
    </w:p>
    <w:p w14:paraId="50278553" w14:textId="77777777" w:rsidR="00D52AD3" w:rsidRPr="00112A5F" w:rsidRDefault="00932C04" w:rsidP="00112A5F">
      <w:pPr>
        <w:pStyle w:val="BodyText"/>
      </w:pPr>
      <w:r w:rsidRPr="00112A5F">
        <w:t>In this lab, you have learned how to build a Vitis environment project with a custom platform. You also ran the design on a target board to verify results.</w:t>
      </w:r>
    </w:p>
    <w:p w14:paraId="1732B0B9" w14:textId="77777777" w:rsidR="00D52AD3" w:rsidRPr="00112A5F" w:rsidRDefault="00D52AD3" w:rsidP="00112A5F"/>
    <w:p w14:paraId="01AA5C63" w14:textId="77777777" w:rsidR="00D52AD3" w:rsidRPr="00112A5F" w:rsidRDefault="00D52AD3" w:rsidP="003555A4">
      <w:pPr>
        <w:pStyle w:val="Heading1"/>
      </w:pPr>
      <w:bookmarkStart w:id="28" w:name="O_2134_6"/>
      <w:bookmarkStart w:id="29" w:name="O_161199"/>
      <w:bookmarkEnd w:id="28"/>
      <w:bookmarkEnd w:id="29"/>
    </w:p>
    <w:sectPr w:rsidR="00D52AD3" w:rsidRPr="00112A5F" w:rsidSect="00112A5F">
      <w:headerReference w:type="even" r:id="rId30"/>
      <w:headerReference w:type="default" r:id="rId31"/>
      <w:footerReference w:type="even" r:id="rId32"/>
      <w:footerReference w:type="default" r:id="rId33"/>
      <w:type w:val="oddPage"/>
      <w:pgSz w:w="12240" w:h="15840"/>
      <w:pgMar w:top="850" w:right="1440" w:bottom="1196" w:left="1440" w:header="850" w:footer="22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7DA1" w14:textId="77777777" w:rsidR="00002C87" w:rsidRDefault="00002C87" w:rsidP="00112A5F">
      <w:r>
        <w:separator/>
      </w:r>
    </w:p>
  </w:endnote>
  <w:endnote w:type="continuationSeparator" w:id="0">
    <w:p w14:paraId="247ABA68" w14:textId="77777777" w:rsidR="00002C87" w:rsidRDefault="00002C87" w:rsidP="0011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1D8F" w14:textId="34457C8D" w:rsidR="00112A5F" w:rsidRPr="00C95EAB" w:rsidRDefault="00112A5F" w:rsidP="001F5DE9">
    <w:pPr>
      <w:pStyle w:val="Footer"/>
      <w:pBdr>
        <w:top w:val="single" w:sz="4" w:space="1" w:color="EE3424"/>
      </w:pBdr>
      <w:tabs>
        <w:tab w:val="clear" w:pos="8640"/>
        <w:tab w:val="right" w:pos="9389"/>
      </w:tabs>
    </w:pPr>
    <w:r>
      <w:rPr>
        <w:rFonts w:cs="Arial"/>
      </w:rPr>
      <w:fldChar w:fldCharType="begin"/>
    </w:r>
    <w:r>
      <w:rPr>
        <w:rFonts w:cs="Arial"/>
      </w:rPr>
      <w:instrText xml:space="preserve"> PAGE </w:instrText>
    </w:r>
    <w:r>
      <w:rPr>
        <w:rFonts w:cs="Arial"/>
      </w:rPr>
      <w:fldChar w:fldCharType="separate"/>
    </w:r>
    <w:r w:rsidR="000B5680">
      <w:rPr>
        <w:rFonts w:cs="Arial"/>
        <w:noProof/>
      </w:rPr>
      <w:t>114</w:t>
    </w:r>
    <w:r>
      <w:rPr>
        <w:rFonts w:cs="Arial"/>
      </w:rPr>
      <w:fldChar w:fldCharType="end"/>
    </w:r>
    <w:r>
      <w:rPr>
        <w:rFonts w:cs="Arial"/>
      </w:rPr>
      <w:tab/>
      <w:t>www.xilinx.com</w:t>
    </w:r>
    <w:r>
      <w:rPr>
        <w:rFonts w:cs="Arial"/>
      </w:rPr>
      <w:tab/>
    </w:r>
    <w:r>
      <w:rPr>
        <w:rFonts w:cs="Arial"/>
        <w:noProof/>
        <w:lang w:eastAsia="en-US"/>
      </w:rPr>
      <w:drawing>
        <wp:inline distT="0" distB="0" distL="0" distR="0" wp14:anchorId="698D303D" wp14:editId="68807FD4">
          <wp:extent cx="536067" cy="109728"/>
          <wp:effectExtent l="0" t="0" r="0" b="0"/>
          <wp:docPr id="2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36067" cy="109728"/>
                  </a:xfrm>
                  <a:prstGeom prst="rect">
                    <a:avLst/>
                  </a:prstGeom>
                </pic:spPr>
              </pic:pic>
            </a:graphicData>
          </a:graphic>
        </wp:inline>
      </w:drawing>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DE3FF3">
      <w:rPr>
        <w:rFonts w:cs="Arial"/>
      </w:rPr>
      <w:t>2022</w:t>
    </w:r>
    <w:r w:rsidRPr="00D7583B">
      <w:rPr>
        <w:rFonts w:cs="Arial"/>
      </w:rPr>
      <w:fldChar w:fldCharType="end"/>
    </w:r>
    <w:r w:rsidRPr="00D7583B">
      <w:rPr>
        <w:rFonts w:cs="Arial"/>
      </w:rPr>
      <w:t xml:space="preserve"> Xilinx</w:t>
    </w:r>
  </w:p>
  <w:p w14:paraId="7950C9BE" w14:textId="77777777" w:rsidR="00112A5F" w:rsidRDefault="00112A5F" w:rsidP="00112A5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8BBC0" w14:textId="59BE8546" w:rsidR="00112A5F" w:rsidRPr="00E505CE" w:rsidRDefault="00112A5F" w:rsidP="001F5DE9">
    <w:pPr>
      <w:pStyle w:val="Footer"/>
      <w:pBdr>
        <w:top w:val="single" w:sz="4" w:space="1" w:color="EE3424"/>
      </w:pBdr>
      <w:tabs>
        <w:tab w:val="clear" w:pos="4320"/>
        <w:tab w:val="clear" w:pos="8640"/>
        <w:tab w:val="center" w:pos="4680"/>
        <w:tab w:val="right" w:pos="9360"/>
      </w:tabs>
    </w:pPr>
    <w:r w:rsidRPr="00193387">
      <w:rPr>
        <w:rFonts w:cs="Arial"/>
        <w:noProof/>
        <w:lang w:eastAsia="en-US"/>
      </w:rPr>
      <w:drawing>
        <wp:anchor distT="0" distB="0" distL="114300" distR="114300" simplePos="0" relativeHeight="251666432" behindDoc="0" locked="0" layoutInCell="1" allowOverlap="1" wp14:anchorId="24B4E8E5" wp14:editId="4B575CDA">
          <wp:simplePos x="0" y="0"/>
          <wp:positionH relativeFrom="column">
            <wp:posOffset>-18415</wp:posOffset>
          </wp:positionH>
          <wp:positionV relativeFrom="paragraph">
            <wp:posOffset>28575</wp:posOffset>
          </wp:positionV>
          <wp:extent cx="557784" cy="118872"/>
          <wp:effectExtent l="0" t="0" r="0" b="0"/>
          <wp:wrapNone/>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57784" cy="118872"/>
                  </a:xfrm>
                  <a:prstGeom prst="rect">
                    <a:avLst/>
                  </a:prstGeom>
                </pic:spPr>
              </pic:pic>
            </a:graphicData>
          </a:graphic>
          <wp14:sizeRelH relativeFrom="margin">
            <wp14:pctWidth>0</wp14:pctWidth>
          </wp14:sizeRelH>
          <wp14:sizeRelV relativeFrom="margin">
            <wp14:pctHeight>0</wp14:pctHeight>
          </wp14:sizeRelV>
        </wp:anchor>
      </w:drawing>
    </w:r>
    <w:r>
      <w:rPr>
        <w:rFonts w:cs="Arial"/>
      </w:rPr>
      <w:tab/>
    </w:r>
    <w:r w:rsidRPr="007204AE">
      <w:rPr>
        <w:rFonts w:cs="Arial"/>
      </w:rPr>
      <w:t>www.xilinx.com</w:t>
    </w:r>
    <w:r>
      <w:rPr>
        <w:rFonts w:cs="Arial"/>
      </w:rPr>
      <w:tab/>
    </w:r>
    <w:r>
      <w:rPr>
        <w:rFonts w:cs="Arial"/>
      </w:rPr>
      <w:fldChar w:fldCharType="begin"/>
    </w:r>
    <w:r>
      <w:rPr>
        <w:rFonts w:cs="Arial"/>
      </w:rPr>
      <w:instrText xml:space="preserve"> PAGE </w:instrText>
    </w:r>
    <w:r>
      <w:rPr>
        <w:rFonts w:cs="Arial"/>
      </w:rPr>
      <w:fldChar w:fldCharType="separate"/>
    </w:r>
    <w:r w:rsidR="000B5680">
      <w:rPr>
        <w:rFonts w:cs="Arial"/>
        <w:noProof/>
      </w:rPr>
      <w:t>115</w:t>
    </w:r>
    <w:r>
      <w:rPr>
        <w:rFonts w:cs="Arial"/>
      </w:rPr>
      <w:fldChar w:fldCharType="end"/>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DE3FF3">
      <w:rPr>
        <w:rFonts w:cs="Arial"/>
      </w:rPr>
      <w:t>2022</w:t>
    </w:r>
    <w:r w:rsidRPr="00D7583B">
      <w:rPr>
        <w:rFonts w:cs="Arial"/>
      </w:rPr>
      <w:fldChar w:fldCharType="end"/>
    </w:r>
    <w:r w:rsidRPr="00D7583B">
      <w:rPr>
        <w:rFonts w:cs="Arial"/>
      </w:rPr>
      <w:t xml:space="preserve"> Xilinx</w:t>
    </w:r>
  </w:p>
  <w:p w14:paraId="3057AC7D" w14:textId="77777777" w:rsidR="00112A5F" w:rsidRDefault="00112A5F" w:rsidP="00112A5F">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1B9C1" w14:textId="77777777" w:rsidR="00002C87" w:rsidRDefault="00002C87" w:rsidP="00112A5F">
      <w:r>
        <w:separator/>
      </w:r>
    </w:p>
  </w:footnote>
  <w:footnote w:type="continuationSeparator" w:id="0">
    <w:p w14:paraId="4AEBCFE6" w14:textId="77777777" w:rsidR="00002C87" w:rsidRDefault="00002C87" w:rsidP="0011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733F" w14:textId="5B9F00F1" w:rsidR="00112A5F" w:rsidRPr="0023245D" w:rsidRDefault="00112A5F" w:rsidP="002E3C9E">
    <w:pPr>
      <w:pBdr>
        <w:bottom w:val="single" w:sz="12" w:space="1" w:color="EE3424"/>
      </w:pBdr>
      <w:tabs>
        <w:tab w:val="right" w:pos="9360"/>
      </w:tabs>
      <w:rPr>
        <w:rFonts w:cs="Arial"/>
        <w:lang w:eastAsia="ja-JP"/>
      </w:rPr>
    </w:pP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FF1DE2">
      <w:rPr>
        <w:rFonts w:cs="Arial"/>
        <w:noProof/>
        <w:lang w:eastAsia="ja-JP"/>
      </w:rPr>
      <w:t>Creating a DPU Kernel Using the Vitis Environment Flow – Edge</w:t>
    </w:r>
    <w:r>
      <w:rPr>
        <w:rFonts w:cs="Arial"/>
        <w:lang w:eastAsia="ja-JP"/>
      </w:rPr>
      <w:fldChar w:fldCharType="end"/>
    </w:r>
    <w:r>
      <w:rPr>
        <w:rFonts w:cs="Arial"/>
        <w:lang w:eastAsia="ja-JP"/>
      </w:rPr>
      <w:tab/>
      <w:t>Lab Workbook</w:t>
    </w:r>
  </w:p>
  <w:p w14:paraId="5942E631" w14:textId="77777777" w:rsidR="00112A5F" w:rsidRDefault="00112A5F" w:rsidP="00112A5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7771" w14:textId="47688B6B" w:rsidR="00112A5F" w:rsidRPr="0023245D" w:rsidRDefault="00112A5F" w:rsidP="002E3C9E">
    <w:pPr>
      <w:pBdr>
        <w:bottom w:val="single" w:sz="12" w:space="1" w:color="EE3424"/>
      </w:pBdr>
      <w:tabs>
        <w:tab w:val="right" w:pos="9360"/>
      </w:tabs>
      <w:rPr>
        <w:rFonts w:cs="Arial"/>
        <w:lang w:eastAsia="ja-JP"/>
      </w:rPr>
    </w:pPr>
    <w:r w:rsidRPr="0023245D">
      <w:rPr>
        <w:rFonts w:cs="Arial"/>
        <w:lang w:eastAsia="ja-JP"/>
      </w:rPr>
      <w:t xml:space="preserve">Lab Workbook </w:t>
    </w:r>
    <w:r w:rsidRPr="0023245D">
      <w:rPr>
        <w:rFonts w:cs="Arial"/>
        <w:lang w:eastAsia="ja-JP"/>
      </w:rPr>
      <w:tab/>
    </w: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FF1DE2">
      <w:rPr>
        <w:rFonts w:cs="Arial"/>
        <w:noProof/>
        <w:lang w:eastAsia="ja-JP"/>
      </w:rPr>
      <w:t>Creating a DPU Kernel Using the Vitis Environment Flow – Edge</w:t>
    </w:r>
    <w:r>
      <w:rPr>
        <w:rFonts w:cs="Arial"/>
        <w:lang w:eastAsia="ja-JP"/>
      </w:rPr>
      <w:fldChar w:fldCharType="end"/>
    </w:r>
  </w:p>
  <w:p w14:paraId="5271DE6D" w14:textId="77777777" w:rsidR="00112A5F" w:rsidRDefault="00112A5F" w:rsidP="00112A5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0AC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7366C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3968A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DF0C567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BD96B7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0A5E3C32"/>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00000002"/>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00000003"/>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00000004"/>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00000005"/>
    <w:name w:val="WW8Num19"/>
    <w:lvl w:ilvl="0">
      <w:start w:val="1"/>
      <w:numFmt w:val="bullet"/>
      <w:lvlText w:val=""/>
      <w:lvlJc w:val="left"/>
      <w:rPr>
        <w:rFonts w:ascii="Symbol" w:hAnsi="Symbol"/>
      </w:rPr>
    </w:lvl>
  </w:abstractNum>
  <w:abstractNum w:abstractNumId="10" w15:restartNumberingAfterBreak="0">
    <w:nsid w:val="00000006"/>
    <w:multiLevelType w:val="singleLevel"/>
    <w:tmpl w:val="00000006"/>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00000007"/>
    <w:name w:val="WW8Num28"/>
    <w:lvl w:ilvl="0">
      <w:start w:val="1"/>
      <w:numFmt w:val="lowerLetter"/>
      <w:lvlText w:val="%1)"/>
      <w:lvlJc w:val="left"/>
      <w:rPr>
        <w:rFonts w:cs="Times New Roman"/>
      </w:rPr>
    </w:lvl>
  </w:abstractNum>
  <w:abstractNum w:abstractNumId="12" w15:restartNumberingAfterBreak="0">
    <w:nsid w:val="00000008"/>
    <w:multiLevelType w:val="singleLevel"/>
    <w:tmpl w:val="00000008"/>
    <w:name w:val="WW8Num31"/>
    <w:lvl w:ilvl="0">
      <w:start w:val="1"/>
      <w:numFmt w:val="bullet"/>
      <w:lvlText w:val=""/>
      <w:lvlJc w:val="left"/>
      <w:rPr>
        <w:rFonts w:ascii="Symbol" w:hAnsi="Symbol"/>
      </w:rPr>
    </w:lvl>
  </w:abstractNum>
  <w:abstractNum w:abstractNumId="13" w15:restartNumberingAfterBreak="0">
    <w:nsid w:val="00000009"/>
    <w:multiLevelType w:val="singleLevel"/>
    <w:tmpl w:val="00000009"/>
    <w:name w:val="WW8Num36"/>
    <w:lvl w:ilvl="0">
      <w:start w:val="1"/>
      <w:numFmt w:val="lowerLetter"/>
      <w:lvlText w:val="%1)"/>
      <w:lvlJc w:val="left"/>
      <w:rPr>
        <w:rFonts w:cs="Times New Roman"/>
      </w:rPr>
    </w:lvl>
  </w:abstractNum>
  <w:abstractNum w:abstractNumId="14" w15:restartNumberingAfterBreak="0">
    <w:nsid w:val="0000000A"/>
    <w:multiLevelType w:val="singleLevel"/>
    <w:tmpl w:val="0000000A"/>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62C6C058"/>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hybridMultilevel"/>
    <w:tmpl w:val="6EB6B706"/>
    <w:lvl w:ilvl="0" w:tplc="B2C83A40">
      <w:start w:val="1"/>
      <w:numFmt w:val="decimal"/>
      <w:pStyle w:val="QuestioninAnswerSection"/>
      <w:lvlText w:val="%1."/>
      <w:lvlJc w:val="left"/>
      <w:pPr>
        <w:ind w:left="720" w:hanging="360"/>
      </w:pPr>
      <w:rPr>
        <w:rFonts w:ascii="Arial" w:hAnsi="Arial" w:hint="default"/>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5B6794B"/>
    <w:multiLevelType w:val="hybridMultilevel"/>
    <w:tmpl w:val="64FEE4BA"/>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4B182EDC"/>
    <w:lvl w:ilvl="0">
      <w:start w:val="1"/>
      <w:numFmt w:val="bullet"/>
      <w:pStyle w:val="ListBullet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B2A4C992"/>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F98AEDE2"/>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50C60CA8"/>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C307A46"/>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1C29904"/>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155E2FB0"/>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BFD843AE"/>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D410EED6"/>
    <w:lvl w:ilvl="0">
      <w:start w:val="1"/>
      <w:numFmt w:val="bullet"/>
      <w:pStyle w:val="ListBullet"/>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B5AAB2EA"/>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D54413E0"/>
    <w:lvl w:ilvl="0">
      <w:start w:val="1"/>
      <w:numFmt w:val="decimal"/>
      <w:pStyle w:val="ListNumber"/>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63AFF54"/>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9CD6319C"/>
    <w:lvl w:ilvl="0">
      <w:start w:val="1"/>
      <w:numFmt w:val="decimal"/>
      <w:pStyle w:val="ListNumber2"/>
      <w:lvlText w:val="%1."/>
      <w:lvlJc w:val="left"/>
      <w:pPr>
        <w:tabs>
          <w:tab w:val="num" w:pos="680"/>
        </w:tabs>
        <w:ind w:left="680" w:hanging="340"/>
      </w:pPr>
      <w:rPr>
        <w:rFonts w:ascii="Gill Sans MT" w:hAnsi="Gill Sans MT" w:hint="default"/>
      </w:rPr>
    </w:lvl>
  </w:abstractNum>
  <w:num w:numId="1" w16cid:durableId="741949428">
    <w:abstractNumId w:val="5"/>
  </w:num>
  <w:num w:numId="2" w16cid:durableId="821195098">
    <w:abstractNumId w:val="26"/>
  </w:num>
  <w:num w:numId="3" w16cid:durableId="1699621094">
    <w:abstractNumId w:val="28"/>
  </w:num>
  <w:num w:numId="4" w16cid:durableId="2098938062">
    <w:abstractNumId w:val="15"/>
  </w:num>
  <w:num w:numId="5" w16cid:durableId="1539466790">
    <w:abstractNumId w:val="17"/>
  </w:num>
  <w:num w:numId="6" w16cid:durableId="1832985371">
    <w:abstractNumId w:val="24"/>
  </w:num>
  <w:num w:numId="7" w16cid:durableId="1961373568">
    <w:abstractNumId w:val="33"/>
  </w:num>
  <w:num w:numId="8" w16cid:durableId="1547599518">
    <w:abstractNumId w:val="19"/>
  </w:num>
  <w:num w:numId="9" w16cid:durableId="145442936">
    <w:abstractNumId w:val="32"/>
  </w:num>
  <w:num w:numId="10" w16cid:durableId="52658159">
    <w:abstractNumId w:val="27"/>
  </w:num>
  <w:num w:numId="11" w16cid:durableId="652683061">
    <w:abstractNumId w:val="18"/>
  </w:num>
  <w:num w:numId="12" w16cid:durableId="1916890164">
    <w:abstractNumId w:val="4"/>
  </w:num>
  <w:num w:numId="13" w16cid:durableId="1652903185">
    <w:abstractNumId w:val="3"/>
  </w:num>
  <w:num w:numId="14" w16cid:durableId="98525599">
    <w:abstractNumId w:val="29"/>
  </w:num>
  <w:num w:numId="15" w16cid:durableId="1558011751">
    <w:abstractNumId w:val="2"/>
  </w:num>
  <w:num w:numId="16" w16cid:durableId="1349604042">
    <w:abstractNumId w:val="1"/>
  </w:num>
  <w:num w:numId="17" w16cid:durableId="1256740938">
    <w:abstractNumId w:val="0"/>
  </w:num>
  <w:num w:numId="18" w16cid:durableId="2054841333">
    <w:abstractNumId w:val="16"/>
  </w:num>
  <w:num w:numId="19" w16cid:durableId="635572241">
    <w:abstractNumId w:val="25"/>
  </w:num>
  <w:num w:numId="20" w16cid:durableId="1572278084">
    <w:abstractNumId w:val="21"/>
  </w:num>
  <w:num w:numId="21" w16cid:durableId="985669818">
    <w:abstractNumId w:val="23"/>
  </w:num>
  <w:num w:numId="22" w16cid:durableId="1082338434">
    <w:abstractNumId w:val="22"/>
  </w:num>
  <w:num w:numId="23" w16cid:durableId="903875033">
    <w:abstractNumId w:val="30"/>
  </w:num>
  <w:num w:numId="24" w16cid:durableId="2052799608">
    <w:abstractNumId w:val="31"/>
  </w:num>
  <w:num w:numId="25" w16cid:durableId="534776109">
    <w:abstractNumId w:val="20"/>
  </w:num>
  <w:num w:numId="26" w16cid:durableId="709115074">
    <w:abstractNumId w:val="29"/>
    <w:lvlOverride w:ilvl="0">
      <w:startOverride w:val="1"/>
    </w:lvlOverride>
  </w:num>
  <w:num w:numId="27" w16cid:durableId="1910070577">
    <w:abstractNumId w:val="29"/>
    <w:lvlOverride w:ilvl="0">
      <w:startOverride w:val="1"/>
    </w:lvlOverride>
  </w:num>
  <w:num w:numId="28" w16cid:durableId="1154177806">
    <w:abstractNumId w:val="29"/>
    <w:lvlOverride w:ilvl="0">
      <w:startOverride w:val="1"/>
    </w:lvlOverride>
  </w:num>
  <w:num w:numId="29" w16cid:durableId="1623343807">
    <w:abstractNumId w:val="29"/>
    <w:lvlOverride w:ilvl="0">
      <w:startOverride w:val="1"/>
    </w:lvlOverride>
  </w:num>
  <w:num w:numId="30" w16cid:durableId="167521384">
    <w:abstractNumId w:val="29"/>
    <w:lvlOverride w:ilvl="0">
      <w:startOverride w:val="1"/>
    </w:lvlOverride>
  </w:num>
  <w:num w:numId="31" w16cid:durableId="263734553">
    <w:abstractNumId w:val="29"/>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bordersDoNotSurroundHeader/>
  <w:bordersDoNotSurroundFooter/>
  <w:proofState w:spelling="clean" w:grammar="clean"/>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sCopyRightYear" w:val="2022"/>
    <w:docVar w:name="sModName" w:val="Developing AI Inference Solutions with the Vitis AI Platform"/>
    <w:docVar w:name="sModuleID" w:val="N/A"/>
    <w:docVar w:name="sRevDate" w:val="Wednesday, April 20, 2022"/>
  </w:docVars>
  <w:rsids>
    <w:rsidRoot w:val="00112A5F"/>
    <w:rsid w:val="00002C87"/>
    <w:rsid w:val="00011222"/>
    <w:rsid w:val="00055FC3"/>
    <w:rsid w:val="00065D02"/>
    <w:rsid w:val="0008751D"/>
    <w:rsid w:val="000B5680"/>
    <w:rsid w:val="00112A5F"/>
    <w:rsid w:val="00146A49"/>
    <w:rsid w:val="00151C98"/>
    <w:rsid w:val="00227F77"/>
    <w:rsid w:val="002609BC"/>
    <w:rsid w:val="00265A0B"/>
    <w:rsid w:val="003349FA"/>
    <w:rsid w:val="003555A4"/>
    <w:rsid w:val="00484443"/>
    <w:rsid w:val="00490F0E"/>
    <w:rsid w:val="00571A5B"/>
    <w:rsid w:val="005F0684"/>
    <w:rsid w:val="0067685A"/>
    <w:rsid w:val="006978D2"/>
    <w:rsid w:val="006B54EE"/>
    <w:rsid w:val="006F168B"/>
    <w:rsid w:val="00704ED1"/>
    <w:rsid w:val="00932C04"/>
    <w:rsid w:val="009707E2"/>
    <w:rsid w:val="00A36DA9"/>
    <w:rsid w:val="00BD1D9F"/>
    <w:rsid w:val="00BE5161"/>
    <w:rsid w:val="00C978E1"/>
    <w:rsid w:val="00CC30E0"/>
    <w:rsid w:val="00CD0DB4"/>
    <w:rsid w:val="00D52AD3"/>
    <w:rsid w:val="00DE3FF3"/>
    <w:rsid w:val="00F05077"/>
    <w:rsid w:val="00F32A19"/>
    <w:rsid w:val="00FA2B84"/>
    <w:rsid w:val="00FC4691"/>
    <w:rsid w:val="00FF1D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6F85686"/>
  <w14:defaultImageDpi w14:val="96"/>
  <w15:docId w15:val="{993BDF06-C14C-4230-A33A-2F481192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A5F"/>
    <w:pPr>
      <w:suppressAutoHyphens/>
      <w:spacing w:after="0" w:line="240" w:lineRule="auto"/>
    </w:pPr>
    <w:rPr>
      <w:rFonts w:ascii="Segoe UI" w:eastAsia="Times New Roman" w:hAnsi="Segoe UI" w:cs="Times New Roman"/>
      <w:szCs w:val="20"/>
      <w:lang w:eastAsia="ar-SA"/>
    </w:rPr>
  </w:style>
  <w:style w:type="paragraph" w:styleId="Heading1">
    <w:name w:val="heading 1"/>
    <w:basedOn w:val="HeadingBase"/>
    <w:next w:val="Heading2"/>
    <w:link w:val="Heading1Char"/>
    <w:rsid w:val="00112A5F"/>
    <w:pPr>
      <w:spacing w:after="100"/>
      <w:jc w:val="center"/>
      <w:outlineLvl w:val="0"/>
    </w:pPr>
    <w:rPr>
      <w:rFonts w:ascii="Calibri" w:hAnsi="Calibri"/>
      <w:caps w:val="0"/>
      <w:color w:val="auto"/>
      <w:sz w:val="44"/>
    </w:rPr>
  </w:style>
  <w:style w:type="paragraph" w:styleId="Heading2">
    <w:name w:val="heading 2"/>
    <w:basedOn w:val="HeadingBase"/>
    <w:next w:val="BodyText"/>
    <w:link w:val="Heading2Char"/>
    <w:qFormat/>
    <w:rsid w:val="00112A5F"/>
    <w:pPr>
      <w:keepLines/>
      <w:spacing w:before="240" w:after="120"/>
      <w:outlineLvl w:val="1"/>
    </w:pPr>
    <w:rPr>
      <w:rFonts w:ascii="Calibri" w:hAnsi="Calibri"/>
      <w:caps w:val="0"/>
      <w:color w:val="auto"/>
      <w:sz w:val="32"/>
      <w:szCs w:val="40"/>
    </w:rPr>
  </w:style>
  <w:style w:type="paragraph" w:styleId="Heading3">
    <w:name w:val="heading 3"/>
    <w:basedOn w:val="HeadingBase"/>
    <w:next w:val="BodyText"/>
    <w:link w:val="Heading3Char"/>
    <w:qFormat/>
    <w:rsid w:val="00112A5F"/>
    <w:pPr>
      <w:spacing w:before="180" w:after="120"/>
      <w:outlineLvl w:val="2"/>
    </w:pPr>
    <w:rPr>
      <w:rFonts w:ascii="Arial" w:hAnsi="Arial"/>
      <w:caps w:val="0"/>
      <w:color w:val="auto"/>
      <w:spacing w:val="-10"/>
      <w:kern w:val="32"/>
    </w:rPr>
  </w:style>
  <w:style w:type="paragraph" w:styleId="Heading4">
    <w:name w:val="heading 4"/>
    <w:basedOn w:val="HeadingBase"/>
    <w:next w:val="BodyText"/>
    <w:link w:val="Heading4Char"/>
    <w:qFormat/>
    <w:rsid w:val="00112A5F"/>
    <w:pPr>
      <w:spacing w:before="160" w:after="120"/>
      <w:outlineLvl w:val="3"/>
    </w:pPr>
    <w:rPr>
      <w:rFonts w:ascii="Arial" w:hAnsi="Arial"/>
      <w:caps w:val="0"/>
      <w:color w:val="auto"/>
      <w:sz w:val="22"/>
    </w:rPr>
  </w:style>
  <w:style w:type="paragraph" w:styleId="Heading5">
    <w:name w:val="heading 5"/>
    <w:basedOn w:val="HeadingBase"/>
    <w:next w:val="Normal"/>
    <w:link w:val="Heading5Char"/>
    <w:qFormat/>
    <w:rsid w:val="00112A5F"/>
    <w:pPr>
      <w:spacing w:before="80"/>
      <w:outlineLvl w:val="4"/>
    </w:pPr>
    <w:rPr>
      <w:rFonts w:ascii="Arial" w:hAnsi="Arial"/>
      <w:caps w:val="0"/>
      <w:color w:val="auto"/>
      <w:sz w:val="22"/>
    </w:rPr>
  </w:style>
  <w:style w:type="paragraph" w:styleId="Heading6">
    <w:name w:val="heading 6"/>
    <w:basedOn w:val="HeadingBase"/>
    <w:next w:val="Normal"/>
    <w:link w:val="Heading6Char"/>
    <w:qFormat/>
    <w:rsid w:val="00112A5F"/>
    <w:pPr>
      <w:spacing w:before="60"/>
      <w:outlineLvl w:val="5"/>
    </w:pPr>
    <w:rPr>
      <w:rFonts w:ascii="Arial" w:hAnsi="Arial"/>
      <w:caps w:val="0"/>
      <w:color w:val="auto"/>
      <w:sz w:val="22"/>
    </w:rPr>
  </w:style>
  <w:style w:type="paragraph" w:styleId="Heading7">
    <w:name w:val="heading 7"/>
    <w:basedOn w:val="Normal"/>
    <w:next w:val="Normal"/>
    <w:link w:val="Heading7Char"/>
    <w:qFormat/>
    <w:rsid w:val="00112A5F"/>
    <w:pPr>
      <w:keepNext/>
      <w:keepLines/>
      <w:suppressAutoHyphens w:val="0"/>
      <w:ind w:left="720"/>
      <w:outlineLvl w:val="6"/>
    </w:pPr>
    <w:rPr>
      <w:rFonts w:ascii="Courier New" w:hAnsi="Courier New"/>
      <w:i/>
      <w:lang w:eastAsia="en-US"/>
    </w:rPr>
  </w:style>
  <w:style w:type="paragraph" w:styleId="Heading8">
    <w:name w:val="heading 8"/>
    <w:basedOn w:val="Normal"/>
    <w:next w:val="Normal"/>
    <w:link w:val="Heading8Char"/>
    <w:qFormat/>
    <w:rsid w:val="00112A5F"/>
    <w:pPr>
      <w:keepNext/>
      <w:keepLines/>
      <w:suppressAutoHyphens w:val="0"/>
      <w:ind w:left="720"/>
      <w:outlineLvl w:val="7"/>
    </w:pPr>
    <w:rPr>
      <w:rFonts w:ascii="Courier New" w:hAnsi="Courier New"/>
      <w:i/>
      <w:lang w:eastAsia="en-US"/>
    </w:rPr>
  </w:style>
  <w:style w:type="paragraph" w:styleId="Heading9">
    <w:name w:val="heading 9"/>
    <w:basedOn w:val="Normal"/>
    <w:next w:val="Normal"/>
    <w:link w:val="Heading9Char"/>
    <w:qFormat/>
    <w:rsid w:val="00112A5F"/>
    <w:pPr>
      <w:keepNext/>
      <w:keepLines/>
      <w:suppressAutoHyphens w:val="0"/>
      <w:ind w:left="720"/>
      <w:outlineLvl w:val="8"/>
    </w:pPr>
    <w:rPr>
      <w:rFonts w:ascii="Courier New" w:hAnsi="Courier New"/>
      <w: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2A5F"/>
    <w:rPr>
      <w:rFonts w:ascii="Calibri" w:eastAsia="Times New Roman" w:hAnsi="Calibri" w:cs="Times New Roman"/>
      <w:b/>
      <w:sz w:val="44"/>
      <w:szCs w:val="20"/>
      <w:lang w:val="en-AU"/>
    </w:rPr>
  </w:style>
  <w:style w:type="character" w:customStyle="1" w:styleId="Heading2Char">
    <w:name w:val="Heading 2 Char"/>
    <w:basedOn w:val="DefaultParagraphFont"/>
    <w:link w:val="Heading2"/>
    <w:rsid w:val="00112A5F"/>
    <w:rPr>
      <w:rFonts w:ascii="Calibri" w:eastAsia="Times New Roman" w:hAnsi="Calibri" w:cs="Times New Roman"/>
      <w:b/>
      <w:sz w:val="32"/>
      <w:szCs w:val="40"/>
      <w:lang w:val="en-AU"/>
    </w:rPr>
  </w:style>
  <w:style w:type="paragraph" w:styleId="BodyText">
    <w:name w:val="Body Text"/>
    <w:basedOn w:val="Normal"/>
    <w:link w:val="BodyTextChar"/>
    <w:rsid w:val="00112A5F"/>
    <w:pPr>
      <w:suppressAutoHyphens w:val="0"/>
      <w:spacing w:before="120" w:after="120"/>
    </w:pPr>
    <w:rPr>
      <w:lang w:eastAsia="en-US"/>
    </w:rPr>
  </w:style>
  <w:style w:type="character" w:customStyle="1" w:styleId="BodyTextChar">
    <w:name w:val="Body Text Char"/>
    <w:basedOn w:val="DefaultParagraphFont"/>
    <w:link w:val="BodyText"/>
    <w:rsid w:val="00112A5F"/>
    <w:rPr>
      <w:rFonts w:ascii="Segoe UI" w:eastAsia="Times New Roman" w:hAnsi="Segoe UI" w:cs="Times New Roman"/>
      <w:szCs w:val="20"/>
    </w:rPr>
  </w:style>
  <w:style w:type="paragraph" w:customStyle="1" w:styleId="Stepx-x">
    <w:name w:val="Step x-x"/>
    <w:basedOn w:val="Normal"/>
    <w:next w:val="Stepx-xNoNumbering"/>
    <w:rsid w:val="00112A5F"/>
    <w:pPr>
      <w:keepNext/>
      <w:tabs>
        <w:tab w:val="left" w:pos="720"/>
      </w:tabs>
      <w:spacing w:before="360" w:after="120"/>
      <w:ind w:left="720" w:hanging="720"/>
    </w:pPr>
    <w:rPr>
      <w:b/>
      <w:sz w:val="24"/>
      <w:szCs w:val="24"/>
    </w:rPr>
  </w:style>
  <w:style w:type="paragraph" w:customStyle="1" w:styleId="Warning">
    <w:name w:val="Warning"/>
    <w:basedOn w:val="BodyText"/>
    <w:rsid w:val="00112A5F"/>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Normal"/>
    <w:rsid w:val="00112A5F"/>
    <w:pPr>
      <w:tabs>
        <w:tab w:val="left" w:pos="720"/>
      </w:tabs>
      <w:spacing w:before="60" w:after="60"/>
      <w:ind w:left="720" w:hanging="720"/>
    </w:pPr>
  </w:style>
  <w:style w:type="paragraph" w:customStyle="1" w:styleId="StepHeading">
    <w:name w:val="Step Heading"/>
    <w:basedOn w:val="Normal"/>
    <w:next w:val="Stepx-x"/>
    <w:rsid w:val="00112A5F"/>
    <w:pPr>
      <w:keepNext/>
      <w:keepLines/>
      <w:pBdr>
        <w:bottom w:val="single" w:sz="4" w:space="1" w:color="EE3424"/>
      </w:pBdr>
      <w:tabs>
        <w:tab w:val="num" w:pos="0"/>
        <w:tab w:val="right" w:pos="9360"/>
      </w:tabs>
      <w:spacing w:before="480"/>
      <w:contextualSpacing/>
    </w:pPr>
    <w:rPr>
      <w:b/>
      <w:sz w:val="28"/>
      <w:szCs w:val="28"/>
    </w:rPr>
  </w:style>
  <w:style w:type="paragraph" w:customStyle="1" w:styleId="StepBullet">
    <w:name w:val="Step Bullet"/>
    <w:basedOn w:val="Normal"/>
    <w:rsid w:val="00112A5F"/>
    <w:pPr>
      <w:numPr>
        <w:numId w:val="23"/>
      </w:numPr>
      <w:tabs>
        <w:tab w:val="left" w:pos="1080"/>
      </w:tabs>
      <w:spacing w:before="60"/>
      <w:ind w:left="1080"/>
    </w:pPr>
  </w:style>
  <w:style w:type="paragraph" w:customStyle="1" w:styleId="Stepx-xBullet">
    <w:name w:val="Step x-x Bullet"/>
    <w:basedOn w:val="Normal"/>
    <w:rsid w:val="00112A5F"/>
    <w:pPr>
      <w:numPr>
        <w:numId w:val="19"/>
      </w:numPr>
      <w:tabs>
        <w:tab w:val="left" w:pos="1080"/>
      </w:tabs>
      <w:spacing w:before="120"/>
      <w:ind w:left="1080"/>
    </w:pPr>
    <w:rPr>
      <w:b/>
      <w:sz w:val="24"/>
      <w:szCs w:val="24"/>
    </w:rPr>
  </w:style>
  <w:style w:type="paragraph" w:customStyle="1" w:styleId="General">
    <w:name w:val="General"/>
    <w:basedOn w:val="Normal"/>
    <w:rsid w:val="00112A5F"/>
    <w:pPr>
      <w:spacing w:before="100"/>
    </w:pPr>
    <w:rPr>
      <w:sz w:val="26"/>
      <w:szCs w:val="24"/>
      <w:lang w:val="en-CA"/>
    </w:rPr>
  </w:style>
  <w:style w:type="paragraph" w:customStyle="1" w:styleId="GeneralBullet">
    <w:name w:val="General Bullet"/>
    <w:basedOn w:val="Normal"/>
    <w:rsid w:val="00112A5F"/>
    <w:pPr>
      <w:numPr>
        <w:numId w:val="3"/>
      </w:numPr>
      <w:tabs>
        <w:tab w:val="left" w:pos="360"/>
      </w:tabs>
      <w:spacing w:before="100"/>
      <w:ind w:left="360"/>
    </w:pPr>
    <w:rPr>
      <w:sz w:val="26"/>
      <w:szCs w:val="24"/>
    </w:rPr>
  </w:style>
  <w:style w:type="paragraph" w:customStyle="1" w:styleId="AllowPageBreak">
    <w:name w:val="AllowPageBreak"/>
    <w:rsid w:val="00112A5F"/>
    <w:pPr>
      <w:widowControl w:val="0"/>
      <w:spacing w:after="0" w:line="240" w:lineRule="auto"/>
    </w:pPr>
    <w:rPr>
      <w:rFonts w:ascii="Times New Roman" w:eastAsia="Times New Roman" w:hAnsi="Times New Roman" w:cs="Times New Roman"/>
      <w:noProof/>
      <w:sz w:val="2"/>
      <w:szCs w:val="20"/>
      <w:lang w:val="en-AU"/>
    </w:rPr>
  </w:style>
  <w:style w:type="character" w:styleId="Emphasis">
    <w:name w:val="Emphasis"/>
    <w:basedOn w:val="DefaultParagraphFont"/>
    <w:qFormat/>
    <w:rsid w:val="00112A5F"/>
    <w:rPr>
      <w:i/>
    </w:rPr>
  </w:style>
  <w:style w:type="paragraph" w:styleId="ListBullet">
    <w:name w:val="List Bullet"/>
    <w:basedOn w:val="List"/>
    <w:rsid w:val="00112A5F"/>
    <w:pPr>
      <w:numPr>
        <w:numId w:val="10"/>
      </w:numPr>
      <w:tabs>
        <w:tab w:val="clear" w:pos="340"/>
      </w:tabs>
      <w:spacing w:before="120" w:after="0"/>
    </w:pPr>
    <w:rPr>
      <w:szCs w:val="22"/>
    </w:rPr>
  </w:style>
  <w:style w:type="paragraph" w:styleId="ListBullet2">
    <w:name w:val="List Bullet 2"/>
    <w:basedOn w:val="List2"/>
    <w:rsid w:val="00112A5F"/>
    <w:pPr>
      <w:numPr>
        <w:numId w:val="11"/>
      </w:numPr>
      <w:tabs>
        <w:tab w:val="clear" w:pos="680"/>
      </w:tabs>
    </w:pPr>
  </w:style>
  <w:style w:type="paragraph" w:styleId="ListBullet3">
    <w:name w:val="List Bullet 3"/>
    <w:basedOn w:val="List3"/>
    <w:rsid w:val="00112A5F"/>
    <w:pPr>
      <w:numPr>
        <w:numId w:val="1"/>
      </w:numPr>
      <w:ind w:left="1066" w:hanging="346"/>
    </w:pPr>
  </w:style>
  <w:style w:type="paragraph" w:styleId="ListContinue">
    <w:name w:val="List Continue"/>
    <w:basedOn w:val="List"/>
    <w:rsid w:val="00112A5F"/>
    <w:pPr>
      <w:ind w:firstLine="0"/>
    </w:pPr>
  </w:style>
  <w:style w:type="paragraph" w:styleId="ListContinue2">
    <w:name w:val="List Continue 2"/>
    <w:basedOn w:val="List2"/>
    <w:rsid w:val="00112A5F"/>
    <w:pPr>
      <w:spacing w:before="120" w:after="120"/>
      <w:ind w:left="720" w:firstLine="0"/>
    </w:pPr>
  </w:style>
  <w:style w:type="paragraph" w:styleId="ListContinue3">
    <w:name w:val="List Continue 3"/>
    <w:basedOn w:val="List3"/>
    <w:rsid w:val="00112A5F"/>
    <w:pPr>
      <w:ind w:left="1021" w:firstLine="0"/>
    </w:pPr>
  </w:style>
  <w:style w:type="paragraph" w:styleId="ListNumber">
    <w:name w:val="List Number"/>
    <w:basedOn w:val="List"/>
    <w:rsid w:val="00112A5F"/>
    <w:pPr>
      <w:numPr>
        <w:numId w:val="14"/>
      </w:numPr>
      <w:tabs>
        <w:tab w:val="clear" w:pos="340"/>
      </w:tabs>
    </w:pPr>
    <w:rPr>
      <w:szCs w:val="22"/>
    </w:rPr>
  </w:style>
  <w:style w:type="character" w:customStyle="1" w:styleId="Monospace">
    <w:name w:val="Monospace"/>
    <w:basedOn w:val="DefaultParagraphFont"/>
    <w:rsid w:val="00112A5F"/>
    <w:rPr>
      <w:rFonts w:ascii="Courier New" w:hAnsi="Courier New"/>
    </w:rPr>
  </w:style>
  <w:style w:type="character" w:customStyle="1" w:styleId="SpecialBold">
    <w:name w:val="Special Bold"/>
    <w:basedOn w:val="DefaultParagraphFont"/>
    <w:rsid w:val="00112A5F"/>
    <w:rPr>
      <w:b/>
      <w:spacing w:val="0"/>
    </w:rPr>
  </w:style>
  <w:style w:type="paragraph" w:customStyle="1" w:styleId="TableBodyText">
    <w:name w:val="Table Body Text"/>
    <w:basedOn w:val="BodyText"/>
    <w:rsid w:val="00112A5F"/>
  </w:style>
  <w:style w:type="paragraph" w:customStyle="1" w:styleId="TOCTitle">
    <w:name w:val="TOCTitle"/>
    <w:basedOn w:val="Heading1"/>
    <w:rsid w:val="00112A5F"/>
    <w:pPr>
      <w:pBdr>
        <w:bottom w:val="single" w:sz="12" w:space="1" w:color="EE3424"/>
      </w:pBdr>
      <w:spacing w:after="300"/>
      <w:jc w:val="left"/>
      <w:outlineLvl w:val="9"/>
    </w:pPr>
    <w:rPr>
      <w:b w:val="0"/>
      <w:kern w:val="32"/>
      <w:sz w:val="32"/>
    </w:rPr>
  </w:style>
  <w:style w:type="paragraph" w:customStyle="1" w:styleId="LabStepContinue">
    <w:name w:val="Lab Step Continue"/>
    <w:basedOn w:val="ListContinue2"/>
    <w:rsid w:val="00112A5F"/>
    <w:rPr>
      <w:b/>
      <w:sz w:val="24"/>
    </w:rPr>
  </w:style>
  <w:style w:type="character" w:customStyle="1" w:styleId="BoldItalic">
    <w:name w:val="Bold Italic"/>
    <w:basedOn w:val="SpecialBold"/>
    <w:uiPriority w:val="1"/>
    <w:rsid w:val="00112A5F"/>
    <w:rPr>
      <w:b/>
      <w:i/>
      <w:spacing w:val="0"/>
    </w:rPr>
  </w:style>
  <w:style w:type="paragraph" w:customStyle="1" w:styleId="Stepx-xBullet2">
    <w:name w:val="Step x-x Bullet 2"/>
    <w:basedOn w:val="Stepx-xBullet"/>
    <w:qFormat/>
    <w:rsid w:val="00112A5F"/>
    <w:pPr>
      <w:numPr>
        <w:numId w:val="20"/>
      </w:numPr>
      <w:ind w:left="1440"/>
    </w:pPr>
  </w:style>
  <w:style w:type="paragraph" w:customStyle="1" w:styleId="FinePrint">
    <w:name w:val="Fine Print"/>
    <w:basedOn w:val="Normal"/>
    <w:rsid w:val="00112A5F"/>
    <w:pPr>
      <w:keepNext/>
      <w:keepLines/>
      <w:suppressAutoHyphens w:val="0"/>
      <w:spacing w:after="180"/>
    </w:pPr>
    <w:rPr>
      <w:sz w:val="18"/>
      <w:lang w:eastAsia="en-US"/>
    </w:rPr>
  </w:style>
  <w:style w:type="paragraph" w:customStyle="1" w:styleId="StepBullet2">
    <w:name w:val="Step Bullet 2"/>
    <w:basedOn w:val="StepBullet"/>
    <w:qFormat/>
    <w:rsid w:val="00112A5F"/>
    <w:pPr>
      <w:numPr>
        <w:numId w:val="24"/>
      </w:numPr>
      <w:ind w:left="1440"/>
    </w:pPr>
  </w:style>
  <w:style w:type="paragraph" w:customStyle="1" w:styleId="StepBullet3">
    <w:name w:val="Step Bullet 3"/>
    <w:basedOn w:val="StepBullet2"/>
    <w:qFormat/>
    <w:rsid w:val="00112A5F"/>
    <w:pPr>
      <w:numPr>
        <w:numId w:val="25"/>
      </w:numPr>
      <w:ind w:left="1800"/>
    </w:pPr>
  </w:style>
  <w:style w:type="paragraph" w:customStyle="1" w:styleId="Sub-title">
    <w:name w:val="Sub-title"/>
    <w:basedOn w:val="Normal"/>
    <w:qFormat/>
    <w:rsid w:val="00112A5F"/>
    <w:pPr>
      <w:spacing w:after="100" w:afterAutospacing="1"/>
      <w:jc w:val="center"/>
    </w:pPr>
    <w:rPr>
      <w:b/>
      <w:sz w:val="24"/>
    </w:rPr>
  </w:style>
  <w:style w:type="paragraph" w:customStyle="1" w:styleId="TableBodyTextCenter">
    <w:name w:val="Table Body Text Center"/>
    <w:basedOn w:val="TableBodyTextRight"/>
    <w:qFormat/>
    <w:rsid w:val="00112A5F"/>
    <w:pPr>
      <w:jc w:val="center"/>
    </w:pPr>
  </w:style>
  <w:style w:type="paragraph" w:customStyle="1" w:styleId="CoverPartNumber">
    <w:name w:val="Cover Part Number"/>
    <w:basedOn w:val="Normal"/>
    <w:qFormat/>
    <w:rsid w:val="00112A5F"/>
    <w:pPr>
      <w:keepNext/>
      <w:keepLines/>
      <w:suppressAutoHyphens w:val="0"/>
      <w:spacing w:before="60"/>
      <w:ind w:left="720"/>
    </w:pPr>
    <w:rPr>
      <w:rFonts w:asciiTheme="minorHAnsi" w:hAnsiTheme="minorHAnsi"/>
      <w:lang w:eastAsia="en-US"/>
    </w:rPr>
  </w:style>
  <w:style w:type="paragraph" w:customStyle="1" w:styleId="CoverTitle">
    <w:name w:val="Cover Title"/>
    <w:basedOn w:val="Normal"/>
    <w:qFormat/>
    <w:rsid w:val="00112A5F"/>
    <w:pPr>
      <w:keepNext/>
      <w:keepLines/>
      <w:suppressAutoHyphens w:val="0"/>
      <w:spacing w:before="7960"/>
      <w:ind w:left="720"/>
    </w:pPr>
    <w:rPr>
      <w:rFonts w:asciiTheme="minorHAnsi" w:hAnsiTheme="minorHAnsi"/>
      <w:sz w:val="32"/>
      <w:lang w:eastAsia="en-US"/>
    </w:rPr>
  </w:style>
  <w:style w:type="paragraph" w:customStyle="1" w:styleId="GeneralBullet2">
    <w:name w:val="General Bullet 2"/>
    <w:basedOn w:val="GeneralBullet"/>
    <w:qFormat/>
    <w:rsid w:val="00112A5F"/>
    <w:pPr>
      <w:numPr>
        <w:numId w:val="4"/>
      </w:numPr>
      <w:ind w:left="720"/>
    </w:pPr>
  </w:style>
  <w:style w:type="character" w:customStyle="1" w:styleId="MonospaceBold">
    <w:name w:val="Monospace Bold"/>
    <w:basedOn w:val="Monospace"/>
    <w:uiPriority w:val="1"/>
    <w:qFormat/>
    <w:rsid w:val="00112A5F"/>
    <w:rPr>
      <w:rFonts w:ascii="Courier New" w:hAnsi="Courier New"/>
      <w:b/>
    </w:rPr>
  </w:style>
  <w:style w:type="paragraph" w:customStyle="1" w:styleId="CopyrightYear">
    <w:name w:val="Copyright Year"/>
    <w:basedOn w:val="Normal"/>
    <w:next w:val="BodyText"/>
    <w:rsid w:val="00112A5F"/>
    <w:pPr>
      <w:keepNext/>
      <w:keepLines/>
      <w:suppressAutoHyphens w:val="0"/>
      <w:spacing w:before="120" w:after="120"/>
    </w:pPr>
    <w:rPr>
      <w:rFonts w:ascii="Arial" w:hAnsi="Arial"/>
      <w:color w:val="17365D" w:themeColor="text2" w:themeShade="BF"/>
      <w:sz w:val="18"/>
      <w:lang w:eastAsia="en-US"/>
    </w:rPr>
  </w:style>
  <w:style w:type="paragraph" w:customStyle="1" w:styleId="CourseCode">
    <w:name w:val="Course Code"/>
    <w:basedOn w:val="BodyText"/>
    <w:rsid w:val="00112A5F"/>
    <w:pPr>
      <w:keepNext/>
      <w:keepLines/>
    </w:pPr>
    <w:rPr>
      <w:rFonts w:ascii="Arial" w:hAnsi="Arial"/>
      <w:color w:val="4A442A" w:themeColor="background2" w:themeShade="40"/>
      <w:sz w:val="18"/>
    </w:rPr>
  </w:style>
  <w:style w:type="paragraph" w:customStyle="1" w:styleId="DateUpdated">
    <w:name w:val="Date Updated"/>
    <w:basedOn w:val="CourseCode"/>
    <w:next w:val="BodyText"/>
    <w:rsid w:val="00112A5F"/>
    <w:rPr>
      <w:color w:val="595959" w:themeColor="text1" w:themeTint="A6"/>
    </w:rPr>
  </w:style>
  <w:style w:type="paragraph" w:customStyle="1" w:styleId="ModuleID">
    <w:name w:val="Module ID"/>
    <w:basedOn w:val="Normal"/>
    <w:qFormat/>
    <w:rsid w:val="00112A5F"/>
    <w:pPr>
      <w:keepNext/>
      <w:keepLines/>
      <w:suppressAutoHyphens w:val="0"/>
    </w:pPr>
    <w:rPr>
      <w:color w:val="FFFFFF" w:themeColor="background1"/>
      <w:sz w:val="2"/>
      <w:lang w:eastAsia="en-US"/>
    </w:rPr>
  </w:style>
  <w:style w:type="paragraph" w:customStyle="1" w:styleId="ModuleName">
    <w:name w:val="Module Name"/>
    <w:basedOn w:val="Normal"/>
    <w:rsid w:val="00112A5F"/>
    <w:pPr>
      <w:keepNext/>
      <w:keepLines/>
      <w:suppressAutoHyphens w:val="0"/>
    </w:pPr>
    <w:rPr>
      <w:rFonts w:ascii="Arial" w:hAnsi="Arial"/>
      <w:sz w:val="18"/>
      <w:lang w:eastAsia="en-US"/>
    </w:rPr>
  </w:style>
  <w:style w:type="paragraph" w:customStyle="1" w:styleId="TableSpacerGeneralText">
    <w:name w:val="Table Spacer (General Text)"/>
    <w:basedOn w:val="TableandQuestionSpacer"/>
    <w:qFormat/>
    <w:rsid w:val="00112A5F"/>
    <w:pPr>
      <w:ind w:left="0"/>
    </w:pPr>
    <w:rPr>
      <w:sz w:val="12"/>
    </w:rPr>
  </w:style>
  <w:style w:type="paragraph" w:customStyle="1" w:styleId="GeneralFlowSpacer">
    <w:name w:val="General Flow Spacer"/>
    <w:basedOn w:val="Normal"/>
    <w:qFormat/>
    <w:rsid w:val="00112A5F"/>
    <w:rPr>
      <w:sz w:val="16"/>
    </w:rPr>
  </w:style>
  <w:style w:type="paragraph" w:customStyle="1" w:styleId="HeadingLabFAQ">
    <w:name w:val="Heading (Lab FAQ)"/>
    <w:autoRedefine/>
    <w:qFormat/>
    <w:rsid w:val="00112A5F"/>
    <w:pPr>
      <w:spacing w:after="100" w:line="240" w:lineRule="auto"/>
      <w:jc w:val="center"/>
    </w:pPr>
    <w:rPr>
      <w:rFonts w:ascii="Calibri" w:eastAsia="Times New Roman" w:hAnsi="Calibri" w:cs="Times New Roman"/>
      <w:b/>
      <w:sz w:val="44"/>
      <w:szCs w:val="20"/>
      <w:lang w:val="en-AU"/>
    </w:rPr>
  </w:style>
  <w:style w:type="paragraph" w:customStyle="1" w:styleId="TableandQuestionSpacer">
    <w:name w:val="Table and Question Spacer"/>
    <w:basedOn w:val="Normal"/>
    <w:qFormat/>
    <w:rsid w:val="00112A5F"/>
    <w:pPr>
      <w:ind w:left="346"/>
    </w:pPr>
  </w:style>
  <w:style w:type="character" w:customStyle="1" w:styleId="Heading3Char">
    <w:name w:val="Heading 3 Char"/>
    <w:basedOn w:val="DefaultParagraphFont"/>
    <w:link w:val="Heading3"/>
    <w:rsid w:val="00112A5F"/>
    <w:rPr>
      <w:rFonts w:ascii="Arial" w:eastAsia="Times New Roman" w:hAnsi="Arial" w:cs="Times New Roman"/>
      <w:b/>
      <w:spacing w:val="-10"/>
      <w:kern w:val="32"/>
      <w:sz w:val="24"/>
      <w:szCs w:val="20"/>
      <w:lang w:val="en-AU"/>
    </w:rPr>
  </w:style>
  <w:style w:type="character" w:customStyle="1" w:styleId="Heading4Char">
    <w:name w:val="Heading 4 Char"/>
    <w:basedOn w:val="DefaultParagraphFont"/>
    <w:link w:val="Heading4"/>
    <w:rsid w:val="00112A5F"/>
    <w:rPr>
      <w:rFonts w:ascii="Arial" w:eastAsia="Times New Roman" w:hAnsi="Arial" w:cs="Times New Roman"/>
      <w:b/>
      <w:szCs w:val="20"/>
      <w:lang w:val="en-AU"/>
    </w:rPr>
  </w:style>
  <w:style w:type="character" w:customStyle="1" w:styleId="Heading5Char">
    <w:name w:val="Heading 5 Char"/>
    <w:basedOn w:val="DefaultParagraphFont"/>
    <w:link w:val="Heading5"/>
    <w:rsid w:val="00112A5F"/>
    <w:rPr>
      <w:rFonts w:ascii="Arial" w:eastAsia="Times New Roman" w:hAnsi="Arial" w:cs="Times New Roman"/>
      <w:b/>
      <w:szCs w:val="20"/>
      <w:lang w:val="en-AU"/>
    </w:rPr>
  </w:style>
  <w:style w:type="character" w:customStyle="1" w:styleId="Heading6Char">
    <w:name w:val="Heading 6 Char"/>
    <w:basedOn w:val="DefaultParagraphFont"/>
    <w:link w:val="Heading6"/>
    <w:rsid w:val="00112A5F"/>
    <w:rPr>
      <w:rFonts w:ascii="Arial" w:eastAsia="Times New Roman" w:hAnsi="Arial" w:cs="Times New Roman"/>
      <w:b/>
      <w:szCs w:val="20"/>
      <w:lang w:val="en-AU"/>
    </w:rPr>
  </w:style>
  <w:style w:type="character" w:customStyle="1" w:styleId="Heading7Char">
    <w:name w:val="Heading 7 Char"/>
    <w:basedOn w:val="DefaultParagraphFont"/>
    <w:link w:val="Heading7"/>
    <w:rsid w:val="00112A5F"/>
    <w:rPr>
      <w:rFonts w:ascii="Courier New" w:eastAsia="Times New Roman" w:hAnsi="Courier New" w:cs="Times New Roman"/>
      <w:i/>
      <w:szCs w:val="20"/>
    </w:rPr>
  </w:style>
  <w:style w:type="character" w:customStyle="1" w:styleId="Heading8Char">
    <w:name w:val="Heading 8 Char"/>
    <w:basedOn w:val="DefaultParagraphFont"/>
    <w:link w:val="Heading8"/>
    <w:rsid w:val="00112A5F"/>
    <w:rPr>
      <w:rFonts w:ascii="Courier New" w:eastAsia="Times New Roman" w:hAnsi="Courier New" w:cs="Times New Roman"/>
      <w:i/>
      <w:szCs w:val="20"/>
    </w:rPr>
  </w:style>
  <w:style w:type="character" w:customStyle="1" w:styleId="Heading9Char">
    <w:name w:val="Heading 9 Char"/>
    <w:basedOn w:val="DefaultParagraphFont"/>
    <w:link w:val="Heading9"/>
    <w:rsid w:val="00112A5F"/>
    <w:rPr>
      <w:rFonts w:ascii="Courier New" w:eastAsia="Times New Roman" w:hAnsi="Courier New" w:cs="Times New Roman"/>
      <w:i/>
      <w:szCs w:val="20"/>
    </w:rPr>
  </w:style>
  <w:style w:type="character" w:customStyle="1" w:styleId="WW8Num1z0">
    <w:name w:val="WW8Num1z0"/>
    <w:rsid w:val="00112A5F"/>
    <w:rPr>
      <w:rFonts w:ascii="Courier New" w:hAnsi="Courier New" w:cs="Courier New"/>
    </w:rPr>
  </w:style>
  <w:style w:type="character" w:customStyle="1" w:styleId="WW8Num1z2">
    <w:name w:val="WW8Num1z2"/>
    <w:rsid w:val="00112A5F"/>
    <w:rPr>
      <w:rFonts w:ascii="Wingdings" w:hAnsi="Wingdings"/>
    </w:rPr>
  </w:style>
  <w:style w:type="character" w:customStyle="1" w:styleId="WW8Num1z3">
    <w:name w:val="WW8Num1z3"/>
    <w:rsid w:val="00112A5F"/>
    <w:rPr>
      <w:rFonts w:ascii="Symbol" w:hAnsi="Symbol"/>
    </w:rPr>
  </w:style>
  <w:style w:type="character" w:customStyle="1" w:styleId="WW8Num2z0">
    <w:name w:val="WW8Num2z0"/>
    <w:rsid w:val="00112A5F"/>
    <w:rPr>
      <w:rFonts w:ascii="Courier New" w:hAnsi="Courier New" w:cs="Courier New"/>
    </w:rPr>
  </w:style>
  <w:style w:type="character" w:customStyle="1" w:styleId="WW8Num2z2">
    <w:name w:val="WW8Num2z2"/>
    <w:rsid w:val="00112A5F"/>
    <w:rPr>
      <w:rFonts w:ascii="Wingdings" w:hAnsi="Wingdings"/>
    </w:rPr>
  </w:style>
  <w:style w:type="character" w:customStyle="1" w:styleId="WW8Num2z3">
    <w:name w:val="WW8Num2z3"/>
    <w:rsid w:val="00112A5F"/>
    <w:rPr>
      <w:rFonts w:ascii="Symbol" w:hAnsi="Symbol"/>
    </w:rPr>
  </w:style>
  <w:style w:type="character" w:customStyle="1" w:styleId="WW8Num3z0">
    <w:name w:val="WW8Num3z0"/>
    <w:rsid w:val="00112A5F"/>
    <w:rPr>
      <w:rFonts w:ascii="Palatino" w:hAnsi="Palatino"/>
      <w:b/>
      <w:i w:val="0"/>
      <w:sz w:val="20"/>
    </w:rPr>
  </w:style>
  <w:style w:type="character" w:customStyle="1" w:styleId="WW8Num4z0">
    <w:name w:val="WW8Num4z0"/>
    <w:rsid w:val="00112A5F"/>
    <w:rPr>
      <w:b/>
      <w:vanish/>
    </w:rPr>
  </w:style>
  <w:style w:type="character" w:customStyle="1" w:styleId="WW8Num4z1">
    <w:name w:val="WW8Num4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112A5F"/>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112A5F"/>
    <w:rPr>
      <w:b/>
    </w:rPr>
  </w:style>
  <w:style w:type="character" w:customStyle="1" w:styleId="WW8Num6z0">
    <w:name w:val="WW8Num6z0"/>
    <w:rsid w:val="00112A5F"/>
    <w:rPr>
      <w:rFonts w:ascii="Symbol" w:hAnsi="Symbol"/>
    </w:rPr>
  </w:style>
  <w:style w:type="character" w:customStyle="1" w:styleId="WW8Num6z1">
    <w:name w:val="WW8Num6z1"/>
    <w:rsid w:val="00112A5F"/>
    <w:rPr>
      <w:rFonts w:ascii="Courier New" w:hAnsi="Courier New" w:cs="Courier New"/>
    </w:rPr>
  </w:style>
  <w:style w:type="character" w:customStyle="1" w:styleId="WW8Num6z2">
    <w:name w:val="WW8Num6z2"/>
    <w:rsid w:val="00112A5F"/>
    <w:rPr>
      <w:rFonts w:ascii="Wingdings" w:hAnsi="Wingdings"/>
    </w:rPr>
  </w:style>
  <w:style w:type="character" w:customStyle="1" w:styleId="WW8Num7z0">
    <w:name w:val="WW8Num7z0"/>
    <w:rsid w:val="00112A5F"/>
    <w:rPr>
      <w:rFonts w:ascii="Wingdings" w:hAnsi="Wingdings"/>
      <w:b w:val="0"/>
      <w:i w:val="0"/>
      <w:sz w:val="20"/>
    </w:rPr>
  </w:style>
  <w:style w:type="character" w:customStyle="1" w:styleId="WW8Num8z0">
    <w:name w:val="WW8Num8z0"/>
    <w:rsid w:val="00112A5F"/>
    <w:rPr>
      <w:rFonts w:ascii="Symbol" w:hAnsi="Symbol"/>
    </w:rPr>
  </w:style>
  <w:style w:type="character" w:customStyle="1" w:styleId="WW8Num9z0">
    <w:name w:val="WW8Num9z0"/>
    <w:rsid w:val="00112A5F"/>
    <w:rPr>
      <w:b/>
      <w:vanish/>
    </w:rPr>
  </w:style>
  <w:style w:type="character" w:customStyle="1" w:styleId="WW8Num9z1">
    <w:name w:val="WW8Num9z1"/>
    <w:rsid w:val="00112A5F"/>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112A5F"/>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112A5F"/>
    <w:rPr>
      <w:b/>
    </w:rPr>
  </w:style>
  <w:style w:type="character" w:customStyle="1" w:styleId="WW8Num11z0">
    <w:name w:val="WW8Num11z0"/>
    <w:rsid w:val="00112A5F"/>
    <w:rPr>
      <w:rFonts w:ascii="Symbol" w:hAnsi="Symbol"/>
    </w:rPr>
  </w:style>
  <w:style w:type="character" w:customStyle="1" w:styleId="WW8Num12z0">
    <w:name w:val="WW8Num12z0"/>
    <w:rsid w:val="00112A5F"/>
    <w:rPr>
      <w:rFonts w:ascii="Wingdings" w:hAnsi="Wingdings"/>
      <w:b w:val="0"/>
      <w:i w:val="0"/>
      <w:color w:val="auto"/>
      <w:sz w:val="20"/>
    </w:rPr>
  </w:style>
  <w:style w:type="character" w:customStyle="1" w:styleId="WW8Num13z0">
    <w:name w:val="WW8Num13z0"/>
    <w:rsid w:val="00112A5F"/>
    <w:rPr>
      <w:rFonts w:ascii="Wingdings" w:hAnsi="Wingdings"/>
      <w:color w:val="auto"/>
    </w:rPr>
  </w:style>
  <w:style w:type="character" w:customStyle="1" w:styleId="WW8Num16z0">
    <w:name w:val="WW8Num16z0"/>
    <w:rsid w:val="00112A5F"/>
    <w:rPr>
      <w:rFonts w:ascii="Symbol" w:hAnsi="Symbol"/>
    </w:rPr>
  </w:style>
  <w:style w:type="character" w:customStyle="1" w:styleId="WW8Num19z0">
    <w:name w:val="WW8Num19z0"/>
    <w:rsid w:val="00112A5F"/>
    <w:rPr>
      <w:rFonts w:ascii="Symbol" w:hAnsi="Symbol"/>
    </w:rPr>
  </w:style>
  <w:style w:type="character" w:customStyle="1" w:styleId="WW8Num19z1">
    <w:name w:val="WW8Num19z1"/>
    <w:rsid w:val="00112A5F"/>
    <w:rPr>
      <w:rFonts w:ascii="Courier New" w:hAnsi="Courier New" w:cs="Courier New"/>
    </w:rPr>
  </w:style>
  <w:style w:type="character" w:customStyle="1" w:styleId="WW8Num19z2">
    <w:name w:val="WW8Num19z2"/>
    <w:rsid w:val="00112A5F"/>
    <w:rPr>
      <w:rFonts w:ascii="Wingdings" w:hAnsi="Wingdings"/>
    </w:rPr>
  </w:style>
  <w:style w:type="character" w:customStyle="1" w:styleId="WW8Num20z0">
    <w:name w:val="WW8Num20z0"/>
    <w:rsid w:val="00112A5F"/>
    <w:rPr>
      <w:rFonts w:ascii="Wingdings" w:hAnsi="Wingdings"/>
      <w:sz w:val="20"/>
    </w:rPr>
  </w:style>
  <w:style w:type="character" w:customStyle="1" w:styleId="WW8Num21z0">
    <w:name w:val="WW8Num21z0"/>
    <w:rsid w:val="00112A5F"/>
    <w:rPr>
      <w:rFonts w:ascii="Symbol" w:hAnsi="Symbol"/>
    </w:rPr>
  </w:style>
  <w:style w:type="character" w:customStyle="1" w:styleId="WW8Num21z1">
    <w:name w:val="WW8Num21z1"/>
    <w:rsid w:val="00112A5F"/>
    <w:rPr>
      <w:rFonts w:ascii="Courier New" w:hAnsi="Courier New" w:cs="Courier New"/>
    </w:rPr>
  </w:style>
  <w:style w:type="character" w:customStyle="1" w:styleId="WW8Num21z2">
    <w:name w:val="WW8Num21z2"/>
    <w:rsid w:val="00112A5F"/>
    <w:rPr>
      <w:rFonts w:ascii="Wingdings" w:hAnsi="Wingdings"/>
    </w:rPr>
  </w:style>
  <w:style w:type="character" w:customStyle="1" w:styleId="WW8Num22z0">
    <w:name w:val="WW8Num22z0"/>
    <w:rsid w:val="00112A5F"/>
    <w:rPr>
      <w:rFonts w:ascii="Wingdings" w:hAnsi="Wingdings"/>
      <w:color w:val="auto"/>
    </w:rPr>
  </w:style>
  <w:style w:type="character" w:customStyle="1" w:styleId="WW8Num23z0">
    <w:name w:val="WW8Num23z0"/>
    <w:rsid w:val="00112A5F"/>
    <w:rPr>
      <w:rFonts w:ascii="Symbol" w:hAnsi="Symbol"/>
      <w:color w:val="auto"/>
    </w:rPr>
  </w:style>
  <w:style w:type="character" w:customStyle="1" w:styleId="WW8Num23z1">
    <w:name w:val="WW8Num23z1"/>
    <w:rsid w:val="00112A5F"/>
    <w:rPr>
      <w:rFonts w:ascii="Courier New" w:hAnsi="Courier New" w:cs="Courier New"/>
    </w:rPr>
  </w:style>
  <w:style w:type="character" w:customStyle="1" w:styleId="WW8Num23z2">
    <w:name w:val="WW8Num23z2"/>
    <w:rsid w:val="00112A5F"/>
    <w:rPr>
      <w:rFonts w:ascii="Wingdings" w:hAnsi="Wingdings"/>
    </w:rPr>
  </w:style>
  <w:style w:type="character" w:customStyle="1" w:styleId="WW8Num23z3">
    <w:name w:val="WW8Num23z3"/>
    <w:rsid w:val="00112A5F"/>
    <w:rPr>
      <w:rFonts w:ascii="Symbol" w:hAnsi="Symbol"/>
    </w:rPr>
  </w:style>
  <w:style w:type="character" w:customStyle="1" w:styleId="WW8Num24z0">
    <w:name w:val="WW8Num24z0"/>
    <w:rsid w:val="00112A5F"/>
    <w:rPr>
      <w:rFonts w:ascii="Wingdings" w:hAnsi="Wingdings"/>
      <w:b w:val="0"/>
      <w:i w:val="0"/>
      <w:sz w:val="20"/>
    </w:rPr>
  </w:style>
  <w:style w:type="character" w:customStyle="1" w:styleId="WW8Num25z0">
    <w:name w:val="WW8Num25z0"/>
    <w:rsid w:val="00112A5F"/>
    <w:rPr>
      <w:b/>
      <w:vanish/>
    </w:rPr>
  </w:style>
  <w:style w:type="character" w:customStyle="1" w:styleId="WW8Num25z1">
    <w:name w:val="WW8Num25z1"/>
    <w:rsid w:val="00112A5F"/>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112A5F"/>
    <w:rPr>
      <w:b/>
    </w:rPr>
  </w:style>
  <w:style w:type="character" w:customStyle="1" w:styleId="WW8Num26z0">
    <w:name w:val="WW8Num26z0"/>
    <w:rsid w:val="00112A5F"/>
    <w:rPr>
      <w:rFonts w:ascii="Symbol" w:hAnsi="Symbol"/>
    </w:rPr>
  </w:style>
  <w:style w:type="character" w:customStyle="1" w:styleId="WW8Num27z0">
    <w:name w:val="WW8Num27z0"/>
    <w:rsid w:val="00112A5F"/>
    <w:rPr>
      <w:rFonts w:ascii="Arial" w:hAnsi="Arial"/>
      <w:b w:val="0"/>
      <w:i w:val="0"/>
      <w:sz w:val="20"/>
      <w:szCs w:val="20"/>
    </w:rPr>
  </w:style>
  <w:style w:type="character" w:customStyle="1" w:styleId="WW8Num30z0">
    <w:name w:val="WW8Num30z0"/>
    <w:rsid w:val="00112A5F"/>
    <w:rPr>
      <w:rFonts w:ascii="Symbol" w:hAnsi="Symbol"/>
    </w:rPr>
  </w:style>
  <w:style w:type="character" w:customStyle="1" w:styleId="WW8Num31z0">
    <w:name w:val="WW8Num31z0"/>
    <w:rsid w:val="00112A5F"/>
    <w:rPr>
      <w:rFonts w:ascii="Symbol" w:hAnsi="Symbol"/>
    </w:rPr>
  </w:style>
  <w:style w:type="character" w:customStyle="1" w:styleId="WW8Num31z1">
    <w:name w:val="WW8Num31z1"/>
    <w:rsid w:val="00112A5F"/>
    <w:rPr>
      <w:rFonts w:ascii="Courier New" w:hAnsi="Courier New" w:cs="Courier New"/>
    </w:rPr>
  </w:style>
  <w:style w:type="character" w:customStyle="1" w:styleId="WW8Num31z2">
    <w:name w:val="WW8Num31z2"/>
    <w:rsid w:val="00112A5F"/>
    <w:rPr>
      <w:rFonts w:ascii="Wingdings" w:hAnsi="Wingdings"/>
    </w:rPr>
  </w:style>
  <w:style w:type="character" w:customStyle="1" w:styleId="WW8Num32z0">
    <w:name w:val="WW8Num32z0"/>
    <w:rsid w:val="00112A5F"/>
    <w:rPr>
      <w:b/>
      <w:vanish/>
    </w:rPr>
  </w:style>
  <w:style w:type="character" w:customStyle="1" w:styleId="WW8Num32z1">
    <w:name w:val="WW8Num32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112A5F"/>
    <w:rPr>
      <w:b/>
    </w:rPr>
  </w:style>
  <w:style w:type="character" w:customStyle="1" w:styleId="WW8Num33z0">
    <w:name w:val="WW8Num33z0"/>
    <w:rsid w:val="00112A5F"/>
    <w:rPr>
      <w:rFonts w:ascii="Symbol" w:hAnsi="Symbol"/>
    </w:rPr>
  </w:style>
  <w:style w:type="character" w:customStyle="1" w:styleId="WW8Num34z0">
    <w:name w:val="WW8Num34z0"/>
    <w:rsid w:val="00112A5F"/>
    <w:rPr>
      <w:rFonts w:ascii="Symbol" w:hAnsi="Symbol"/>
    </w:rPr>
  </w:style>
  <w:style w:type="character" w:customStyle="1" w:styleId="WW8Num35z0">
    <w:name w:val="WW8Num35z0"/>
    <w:rsid w:val="00112A5F"/>
    <w:rPr>
      <w:rFonts w:ascii="Symbol" w:hAnsi="Symbol"/>
    </w:rPr>
  </w:style>
  <w:style w:type="character" w:customStyle="1" w:styleId="WW8Num37z0">
    <w:name w:val="WW8Num37z0"/>
    <w:rsid w:val="00112A5F"/>
    <w:rPr>
      <w:b w:val="0"/>
    </w:rPr>
  </w:style>
  <w:style w:type="character" w:customStyle="1" w:styleId="WW8Num40z0">
    <w:name w:val="WW8Num40z0"/>
    <w:rsid w:val="00112A5F"/>
    <w:rPr>
      <w:rFonts w:ascii="Symbol" w:hAnsi="Symbol"/>
    </w:rPr>
  </w:style>
  <w:style w:type="character" w:customStyle="1" w:styleId="WW8Num42z0">
    <w:name w:val="WW8Num42z0"/>
    <w:rsid w:val="00112A5F"/>
    <w:rPr>
      <w:rFonts w:ascii="Symbol" w:hAnsi="Symbol"/>
      <w:color w:val="auto"/>
    </w:rPr>
  </w:style>
  <w:style w:type="character" w:customStyle="1" w:styleId="WW8Num42z1">
    <w:name w:val="WW8Num42z1"/>
    <w:rsid w:val="00112A5F"/>
    <w:rPr>
      <w:rFonts w:ascii="Courier New" w:hAnsi="Courier New" w:cs="Courier New"/>
    </w:rPr>
  </w:style>
  <w:style w:type="character" w:customStyle="1" w:styleId="WW8Num42z2">
    <w:name w:val="WW8Num42z2"/>
    <w:rsid w:val="00112A5F"/>
    <w:rPr>
      <w:rFonts w:ascii="Wingdings" w:hAnsi="Wingdings"/>
    </w:rPr>
  </w:style>
  <w:style w:type="character" w:customStyle="1" w:styleId="WW8Num42z3">
    <w:name w:val="WW8Num42z3"/>
    <w:rsid w:val="00112A5F"/>
    <w:rPr>
      <w:rFonts w:ascii="Symbol" w:hAnsi="Symbol"/>
    </w:rPr>
  </w:style>
  <w:style w:type="character" w:customStyle="1" w:styleId="WW8Num44z0">
    <w:name w:val="WW8Num44z0"/>
    <w:rsid w:val="00112A5F"/>
    <w:rPr>
      <w:rFonts w:ascii="Wingdings" w:hAnsi="Wingdings"/>
    </w:rPr>
  </w:style>
  <w:style w:type="character" w:customStyle="1" w:styleId="WW8Num44z1">
    <w:name w:val="WW8Num44z1"/>
    <w:rsid w:val="00112A5F"/>
    <w:rPr>
      <w:rFonts w:ascii="Courier New" w:hAnsi="Courier New" w:cs="Courier New"/>
    </w:rPr>
  </w:style>
  <w:style w:type="character" w:customStyle="1" w:styleId="WW8Num44z3">
    <w:name w:val="WW8Num44z3"/>
    <w:rsid w:val="00112A5F"/>
    <w:rPr>
      <w:rFonts w:ascii="Symbol" w:hAnsi="Symbol"/>
    </w:rPr>
  </w:style>
  <w:style w:type="character" w:styleId="Hyperlink">
    <w:name w:val="Hyperlink"/>
    <w:rsid w:val="00112A5F"/>
    <w:rPr>
      <w:color w:val="0000FF"/>
      <w:u w:val="single"/>
    </w:rPr>
  </w:style>
  <w:style w:type="character" w:customStyle="1" w:styleId="FlowBoxTextChar">
    <w:name w:val="Flow Box Text Char"/>
    <w:rsid w:val="00112A5F"/>
    <w:rPr>
      <w:lang w:val="en-US" w:eastAsia="ar-SA" w:bidi="ar-SA"/>
    </w:rPr>
  </w:style>
  <w:style w:type="character" w:customStyle="1" w:styleId="StepContinueChar">
    <w:name w:val="Step Continue Char"/>
    <w:rsid w:val="00112A5F"/>
    <w:rPr>
      <w:lang w:val="en-US" w:eastAsia="ar-SA" w:bidi="ar-SA"/>
    </w:rPr>
  </w:style>
  <w:style w:type="character" w:customStyle="1" w:styleId="CodelineChar">
    <w:name w:val="Code line Char"/>
    <w:rsid w:val="00112A5F"/>
    <w:rPr>
      <w:rFonts w:ascii="Consolas" w:hAnsi="Consolas"/>
      <w:sz w:val="22"/>
      <w:lang w:val="en-US" w:eastAsia="ar-SA" w:bidi="ar-SA"/>
    </w:rPr>
  </w:style>
  <w:style w:type="character" w:customStyle="1" w:styleId="Codecharacter">
    <w:name w:val="Code character"/>
    <w:rsid w:val="00112A5F"/>
    <w:rPr>
      <w:rFonts w:ascii="Consolas" w:hAnsi="Consolas"/>
    </w:rPr>
  </w:style>
  <w:style w:type="character" w:styleId="FollowedHyperlink">
    <w:name w:val="FollowedHyperlink"/>
    <w:rsid w:val="00112A5F"/>
    <w:rPr>
      <w:color w:val="800080"/>
      <w:u w:val="single"/>
    </w:rPr>
  </w:style>
  <w:style w:type="character" w:customStyle="1" w:styleId="StepContinueChar1">
    <w:name w:val="Step Continue Char1"/>
    <w:rsid w:val="00112A5F"/>
    <w:rPr>
      <w:lang w:val="en-US" w:eastAsia="ar-SA" w:bidi="ar-SA"/>
    </w:rPr>
  </w:style>
  <w:style w:type="character" w:customStyle="1" w:styleId="FootnoteCharacters">
    <w:name w:val="Footnote Characters"/>
    <w:rsid w:val="00112A5F"/>
    <w:rPr>
      <w:vertAlign w:val="superscript"/>
    </w:rPr>
  </w:style>
  <w:style w:type="character" w:styleId="CommentReference">
    <w:name w:val="annotation reference"/>
    <w:rsid w:val="00112A5F"/>
    <w:rPr>
      <w:sz w:val="16"/>
      <w:szCs w:val="16"/>
    </w:rPr>
  </w:style>
  <w:style w:type="character" w:customStyle="1" w:styleId="FigureChar">
    <w:name w:val="Figure Char"/>
    <w:rsid w:val="00112A5F"/>
    <w:rPr>
      <w:rFonts w:ascii="Arial" w:hAnsi="Arial"/>
      <w:lang w:val="en-US" w:eastAsia="ar-SA" w:bidi="ar-SA"/>
    </w:rPr>
  </w:style>
  <w:style w:type="character" w:customStyle="1" w:styleId="AnswerBulletChar">
    <w:name w:val="Answer Bullet Char"/>
    <w:rsid w:val="00112A5F"/>
    <w:rPr>
      <w:lang w:val="en-US" w:eastAsia="ar-SA" w:bidi="ar-SA"/>
    </w:rPr>
  </w:style>
  <w:style w:type="character" w:customStyle="1" w:styleId="LabHeadChar">
    <w:name w:val="Lab Head Char"/>
    <w:rsid w:val="00112A5F"/>
    <w:rPr>
      <w:rFonts w:ascii="Arial" w:hAnsi="Arial"/>
      <w:b/>
      <w:sz w:val="28"/>
      <w:szCs w:val="28"/>
      <w:lang w:val="en-US" w:eastAsia="ar-SA" w:bidi="ar-SA"/>
    </w:rPr>
  </w:style>
  <w:style w:type="character" w:customStyle="1" w:styleId="FigureCaptionChar">
    <w:name w:val="Figure Caption Char"/>
    <w:rsid w:val="00112A5F"/>
    <w:rPr>
      <w:rFonts w:ascii="Arial" w:hAnsi="Arial"/>
      <w:b/>
      <w:lang w:val="en-US" w:eastAsia="ar-SA" w:bidi="ar-SA"/>
    </w:rPr>
  </w:style>
  <w:style w:type="paragraph" w:customStyle="1" w:styleId="Heading">
    <w:name w:val="Heading"/>
    <w:basedOn w:val="Normal"/>
    <w:next w:val="BodyText"/>
    <w:rsid w:val="00112A5F"/>
    <w:pPr>
      <w:keepNext/>
      <w:spacing w:before="240" w:after="120"/>
    </w:pPr>
    <w:rPr>
      <w:rFonts w:eastAsia="SimSun" w:cs="Mangal"/>
      <w:sz w:val="28"/>
      <w:szCs w:val="28"/>
    </w:rPr>
  </w:style>
  <w:style w:type="paragraph" w:styleId="List">
    <w:name w:val="List"/>
    <w:basedOn w:val="BodyText"/>
    <w:next w:val="BodyText"/>
    <w:rsid w:val="00112A5F"/>
    <w:pPr>
      <w:tabs>
        <w:tab w:val="left" w:pos="340"/>
      </w:tabs>
      <w:spacing w:before="60" w:after="60"/>
      <w:ind w:left="340" w:hanging="340"/>
    </w:pPr>
  </w:style>
  <w:style w:type="paragraph" w:styleId="Caption">
    <w:name w:val="caption"/>
    <w:next w:val="Normal"/>
    <w:qFormat/>
    <w:rsid w:val="00112A5F"/>
    <w:pPr>
      <w:keepLines/>
      <w:tabs>
        <w:tab w:val="left" w:pos="3780"/>
      </w:tabs>
      <w:spacing w:before="120" w:after="240" w:line="240" w:lineRule="auto"/>
      <w:ind w:left="720"/>
    </w:pPr>
    <w:rPr>
      <w:rFonts w:ascii="Calibri" w:eastAsia="Times New Roman" w:hAnsi="Calibri" w:cs="Times New Roman"/>
      <w:b/>
    </w:rPr>
  </w:style>
  <w:style w:type="paragraph" w:customStyle="1" w:styleId="Index">
    <w:name w:val="Index"/>
    <w:basedOn w:val="Normal"/>
    <w:rsid w:val="00112A5F"/>
    <w:pPr>
      <w:suppressLineNumbers/>
    </w:pPr>
    <w:rPr>
      <w:rFonts w:cs="Mangal"/>
    </w:rPr>
  </w:style>
  <w:style w:type="paragraph" w:styleId="Footer">
    <w:name w:val="footer"/>
    <w:basedOn w:val="Normal"/>
    <w:link w:val="FooterChar"/>
    <w:rsid w:val="00112A5F"/>
    <w:pPr>
      <w:pBdr>
        <w:top w:val="single" w:sz="12" w:space="1" w:color="auto"/>
      </w:pBdr>
      <w:tabs>
        <w:tab w:val="center" w:pos="4320"/>
        <w:tab w:val="right" w:pos="8640"/>
      </w:tabs>
      <w:suppressAutoHyphens w:val="0"/>
    </w:pPr>
    <w:rPr>
      <w:lang w:eastAsia="ja-JP"/>
    </w:rPr>
  </w:style>
  <w:style w:type="character" w:customStyle="1" w:styleId="FooterChar">
    <w:name w:val="Footer Char"/>
    <w:basedOn w:val="DefaultParagraphFont"/>
    <w:link w:val="Footer"/>
    <w:rsid w:val="00112A5F"/>
    <w:rPr>
      <w:rFonts w:ascii="Segoe UI" w:eastAsia="Times New Roman" w:hAnsi="Segoe UI" w:cs="Times New Roman"/>
      <w:szCs w:val="20"/>
      <w:lang w:eastAsia="ja-JP"/>
    </w:rPr>
  </w:style>
  <w:style w:type="paragraph" w:customStyle="1" w:styleId="AnswerBody">
    <w:name w:val="Answer Body"/>
    <w:basedOn w:val="Normal"/>
    <w:rsid w:val="00112A5F"/>
    <w:pPr>
      <w:spacing w:before="160"/>
      <w:ind w:left="360"/>
    </w:pPr>
  </w:style>
  <w:style w:type="paragraph" w:customStyle="1" w:styleId="QuestionLine">
    <w:name w:val="Question Line"/>
    <w:basedOn w:val="Normal"/>
    <w:rsid w:val="00112A5F"/>
    <w:pPr>
      <w:tabs>
        <w:tab w:val="right" w:pos="9360"/>
      </w:tabs>
      <w:spacing w:before="200"/>
    </w:pPr>
    <w:rPr>
      <w:u w:val="single"/>
    </w:rPr>
  </w:style>
  <w:style w:type="paragraph" w:customStyle="1" w:styleId="FigureCaption">
    <w:name w:val="Figure Caption"/>
    <w:basedOn w:val="Normal"/>
    <w:rsid w:val="00112A5F"/>
    <w:pPr>
      <w:spacing w:before="120"/>
      <w:ind w:left="720"/>
    </w:pPr>
    <w:rPr>
      <w:b/>
    </w:rPr>
  </w:style>
  <w:style w:type="paragraph" w:customStyle="1" w:styleId="Figure">
    <w:name w:val="Figure"/>
    <w:basedOn w:val="Normal"/>
    <w:next w:val="FigureCaption"/>
    <w:rsid w:val="00112A5F"/>
    <w:pPr>
      <w:keepNext/>
      <w:spacing w:before="200"/>
      <w:ind w:left="720"/>
    </w:pPr>
  </w:style>
  <w:style w:type="paragraph" w:customStyle="1" w:styleId="QuestioninAnswerSection">
    <w:name w:val="Question in Answer Section"/>
    <w:basedOn w:val="Normal"/>
    <w:next w:val="AnswerBody"/>
    <w:rsid w:val="00112A5F"/>
    <w:pPr>
      <w:numPr>
        <w:numId w:val="18"/>
      </w:numPr>
      <w:spacing w:before="240"/>
    </w:pPr>
  </w:style>
  <w:style w:type="paragraph" w:customStyle="1" w:styleId="StepContinue">
    <w:name w:val="Step Continue"/>
    <w:basedOn w:val="Normal"/>
    <w:rsid w:val="00112A5F"/>
    <w:pPr>
      <w:spacing w:before="200"/>
      <w:ind w:left="720"/>
    </w:pPr>
  </w:style>
  <w:style w:type="paragraph" w:customStyle="1" w:styleId="LabTitle">
    <w:name w:val="Lab Title"/>
    <w:basedOn w:val="Normal"/>
    <w:rsid w:val="00112A5F"/>
    <w:pPr>
      <w:spacing w:after="100"/>
      <w:jc w:val="center"/>
    </w:pPr>
    <w:rPr>
      <w:b/>
      <w:sz w:val="40"/>
      <w:szCs w:val="40"/>
    </w:rPr>
  </w:style>
  <w:style w:type="paragraph" w:customStyle="1" w:styleId="Body">
    <w:name w:val="Body"/>
    <w:basedOn w:val="Normal"/>
    <w:rsid w:val="00112A5F"/>
    <w:pPr>
      <w:spacing w:before="160"/>
    </w:pPr>
  </w:style>
  <w:style w:type="paragraph" w:customStyle="1" w:styleId="QuestionHeading">
    <w:name w:val="Question Heading"/>
    <w:basedOn w:val="Normal"/>
    <w:next w:val="Body"/>
    <w:rsid w:val="00112A5F"/>
    <w:pPr>
      <w:keepNext/>
      <w:spacing w:before="200"/>
    </w:pPr>
    <w:rPr>
      <w:b/>
      <w:sz w:val="24"/>
      <w:szCs w:val="24"/>
    </w:rPr>
  </w:style>
  <w:style w:type="paragraph" w:customStyle="1" w:styleId="BodyBulletFirst">
    <w:name w:val="Body Bullet First"/>
    <w:basedOn w:val="Normal"/>
    <w:next w:val="BodyBullet"/>
    <w:rsid w:val="00112A5F"/>
    <w:pPr>
      <w:tabs>
        <w:tab w:val="left" w:pos="360"/>
        <w:tab w:val="num" w:pos="1800"/>
      </w:tabs>
      <w:spacing w:before="120"/>
      <w:ind w:left="360"/>
    </w:pPr>
  </w:style>
  <w:style w:type="paragraph" w:customStyle="1" w:styleId="BodyBullet">
    <w:name w:val="Body Bullet"/>
    <w:basedOn w:val="Normal"/>
    <w:rsid w:val="00112A5F"/>
    <w:pPr>
      <w:tabs>
        <w:tab w:val="left" w:pos="360"/>
        <w:tab w:val="num" w:pos="1800"/>
      </w:tabs>
      <w:ind w:left="360"/>
    </w:pPr>
  </w:style>
  <w:style w:type="paragraph" w:customStyle="1" w:styleId="AnswerHead">
    <w:name w:val="Answer Head"/>
    <w:basedOn w:val="Normal"/>
    <w:next w:val="QuestioninAnswerSection"/>
    <w:rsid w:val="00112A5F"/>
    <w:rPr>
      <w:b/>
      <w:sz w:val="28"/>
    </w:rPr>
  </w:style>
  <w:style w:type="paragraph" w:customStyle="1" w:styleId="AnswerBullet">
    <w:name w:val="Answer Bullet"/>
    <w:basedOn w:val="Normal"/>
    <w:rsid w:val="00112A5F"/>
    <w:pPr>
      <w:numPr>
        <w:numId w:val="2"/>
      </w:numPr>
      <w:spacing w:before="120"/>
      <w:ind w:left="720"/>
    </w:pPr>
  </w:style>
  <w:style w:type="paragraph" w:styleId="BalloonText">
    <w:name w:val="Balloon Text"/>
    <w:basedOn w:val="Normal"/>
    <w:link w:val="BalloonTextChar"/>
    <w:rsid w:val="00112A5F"/>
    <w:rPr>
      <w:rFonts w:ascii="Tahoma" w:hAnsi="Tahoma" w:cs="Tahoma"/>
      <w:sz w:val="16"/>
      <w:szCs w:val="16"/>
    </w:rPr>
  </w:style>
  <w:style w:type="character" w:customStyle="1" w:styleId="BalloonTextChar">
    <w:name w:val="Balloon Text Char"/>
    <w:basedOn w:val="DefaultParagraphFont"/>
    <w:link w:val="BalloonText"/>
    <w:rsid w:val="00112A5F"/>
    <w:rPr>
      <w:rFonts w:ascii="Tahoma" w:eastAsia="Times New Roman" w:hAnsi="Tahoma" w:cs="Tahoma"/>
      <w:sz w:val="16"/>
      <w:szCs w:val="16"/>
      <w:lang w:eastAsia="ar-SA"/>
    </w:rPr>
  </w:style>
  <w:style w:type="paragraph" w:customStyle="1" w:styleId="LabHead">
    <w:name w:val="Lab Head"/>
    <w:basedOn w:val="Normal"/>
    <w:next w:val="Body"/>
    <w:rsid w:val="00112A5F"/>
    <w:pPr>
      <w:spacing w:before="240"/>
    </w:pPr>
    <w:rPr>
      <w:b/>
      <w:sz w:val="28"/>
      <w:szCs w:val="28"/>
    </w:rPr>
  </w:style>
  <w:style w:type="paragraph" w:customStyle="1" w:styleId="FlowBoxText">
    <w:name w:val="Flow Box Text"/>
    <w:basedOn w:val="Normal"/>
    <w:rsid w:val="00112A5F"/>
    <w:pPr>
      <w:spacing w:before="60"/>
      <w:jc w:val="center"/>
    </w:pPr>
  </w:style>
  <w:style w:type="paragraph" w:customStyle="1" w:styleId="TableHead">
    <w:name w:val="Table Head"/>
    <w:basedOn w:val="Normal"/>
    <w:rsid w:val="00112A5F"/>
    <w:pPr>
      <w:spacing w:before="80" w:after="80"/>
      <w:jc w:val="center"/>
    </w:pPr>
    <w:rPr>
      <w:b/>
    </w:rPr>
  </w:style>
  <w:style w:type="paragraph" w:customStyle="1" w:styleId="TableBody">
    <w:name w:val="Table Body"/>
    <w:basedOn w:val="Normal"/>
    <w:rsid w:val="00112A5F"/>
    <w:pPr>
      <w:spacing w:before="80" w:after="80"/>
    </w:pPr>
  </w:style>
  <w:style w:type="paragraph" w:customStyle="1" w:styleId="TableHeadinPrimaryStep">
    <w:name w:val="Table Head in Primary Step"/>
    <w:basedOn w:val="Normal"/>
    <w:rsid w:val="00112A5F"/>
    <w:pPr>
      <w:spacing w:before="80" w:after="80"/>
      <w:jc w:val="center"/>
    </w:pPr>
    <w:rPr>
      <w:b/>
      <w:sz w:val="24"/>
      <w:szCs w:val="24"/>
    </w:rPr>
  </w:style>
  <w:style w:type="paragraph" w:customStyle="1" w:styleId="TableBodyinPrimaryStep">
    <w:name w:val="Table Body in Primary Step"/>
    <w:basedOn w:val="Normal"/>
    <w:rsid w:val="00112A5F"/>
    <w:pPr>
      <w:spacing w:before="80" w:after="80"/>
    </w:pPr>
    <w:rPr>
      <w:sz w:val="24"/>
      <w:szCs w:val="24"/>
    </w:rPr>
  </w:style>
  <w:style w:type="paragraph" w:customStyle="1" w:styleId="Stepx-xContinue">
    <w:name w:val="Step x-x Continue"/>
    <w:basedOn w:val="Stepx-x"/>
    <w:next w:val="Stepx-xNoNumbering"/>
    <w:rsid w:val="00112A5F"/>
  </w:style>
  <w:style w:type="paragraph" w:customStyle="1" w:styleId="Codeline">
    <w:name w:val="Code line"/>
    <w:basedOn w:val="StepContinue"/>
    <w:rsid w:val="00112A5F"/>
    <w:rPr>
      <w:rFonts w:ascii="Consolas" w:hAnsi="Consolas"/>
    </w:rPr>
  </w:style>
  <w:style w:type="paragraph" w:styleId="DocumentMap">
    <w:name w:val="Document Map"/>
    <w:basedOn w:val="Normal"/>
    <w:link w:val="DocumentMapChar"/>
    <w:rsid w:val="00112A5F"/>
    <w:pPr>
      <w:shd w:val="clear" w:color="auto" w:fill="000080"/>
    </w:pPr>
    <w:rPr>
      <w:rFonts w:ascii="Tahoma" w:hAnsi="Tahoma" w:cs="Tahoma"/>
    </w:rPr>
  </w:style>
  <w:style w:type="character" w:customStyle="1" w:styleId="DocumentMapChar">
    <w:name w:val="Document Map Char"/>
    <w:basedOn w:val="DefaultParagraphFont"/>
    <w:link w:val="DocumentMap"/>
    <w:rsid w:val="00112A5F"/>
    <w:rPr>
      <w:rFonts w:ascii="Tahoma" w:eastAsia="Times New Roman" w:hAnsi="Tahoma" w:cs="Tahoma"/>
      <w:szCs w:val="20"/>
      <w:shd w:val="clear" w:color="auto" w:fill="000080"/>
      <w:lang w:eastAsia="ar-SA"/>
    </w:rPr>
  </w:style>
  <w:style w:type="paragraph" w:customStyle="1" w:styleId="GeneralInstructionsOnly">
    <w:name w:val="General Instructions Only"/>
    <w:basedOn w:val="Normal"/>
    <w:rsid w:val="00112A5F"/>
    <w:pPr>
      <w:spacing w:after="100"/>
      <w:jc w:val="center"/>
    </w:pPr>
    <w:rPr>
      <w:b/>
      <w:sz w:val="24"/>
      <w:szCs w:val="24"/>
    </w:rPr>
  </w:style>
  <w:style w:type="paragraph" w:styleId="Header">
    <w:name w:val="header"/>
    <w:basedOn w:val="Normal"/>
    <w:link w:val="HeaderChar"/>
    <w:rsid w:val="00112A5F"/>
    <w:pPr>
      <w:pBdr>
        <w:bottom w:val="single" w:sz="12" w:space="1" w:color="auto"/>
      </w:pBdr>
      <w:tabs>
        <w:tab w:val="center" w:pos="4320"/>
        <w:tab w:val="right" w:pos="9360"/>
      </w:tabs>
      <w:suppressAutoHyphens w:val="0"/>
    </w:pPr>
    <w:rPr>
      <w:rFonts w:cs="Arial"/>
      <w:lang w:eastAsia="ja-JP"/>
    </w:rPr>
  </w:style>
  <w:style w:type="character" w:customStyle="1" w:styleId="HeaderChar">
    <w:name w:val="Header Char"/>
    <w:basedOn w:val="DefaultParagraphFont"/>
    <w:link w:val="Header"/>
    <w:rsid w:val="00112A5F"/>
    <w:rPr>
      <w:rFonts w:ascii="Segoe UI" w:eastAsia="Times New Roman" w:hAnsi="Segoe UI" w:cs="Arial"/>
      <w:szCs w:val="20"/>
      <w:lang w:eastAsia="ja-JP"/>
    </w:rPr>
  </w:style>
  <w:style w:type="paragraph" w:customStyle="1" w:styleId="Stepx-xNoNumbering">
    <w:name w:val="Step x-x No Numbering"/>
    <w:basedOn w:val="Normal"/>
    <w:rsid w:val="00112A5F"/>
    <w:pPr>
      <w:spacing w:before="200"/>
      <w:ind w:left="720"/>
    </w:pPr>
    <w:rPr>
      <w:b/>
      <w:sz w:val="24"/>
    </w:rPr>
  </w:style>
  <w:style w:type="paragraph" w:styleId="FootnoteText">
    <w:name w:val="footnote text"/>
    <w:basedOn w:val="Normal"/>
    <w:link w:val="FootnoteTextChar"/>
    <w:rsid w:val="00112A5F"/>
  </w:style>
  <w:style w:type="character" w:customStyle="1" w:styleId="FootnoteTextChar">
    <w:name w:val="Footnote Text Char"/>
    <w:basedOn w:val="DefaultParagraphFont"/>
    <w:link w:val="FootnoteText"/>
    <w:rsid w:val="00112A5F"/>
    <w:rPr>
      <w:rFonts w:ascii="Segoe UI" w:eastAsia="Times New Roman" w:hAnsi="Segoe UI" w:cs="Times New Roman"/>
      <w:szCs w:val="20"/>
      <w:lang w:eastAsia="ar-SA"/>
    </w:rPr>
  </w:style>
  <w:style w:type="paragraph" w:styleId="CommentText">
    <w:name w:val="annotation text"/>
    <w:basedOn w:val="Normal"/>
    <w:link w:val="CommentTextChar"/>
    <w:rsid w:val="00112A5F"/>
  </w:style>
  <w:style w:type="character" w:customStyle="1" w:styleId="CommentTextChar">
    <w:name w:val="Comment Text Char"/>
    <w:basedOn w:val="DefaultParagraphFont"/>
    <w:link w:val="CommentText"/>
    <w:rsid w:val="00112A5F"/>
    <w:rPr>
      <w:rFonts w:ascii="Segoe UI" w:eastAsia="Times New Roman" w:hAnsi="Segoe UI" w:cs="Times New Roman"/>
      <w:szCs w:val="20"/>
      <w:lang w:eastAsia="ar-SA"/>
    </w:rPr>
  </w:style>
  <w:style w:type="paragraph" w:styleId="CommentSubject">
    <w:name w:val="annotation subject"/>
    <w:basedOn w:val="CommentText"/>
    <w:next w:val="CommentText"/>
    <w:link w:val="CommentSubjectChar"/>
    <w:rsid w:val="00112A5F"/>
    <w:rPr>
      <w:b/>
      <w:bCs/>
    </w:rPr>
  </w:style>
  <w:style w:type="character" w:customStyle="1" w:styleId="CommentSubjectChar">
    <w:name w:val="Comment Subject Char"/>
    <w:basedOn w:val="CommentTextChar"/>
    <w:link w:val="CommentSubject"/>
    <w:rsid w:val="00112A5F"/>
    <w:rPr>
      <w:rFonts w:ascii="Segoe UI" w:eastAsia="Times New Roman" w:hAnsi="Segoe UI" w:cs="Times New Roman"/>
      <w:b/>
      <w:bCs/>
      <w:szCs w:val="20"/>
      <w:lang w:eastAsia="ar-SA"/>
    </w:rPr>
  </w:style>
  <w:style w:type="paragraph" w:styleId="EndnoteText">
    <w:name w:val="endnote text"/>
    <w:basedOn w:val="Normal"/>
    <w:link w:val="EndnoteTextChar"/>
    <w:rsid w:val="00112A5F"/>
  </w:style>
  <w:style w:type="character" w:customStyle="1" w:styleId="EndnoteTextChar">
    <w:name w:val="Endnote Text Char"/>
    <w:basedOn w:val="DefaultParagraphFont"/>
    <w:link w:val="EndnoteText"/>
    <w:rsid w:val="00112A5F"/>
    <w:rPr>
      <w:rFonts w:ascii="Segoe UI" w:eastAsia="Times New Roman" w:hAnsi="Segoe UI" w:cs="Times New Roman"/>
      <w:szCs w:val="20"/>
      <w:lang w:eastAsia="ar-SA"/>
    </w:rPr>
  </w:style>
  <w:style w:type="paragraph" w:customStyle="1" w:styleId="GeneralBody">
    <w:name w:val="General Body"/>
    <w:basedOn w:val="Normal"/>
    <w:rsid w:val="00112A5F"/>
    <w:pPr>
      <w:spacing w:before="280"/>
      <w:ind w:left="720"/>
    </w:pPr>
    <w:rPr>
      <w:sz w:val="24"/>
      <w:szCs w:val="24"/>
    </w:rPr>
  </w:style>
  <w:style w:type="paragraph" w:customStyle="1" w:styleId="StyleQuestionHeadingItalic">
    <w:name w:val="Style Question Heading + Italic"/>
    <w:basedOn w:val="QuestionHeading"/>
    <w:next w:val="Body"/>
    <w:rsid w:val="00112A5F"/>
    <w:rPr>
      <w:bCs/>
      <w:i/>
      <w:iCs/>
    </w:rPr>
  </w:style>
  <w:style w:type="paragraph" w:styleId="Revision">
    <w:name w:val="Revision"/>
    <w:rsid w:val="00112A5F"/>
    <w:pPr>
      <w:suppressAutoHyphens/>
      <w:spacing w:after="0" w:line="240" w:lineRule="auto"/>
    </w:pPr>
    <w:rPr>
      <w:rFonts w:ascii="Arial" w:eastAsia="Times New Roman" w:hAnsi="Arial" w:cs="Times New Roman"/>
      <w:sz w:val="20"/>
      <w:szCs w:val="20"/>
      <w:lang w:eastAsia="ar-SA"/>
    </w:rPr>
  </w:style>
  <w:style w:type="paragraph" w:customStyle="1" w:styleId="BodyTextRight">
    <w:name w:val="Body Text Right"/>
    <w:basedOn w:val="BodyText"/>
    <w:rsid w:val="00112A5F"/>
    <w:pPr>
      <w:spacing w:before="0" w:after="0"/>
      <w:jc w:val="right"/>
    </w:pPr>
  </w:style>
  <w:style w:type="paragraph" w:customStyle="1" w:styleId="BodySmallRight">
    <w:name w:val="Body Small Right"/>
    <w:basedOn w:val="BodyTextRight"/>
    <w:rsid w:val="00112A5F"/>
    <w:rPr>
      <w:sz w:val="18"/>
      <w:szCs w:val="18"/>
    </w:rPr>
  </w:style>
  <w:style w:type="character" w:customStyle="1" w:styleId="Buttons">
    <w:name w:val="Buttons"/>
    <w:basedOn w:val="DefaultParagraphFont"/>
    <w:rsid w:val="00112A5F"/>
    <w:rPr>
      <w:b/>
    </w:rPr>
  </w:style>
  <w:style w:type="paragraph" w:styleId="Title">
    <w:name w:val="Title"/>
    <w:basedOn w:val="Normal"/>
    <w:link w:val="TitleChar"/>
    <w:rsid w:val="00112A5F"/>
    <w:pPr>
      <w:framePr w:h="1152" w:hRule="exact" w:wrap="around" w:vAnchor="page" w:hAnchor="page" w:xAlign="center" w:y="1441" w:anchorLock="1"/>
      <w:suppressAutoHyphens w:val="0"/>
      <w:jc w:val="center"/>
    </w:pPr>
    <w:rPr>
      <w:b/>
      <w:kern w:val="28"/>
      <w:sz w:val="36"/>
      <w:lang w:eastAsia="en-US"/>
    </w:rPr>
  </w:style>
  <w:style w:type="character" w:customStyle="1" w:styleId="TitleChar">
    <w:name w:val="Title Char"/>
    <w:basedOn w:val="DefaultParagraphFont"/>
    <w:link w:val="Title"/>
    <w:rsid w:val="00112A5F"/>
    <w:rPr>
      <w:rFonts w:ascii="Segoe UI" w:eastAsia="Times New Roman" w:hAnsi="Segoe UI" w:cs="Times New Roman"/>
      <w:b/>
      <w:kern w:val="28"/>
      <w:sz w:val="36"/>
      <w:szCs w:val="20"/>
    </w:rPr>
  </w:style>
  <w:style w:type="paragraph" w:customStyle="1" w:styleId="Byline">
    <w:name w:val="Byline"/>
    <w:basedOn w:val="Title"/>
    <w:rsid w:val="00112A5F"/>
    <w:pPr>
      <w:framePr w:wrap="around"/>
      <w:spacing w:after="240"/>
      <w:jc w:val="right"/>
    </w:pPr>
    <w:rPr>
      <w:caps/>
      <w:sz w:val="24"/>
      <w:szCs w:val="28"/>
    </w:rPr>
  </w:style>
  <w:style w:type="paragraph" w:customStyle="1" w:styleId="Chapter">
    <w:name w:val="Chapter"/>
    <w:basedOn w:val="Normal"/>
    <w:rsid w:val="00112A5F"/>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BodyText"/>
    <w:next w:val="Normal"/>
    <w:rsid w:val="00112A5F"/>
    <w:pPr>
      <w:tabs>
        <w:tab w:val="left" w:pos="3600"/>
        <w:tab w:val="left" w:pos="3958"/>
      </w:tabs>
    </w:pPr>
  </w:style>
  <w:style w:type="paragraph" w:customStyle="1" w:styleId="Drawings">
    <w:name w:val="Drawings"/>
    <w:basedOn w:val="Figures"/>
    <w:rsid w:val="00112A5F"/>
    <w:pPr>
      <w:tabs>
        <w:tab w:val="clear" w:pos="3600"/>
        <w:tab w:val="clear" w:pos="3958"/>
      </w:tabs>
      <w:jc w:val="right"/>
    </w:pPr>
  </w:style>
  <w:style w:type="paragraph" w:customStyle="1" w:styleId="ForcePageBreak">
    <w:name w:val="ForcePageBreak"/>
    <w:basedOn w:val="AllowPageBreak"/>
    <w:rsid w:val="00112A5F"/>
    <w:pPr>
      <w:pageBreakBefore/>
    </w:pPr>
  </w:style>
  <w:style w:type="paragraph" w:customStyle="1" w:styleId="HeadingBase">
    <w:name w:val="Heading Base"/>
    <w:rsid w:val="00112A5F"/>
    <w:pPr>
      <w:keepNext/>
      <w:spacing w:after="0" w:line="240" w:lineRule="auto"/>
    </w:pPr>
    <w:rPr>
      <w:rFonts w:ascii="Franklin Gothic Book" w:eastAsia="Times New Roman" w:hAnsi="Franklin Gothic Book" w:cs="Times New Roman"/>
      <w:b/>
      <w:caps/>
      <w:color w:val="003366"/>
      <w:sz w:val="24"/>
      <w:szCs w:val="20"/>
      <w:lang w:val="en-AU"/>
    </w:rPr>
  </w:style>
  <w:style w:type="paragraph" w:customStyle="1" w:styleId="GlossaryHeading">
    <w:name w:val="Glossary Heading"/>
    <w:basedOn w:val="HeadingBase"/>
    <w:rsid w:val="00112A5F"/>
    <w:rPr>
      <w:sz w:val="32"/>
    </w:rPr>
  </w:style>
  <w:style w:type="paragraph" w:customStyle="1" w:styleId="HeadingProcedure">
    <w:name w:val="Heading Procedure"/>
    <w:basedOn w:val="HeadingBase"/>
    <w:next w:val="Normal"/>
    <w:rsid w:val="00112A5F"/>
    <w:pPr>
      <w:numPr>
        <w:numId w:val="6"/>
      </w:numPr>
      <w:tabs>
        <w:tab w:val="left" w:pos="0"/>
      </w:tabs>
      <w:spacing w:before="120" w:after="60"/>
    </w:pPr>
    <w:rPr>
      <w:i/>
      <w:caps w:val="0"/>
      <w:sz w:val="22"/>
    </w:rPr>
  </w:style>
  <w:style w:type="character" w:customStyle="1" w:styleId="HotSpot">
    <w:name w:val="HotSpot"/>
    <w:rsid w:val="00112A5F"/>
    <w:rPr>
      <w:b w:val="0"/>
      <w:i w:val="0"/>
      <w:color w:val="0000FF"/>
      <w:u w:val="none"/>
    </w:rPr>
  </w:style>
  <w:style w:type="paragraph" w:customStyle="1" w:styleId="InChapter">
    <w:name w:val="InChapter"/>
    <w:basedOn w:val="Heading3"/>
    <w:rsid w:val="00112A5F"/>
    <w:pPr>
      <w:spacing w:after="240"/>
      <w:outlineLvl w:val="9"/>
    </w:pPr>
    <w:rPr>
      <w:noProof/>
    </w:rPr>
  </w:style>
  <w:style w:type="paragraph" w:styleId="Index1">
    <w:name w:val="index 1"/>
    <w:basedOn w:val="Normal"/>
    <w:next w:val="Normal"/>
    <w:semiHidden/>
    <w:rsid w:val="00112A5F"/>
    <w:pPr>
      <w:keepLines/>
      <w:tabs>
        <w:tab w:val="right" w:pos="4176"/>
      </w:tabs>
      <w:suppressAutoHyphens w:val="0"/>
      <w:ind w:left="198" w:hanging="198"/>
    </w:pPr>
    <w:rPr>
      <w:rFonts w:ascii="Gill Sans MT" w:hAnsi="Gill Sans MT"/>
      <w:caps/>
      <w:lang w:eastAsia="en-US"/>
    </w:rPr>
  </w:style>
  <w:style w:type="paragraph" w:styleId="Index2">
    <w:name w:val="index 2"/>
    <w:basedOn w:val="Normal"/>
    <w:next w:val="Normal"/>
    <w:semiHidden/>
    <w:rsid w:val="00112A5F"/>
    <w:pPr>
      <w:keepNext/>
      <w:keepLines/>
      <w:tabs>
        <w:tab w:val="right" w:pos="4176"/>
      </w:tabs>
      <w:suppressAutoHyphens w:val="0"/>
      <w:ind w:left="568" w:hanging="284"/>
    </w:pPr>
    <w:rPr>
      <w:rFonts w:ascii="Gill Sans MT" w:hAnsi="Gill Sans MT"/>
      <w:lang w:eastAsia="en-US"/>
    </w:rPr>
  </w:style>
  <w:style w:type="paragraph" w:styleId="List2">
    <w:name w:val="List 2"/>
    <w:basedOn w:val="BodyText"/>
    <w:rsid w:val="00112A5F"/>
    <w:pPr>
      <w:tabs>
        <w:tab w:val="left" w:pos="680"/>
      </w:tabs>
      <w:spacing w:before="60" w:after="60"/>
      <w:ind w:left="680" w:hanging="340"/>
    </w:pPr>
  </w:style>
  <w:style w:type="paragraph" w:styleId="ListNumber2">
    <w:name w:val="List Number 2"/>
    <w:basedOn w:val="List2"/>
    <w:rsid w:val="00112A5F"/>
    <w:pPr>
      <w:numPr>
        <w:numId w:val="7"/>
      </w:numPr>
    </w:pPr>
  </w:style>
  <w:style w:type="paragraph" w:styleId="Index3">
    <w:name w:val="index 3"/>
    <w:basedOn w:val="ListNumber2"/>
    <w:next w:val="Normal"/>
    <w:semiHidden/>
    <w:rsid w:val="00112A5F"/>
    <w:pPr>
      <w:numPr>
        <w:numId w:val="0"/>
      </w:numPr>
      <w:tabs>
        <w:tab w:val="right" w:leader="dot" w:pos="4176"/>
      </w:tabs>
    </w:pPr>
  </w:style>
  <w:style w:type="paragraph" w:styleId="IndexHeading">
    <w:name w:val="index heading"/>
    <w:basedOn w:val="Normal"/>
    <w:next w:val="Index1"/>
    <w:semiHidden/>
    <w:rsid w:val="00112A5F"/>
    <w:pPr>
      <w:keepNext/>
      <w:keepLines/>
      <w:suppressAutoHyphens w:val="0"/>
      <w:spacing w:before="120" w:after="120"/>
    </w:pPr>
    <w:rPr>
      <w:b/>
      <w:color w:val="336699"/>
      <w:sz w:val="24"/>
      <w:lang w:eastAsia="en-US"/>
    </w:rPr>
  </w:style>
  <w:style w:type="paragraph" w:styleId="List3">
    <w:name w:val="List 3"/>
    <w:basedOn w:val="BodyText"/>
    <w:rsid w:val="00112A5F"/>
    <w:pPr>
      <w:tabs>
        <w:tab w:val="left" w:pos="1021"/>
      </w:tabs>
      <w:spacing w:before="60" w:after="60"/>
      <w:ind w:left="1020" w:hanging="340"/>
    </w:pPr>
  </w:style>
  <w:style w:type="paragraph" w:styleId="List4">
    <w:name w:val="List 4"/>
    <w:basedOn w:val="BodyText"/>
    <w:rsid w:val="00112A5F"/>
    <w:pPr>
      <w:tabs>
        <w:tab w:val="left" w:pos="1361"/>
      </w:tabs>
      <w:spacing w:before="60" w:after="60"/>
      <w:ind w:left="1361" w:hanging="340"/>
    </w:pPr>
  </w:style>
  <w:style w:type="paragraph" w:styleId="List5">
    <w:name w:val="List 5"/>
    <w:basedOn w:val="BodyText"/>
    <w:rsid w:val="00112A5F"/>
    <w:pPr>
      <w:tabs>
        <w:tab w:val="left" w:pos="1701"/>
      </w:tabs>
      <w:spacing w:before="60" w:after="60"/>
      <w:ind w:left="1701" w:hanging="340"/>
    </w:pPr>
  </w:style>
  <w:style w:type="paragraph" w:customStyle="1" w:styleId="ListAlpha">
    <w:name w:val="List Alpha"/>
    <w:basedOn w:val="List"/>
    <w:rsid w:val="00112A5F"/>
    <w:pPr>
      <w:numPr>
        <w:numId w:val="8"/>
      </w:numPr>
    </w:pPr>
  </w:style>
  <w:style w:type="paragraph" w:customStyle="1" w:styleId="ListAlpha2">
    <w:name w:val="List Alpha 2"/>
    <w:basedOn w:val="List2"/>
    <w:rsid w:val="00112A5F"/>
    <w:pPr>
      <w:numPr>
        <w:numId w:val="9"/>
      </w:numPr>
    </w:pPr>
    <w:rPr>
      <w:szCs w:val="22"/>
    </w:rPr>
  </w:style>
  <w:style w:type="paragraph" w:styleId="ListBullet4">
    <w:name w:val="List Bullet 4"/>
    <w:basedOn w:val="List4"/>
    <w:rsid w:val="00112A5F"/>
    <w:pPr>
      <w:numPr>
        <w:numId w:val="12"/>
      </w:numPr>
    </w:pPr>
  </w:style>
  <w:style w:type="paragraph" w:styleId="ListBullet5">
    <w:name w:val="List Bullet 5"/>
    <w:basedOn w:val="List5"/>
    <w:rsid w:val="00112A5F"/>
    <w:pPr>
      <w:numPr>
        <w:numId w:val="13"/>
      </w:numPr>
    </w:pPr>
  </w:style>
  <w:style w:type="paragraph" w:styleId="ListContinue4">
    <w:name w:val="List Continue 4"/>
    <w:basedOn w:val="List4"/>
    <w:rsid w:val="00112A5F"/>
    <w:pPr>
      <w:ind w:firstLine="0"/>
    </w:pPr>
  </w:style>
  <w:style w:type="paragraph" w:styleId="ListContinue5">
    <w:name w:val="List Continue 5"/>
    <w:basedOn w:val="List5"/>
    <w:rsid w:val="00112A5F"/>
    <w:pPr>
      <w:ind w:firstLine="0"/>
    </w:pPr>
  </w:style>
  <w:style w:type="paragraph" w:customStyle="1" w:styleId="ListNote">
    <w:name w:val="List Note"/>
    <w:basedOn w:val="List"/>
    <w:rsid w:val="00112A5F"/>
    <w:pPr>
      <w:pBdr>
        <w:top w:val="double" w:sz="4" w:space="2" w:color="A0BEDC"/>
        <w:bottom w:val="double" w:sz="4" w:space="2" w:color="A0BEDC"/>
      </w:pBdr>
      <w:tabs>
        <w:tab w:val="left" w:pos="1021"/>
      </w:tabs>
      <w:ind w:firstLine="0"/>
    </w:pPr>
  </w:style>
  <w:style w:type="paragraph" w:styleId="ListNumber3">
    <w:name w:val="List Number 3"/>
    <w:basedOn w:val="List3"/>
    <w:rsid w:val="00112A5F"/>
    <w:pPr>
      <w:numPr>
        <w:numId w:val="15"/>
      </w:numPr>
    </w:pPr>
  </w:style>
  <w:style w:type="paragraph" w:styleId="ListNumber4">
    <w:name w:val="List Number 4"/>
    <w:basedOn w:val="List4"/>
    <w:rsid w:val="00112A5F"/>
    <w:pPr>
      <w:numPr>
        <w:numId w:val="16"/>
      </w:numPr>
    </w:pPr>
  </w:style>
  <w:style w:type="paragraph" w:styleId="ListNumber5">
    <w:name w:val="List Number 5"/>
    <w:basedOn w:val="List5"/>
    <w:rsid w:val="00112A5F"/>
    <w:pPr>
      <w:numPr>
        <w:numId w:val="17"/>
      </w:numPr>
    </w:pPr>
  </w:style>
  <w:style w:type="paragraph" w:customStyle="1" w:styleId="MarginNote">
    <w:name w:val="Margin Note"/>
    <w:basedOn w:val="BodyText"/>
    <w:rsid w:val="00112A5F"/>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112A5F"/>
    <w:pPr>
      <w:spacing w:before="0" w:after="0"/>
    </w:pPr>
    <w:rPr>
      <w:rFonts w:ascii="Arial Black" w:hAnsi="Arial Black"/>
      <w:color w:val="999999"/>
    </w:rPr>
  </w:style>
  <w:style w:type="paragraph" w:customStyle="1" w:styleId="MarginIcons">
    <w:name w:val="Margin Icons"/>
    <w:basedOn w:val="BodyText"/>
    <w:rsid w:val="00112A5F"/>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ListBullet"/>
    <w:rsid w:val="00112A5F"/>
    <w:pPr>
      <w:numPr>
        <w:numId w:val="0"/>
      </w:numPr>
      <w:tabs>
        <w:tab w:val="right" w:leader="dot" w:pos="6521"/>
      </w:tabs>
      <w:spacing w:before="0"/>
    </w:pPr>
  </w:style>
  <w:style w:type="paragraph" w:customStyle="1" w:styleId="MiniTOCTitle">
    <w:name w:val="MiniTOCTitle"/>
    <w:basedOn w:val="Heading4"/>
    <w:rsid w:val="00112A5F"/>
    <w:pPr>
      <w:framePr w:wrap="around" w:vAnchor="text" w:hAnchor="text" w:y="1"/>
      <w:pBdr>
        <w:bottom w:val="single" w:sz="12" w:space="1" w:color="EE3424"/>
      </w:pBdr>
      <w:spacing w:before="240"/>
      <w:outlineLvl w:val="9"/>
    </w:pPr>
    <w:rPr>
      <w:rFonts w:ascii="Segoe UI" w:hAnsi="Segoe UI"/>
      <w:noProof/>
      <w:sz w:val="24"/>
    </w:rPr>
  </w:style>
  <w:style w:type="paragraph" w:customStyle="1" w:styleId="Note">
    <w:name w:val="Note"/>
    <w:basedOn w:val="BodyText"/>
    <w:rsid w:val="00112A5F"/>
    <w:pPr>
      <w:pBdr>
        <w:top w:val="double" w:sz="4" w:space="4" w:color="A0BEDC"/>
        <w:bottom w:val="double" w:sz="4" w:space="4" w:color="A0BEDC"/>
      </w:pBdr>
      <w:tabs>
        <w:tab w:val="left" w:pos="680"/>
      </w:tabs>
    </w:pPr>
  </w:style>
  <w:style w:type="paragraph" w:customStyle="1" w:styleId="NoteBullet">
    <w:name w:val="Note Bullet"/>
    <w:basedOn w:val="Note"/>
    <w:rsid w:val="00112A5F"/>
    <w:pPr>
      <w:tabs>
        <w:tab w:val="clear" w:pos="680"/>
      </w:tabs>
      <w:spacing w:before="60" w:after="60"/>
    </w:pPr>
  </w:style>
  <w:style w:type="character" w:styleId="PageNumber">
    <w:name w:val="page number"/>
    <w:basedOn w:val="DefaultParagraphFont"/>
    <w:rsid w:val="00112A5F"/>
  </w:style>
  <w:style w:type="paragraph" w:customStyle="1" w:styleId="SubHeading1">
    <w:name w:val="SubHeading1"/>
    <w:basedOn w:val="HeadingBase"/>
    <w:rsid w:val="00112A5F"/>
    <w:pPr>
      <w:spacing w:before="240" w:after="60"/>
    </w:pPr>
    <w:rPr>
      <w:rFonts w:ascii="Arial" w:hAnsi="Arial"/>
      <w:caps w:val="0"/>
      <w:color w:val="auto"/>
    </w:rPr>
  </w:style>
  <w:style w:type="paragraph" w:customStyle="1" w:styleId="SubHeading2">
    <w:name w:val="SubHeading2"/>
    <w:basedOn w:val="HeadingBase"/>
    <w:rsid w:val="00112A5F"/>
    <w:pPr>
      <w:spacing w:before="240" w:after="60"/>
    </w:pPr>
    <w:rPr>
      <w:sz w:val="20"/>
    </w:rPr>
  </w:style>
  <w:style w:type="character" w:customStyle="1" w:styleId="Subscript">
    <w:name w:val="Subscript"/>
    <w:basedOn w:val="DefaultParagraphFont"/>
    <w:rsid w:val="00112A5F"/>
    <w:rPr>
      <w:sz w:val="16"/>
      <w:vertAlign w:val="subscript"/>
    </w:rPr>
  </w:style>
  <w:style w:type="paragraph" w:styleId="Subtitle">
    <w:name w:val="Subtitle"/>
    <w:basedOn w:val="Title"/>
    <w:link w:val="SubtitleChar"/>
    <w:rsid w:val="00112A5F"/>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SubtitleChar">
    <w:name w:val="Subtitle Char"/>
    <w:basedOn w:val="DefaultParagraphFont"/>
    <w:link w:val="Subtitle"/>
    <w:rsid w:val="00112A5F"/>
    <w:rPr>
      <w:rFonts w:ascii="Times New Roman" w:eastAsia="Times New Roman" w:hAnsi="Times New Roman" w:cs="Times New Roman"/>
      <w:b/>
      <w:kern w:val="28"/>
      <w:sz w:val="36"/>
      <w:szCs w:val="20"/>
    </w:rPr>
  </w:style>
  <w:style w:type="paragraph" w:customStyle="1" w:styleId="SuperHeading">
    <w:name w:val="SuperHeading"/>
    <w:basedOn w:val="Normal"/>
    <w:rsid w:val="00112A5F"/>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DefaultParagraphFont"/>
    <w:rsid w:val="00112A5F"/>
    <w:rPr>
      <w:sz w:val="16"/>
      <w:vertAlign w:val="superscript"/>
    </w:rPr>
  </w:style>
  <w:style w:type="paragraph" w:customStyle="1" w:styleId="SuperTitle">
    <w:name w:val="SuperTitle"/>
    <w:next w:val="Title"/>
    <w:rsid w:val="00112A5F"/>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rPr>
  </w:style>
  <w:style w:type="character" w:customStyle="1" w:styleId="Symbols">
    <w:name w:val="Symbols"/>
    <w:basedOn w:val="DefaultParagraphFont"/>
    <w:rsid w:val="00112A5F"/>
    <w:rPr>
      <w:rFonts w:ascii="Symbol" w:hAnsi="Symbol"/>
    </w:rPr>
  </w:style>
  <w:style w:type="paragraph" w:customStyle="1" w:styleId="TableBodyTextRight">
    <w:name w:val="Table Body Text Right"/>
    <w:basedOn w:val="TableBodyText"/>
    <w:rsid w:val="00112A5F"/>
    <w:pPr>
      <w:widowControl w:val="0"/>
      <w:autoSpaceDE w:val="0"/>
      <w:autoSpaceDN w:val="0"/>
      <w:adjustRightInd w:val="0"/>
      <w:jc w:val="right"/>
    </w:pPr>
    <w:rPr>
      <w:rFonts w:cs="Arial"/>
      <w:szCs w:val="18"/>
    </w:rPr>
  </w:style>
  <w:style w:type="paragraph" w:customStyle="1" w:styleId="TableHeading">
    <w:name w:val="Table Heading"/>
    <w:basedOn w:val="HeadingBase"/>
    <w:rsid w:val="00112A5F"/>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ListBullet"/>
    <w:rsid w:val="00112A5F"/>
    <w:pPr>
      <w:numPr>
        <w:numId w:val="22"/>
      </w:numPr>
    </w:pPr>
  </w:style>
  <w:style w:type="paragraph" w:customStyle="1" w:styleId="TableListNumber">
    <w:name w:val="Table List Number"/>
    <w:basedOn w:val="ListNumber"/>
    <w:rsid w:val="00112A5F"/>
    <w:pPr>
      <w:numPr>
        <w:numId w:val="0"/>
      </w:numPr>
    </w:pPr>
  </w:style>
  <w:style w:type="paragraph" w:styleId="TableofFigures">
    <w:name w:val="table of figures"/>
    <w:basedOn w:val="Normal"/>
    <w:next w:val="Normal"/>
    <w:semiHidden/>
    <w:rsid w:val="00112A5F"/>
    <w:pPr>
      <w:keepNext/>
      <w:keepLines/>
      <w:tabs>
        <w:tab w:val="right" w:leader="dot" w:pos="9072"/>
      </w:tabs>
      <w:suppressAutoHyphens w:val="0"/>
      <w:ind w:left="970" w:hanging="403"/>
    </w:pPr>
    <w:rPr>
      <w:rFonts w:ascii="Times New Roman" w:hAnsi="Times New Roman"/>
      <w:b/>
      <w:lang w:eastAsia="en-US"/>
    </w:rPr>
  </w:style>
  <w:style w:type="paragraph" w:styleId="TOC1">
    <w:name w:val="toc 1"/>
    <w:basedOn w:val="Normal"/>
    <w:next w:val="Normal"/>
    <w:uiPriority w:val="39"/>
    <w:rsid w:val="00112A5F"/>
    <w:pPr>
      <w:tabs>
        <w:tab w:val="left" w:pos="1440"/>
        <w:tab w:val="right" w:leader="dot" w:pos="9360"/>
      </w:tabs>
      <w:suppressAutoHyphens w:val="0"/>
      <w:spacing w:before="120" w:after="240"/>
      <w:ind w:left="1296" w:right="720" w:hanging="936"/>
    </w:pPr>
    <w:rPr>
      <w:b/>
      <w:noProof/>
      <w:sz w:val="24"/>
      <w:szCs w:val="24"/>
      <w:lang w:eastAsia="en-US"/>
    </w:rPr>
  </w:style>
  <w:style w:type="paragraph" w:styleId="TOC2">
    <w:name w:val="toc 2"/>
    <w:basedOn w:val="Heading1"/>
    <w:next w:val="Normal"/>
    <w:uiPriority w:val="39"/>
    <w:rsid w:val="00112A5F"/>
    <w:pPr>
      <w:keepNext w:val="0"/>
      <w:shd w:val="clear" w:color="FFFFFF" w:fill="auto"/>
      <w:spacing w:before="120" w:after="120"/>
      <w:ind w:left="720"/>
      <w:jc w:val="left"/>
    </w:pPr>
    <w:rPr>
      <w:rFonts w:ascii="Segoe UI" w:hAnsi="Segoe UI"/>
      <w:sz w:val="24"/>
      <w:lang w:val="en-US"/>
    </w:rPr>
  </w:style>
  <w:style w:type="paragraph" w:styleId="TOC3">
    <w:name w:val="toc 3"/>
    <w:basedOn w:val="Heading2"/>
    <w:next w:val="Normal"/>
    <w:uiPriority w:val="39"/>
    <w:rsid w:val="00112A5F"/>
    <w:pPr>
      <w:keepNext w:val="0"/>
      <w:keepLines w:val="0"/>
      <w:spacing w:before="120"/>
      <w:ind w:left="1080"/>
    </w:pPr>
    <w:rPr>
      <w:rFonts w:ascii="Segoe UI" w:hAnsi="Segoe UI"/>
      <w:sz w:val="24"/>
      <w:szCs w:val="20"/>
      <w:lang w:val="en-US"/>
    </w:rPr>
  </w:style>
  <w:style w:type="paragraph" w:styleId="TOC4">
    <w:name w:val="toc 4"/>
    <w:basedOn w:val="Heading3"/>
    <w:next w:val="Normal"/>
    <w:autoRedefine/>
    <w:semiHidden/>
    <w:rsid w:val="00112A5F"/>
    <w:pPr>
      <w:keepNext w:val="0"/>
      <w:spacing w:before="240" w:line="240" w:lineRule="exact"/>
      <w:ind w:left="1080"/>
    </w:pPr>
    <w:rPr>
      <w:b w:val="0"/>
      <w:spacing w:val="-15"/>
      <w:kern w:val="28"/>
      <w:sz w:val="20"/>
      <w:lang w:val="en-US"/>
    </w:rPr>
  </w:style>
  <w:style w:type="paragraph" w:styleId="TOC5">
    <w:name w:val="toc 5"/>
    <w:basedOn w:val="Heading4"/>
    <w:next w:val="Normal"/>
    <w:autoRedefine/>
    <w:rsid w:val="00112A5F"/>
    <w:pPr>
      <w:spacing w:before="180"/>
      <w:ind w:left="1440"/>
    </w:pPr>
    <w:rPr>
      <w:b w:val="0"/>
      <w:bCs/>
      <w:sz w:val="18"/>
      <w:szCs w:val="28"/>
      <w:lang w:val="en-US"/>
    </w:rPr>
  </w:style>
  <w:style w:type="paragraph" w:styleId="TOC6">
    <w:name w:val="toc 6"/>
    <w:basedOn w:val="Normal"/>
    <w:next w:val="Normal"/>
    <w:autoRedefine/>
    <w:rsid w:val="00112A5F"/>
    <w:pPr>
      <w:suppressAutoHyphens w:val="0"/>
      <w:spacing w:before="120" w:after="120"/>
      <w:ind w:left="1000"/>
    </w:pPr>
    <w:rPr>
      <w:lang w:eastAsia="en-US"/>
    </w:rPr>
  </w:style>
  <w:style w:type="paragraph" w:styleId="TOC7">
    <w:name w:val="toc 7"/>
    <w:basedOn w:val="Normal"/>
    <w:next w:val="Normal"/>
    <w:autoRedefine/>
    <w:rsid w:val="00112A5F"/>
    <w:pPr>
      <w:suppressAutoHyphens w:val="0"/>
      <w:spacing w:before="120" w:after="120"/>
      <w:ind w:left="1200"/>
    </w:pPr>
    <w:rPr>
      <w:rFonts w:ascii="Times New Roman" w:hAnsi="Times New Roman"/>
      <w:lang w:eastAsia="en-US"/>
    </w:rPr>
  </w:style>
  <w:style w:type="paragraph" w:styleId="TOC8">
    <w:name w:val="toc 8"/>
    <w:basedOn w:val="Normal"/>
    <w:next w:val="Normal"/>
    <w:autoRedefine/>
    <w:rsid w:val="00112A5F"/>
    <w:pPr>
      <w:suppressAutoHyphens w:val="0"/>
      <w:spacing w:before="120" w:after="120"/>
      <w:ind w:left="1400"/>
    </w:pPr>
    <w:rPr>
      <w:rFonts w:ascii="Times New Roman" w:hAnsi="Times New Roman"/>
      <w:lang w:eastAsia="en-US"/>
    </w:rPr>
  </w:style>
  <w:style w:type="paragraph" w:styleId="TOC9">
    <w:name w:val="toc 9"/>
    <w:basedOn w:val="Normal"/>
    <w:next w:val="Normal"/>
    <w:autoRedefine/>
    <w:rsid w:val="00112A5F"/>
    <w:pPr>
      <w:suppressAutoHyphens w:val="0"/>
      <w:spacing w:before="120" w:after="120"/>
      <w:ind w:left="1600"/>
    </w:pPr>
    <w:rPr>
      <w:rFonts w:ascii="Times New Roman" w:hAnsi="Times New Roman"/>
      <w:lang w:eastAsia="en-US"/>
    </w:rPr>
  </w:style>
  <w:style w:type="paragraph" w:customStyle="1" w:styleId="TOCBase">
    <w:name w:val="TOC Base"/>
    <w:rsid w:val="00112A5F"/>
    <w:pPr>
      <w:spacing w:after="0" w:line="240" w:lineRule="auto"/>
    </w:pPr>
    <w:rPr>
      <w:rFonts w:ascii="Franklin Gothic Book" w:eastAsia="Times New Roman" w:hAnsi="Franklin Gothic Book" w:cs="Times New Roman"/>
      <w:noProof/>
      <w:sz w:val="20"/>
      <w:szCs w:val="20"/>
      <w:lang w:val="en-AU"/>
    </w:rPr>
  </w:style>
  <w:style w:type="paragraph" w:customStyle="1" w:styleId="TOFTitle">
    <w:name w:val="TOFTitle"/>
    <w:basedOn w:val="TOCTitle"/>
    <w:rsid w:val="00112A5F"/>
  </w:style>
  <w:style w:type="character" w:customStyle="1" w:styleId="Underlined">
    <w:name w:val="Underlined"/>
    <w:basedOn w:val="DefaultParagraphFont"/>
    <w:rsid w:val="00112A5F"/>
    <w:rPr>
      <w:u w:val="single"/>
    </w:rPr>
  </w:style>
  <w:style w:type="paragraph" w:customStyle="1" w:styleId="Version">
    <w:name w:val="Version"/>
    <w:basedOn w:val="Title"/>
    <w:rsid w:val="00112A5F"/>
    <w:pPr>
      <w:framePr w:wrap="around"/>
      <w:spacing w:before="1800" w:after="240"/>
      <w:jc w:val="right"/>
    </w:pPr>
    <w:rPr>
      <w:b w:val="0"/>
      <w:caps/>
      <w:color w:val="336699"/>
      <w:sz w:val="28"/>
    </w:rPr>
  </w:style>
  <w:style w:type="paragraph" w:customStyle="1" w:styleId="WideTable">
    <w:name w:val="Wide Table"/>
    <w:basedOn w:val="Normal"/>
    <w:rsid w:val="00112A5F"/>
    <w:pPr>
      <w:keepNext/>
      <w:keepLines/>
      <w:suppressAutoHyphens w:val="0"/>
      <w:ind w:left="-1418"/>
    </w:pPr>
    <w:rPr>
      <w:rFonts w:ascii="Courier New" w:hAnsi="Courier New"/>
      <w:sz w:val="2"/>
      <w:szCs w:val="2"/>
      <w:lang w:eastAsia="en-US"/>
    </w:rPr>
  </w:style>
  <w:style w:type="character" w:customStyle="1" w:styleId="WingdingSymbols">
    <w:name w:val="Wingding Symbols"/>
    <w:rsid w:val="00112A5F"/>
    <w:rPr>
      <w:rFonts w:ascii="Wingdings" w:hAnsi="Wingdings"/>
    </w:rPr>
  </w:style>
  <w:style w:type="paragraph" w:customStyle="1" w:styleId="LABSectionPagePrefix">
    <w:name w:val="LAB Section Page Prefix"/>
    <w:basedOn w:val="Normal"/>
    <w:rsid w:val="00112A5F"/>
    <w:rPr>
      <w:color w:val="FFFFFF" w:themeColor="background1"/>
      <w:sz w:val="2"/>
    </w:rPr>
  </w:style>
  <w:style w:type="paragraph" w:customStyle="1" w:styleId="TableCaptionObsolete">
    <w:name w:val="Table Caption Obsolete"/>
    <w:basedOn w:val="Caption"/>
    <w:rsid w:val="00112A5F"/>
    <w:pPr>
      <w:ind w:left="0"/>
    </w:pPr>
  </w:style>
  <w:style w:type="table" w:styleId="TableGrid">
    <w:name w:val="Table Grid"/>
    <w:basedOn w:val="TableNormal"/>
    <w:uiPriority w:val="59"/>
    <w:rsid w:val="00112A5F"/>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112A5F"/>
    <w:rPr>
      <w:lang w:val="en-CA"/>
    </w:rPr>
  </w:style>
  <w:style w:type="paragraph" w:customStyle="1" w:styleId="TableCaption">
    <w:name w:val="Table Caption"/>
    <w:basedOn w:val="Caption"/>
    <w:rsid w:val="00112A5F"/>
    <w:rPr>
      <w:rFonts w:cs="Tahoma"/>
      <w:szCs w:val="18"/>
    </w:rPr>
  </w:style>
  <w:style w:type="paragraph" w:customStyle="1" w:styleId="TableListContinue">
    <w:name w:val="Table List Continue"/>
    <w:basedOn w:val="ListContinue"/>
    <w:rsid w:val="00112A5F"/>
    <w:pPr>
      <w:ind w:left="0"/>
    </w:pPr>
    <w:rPr>
      <w:sz w:val="18"/>
    </w:rPr>
  </w:style>
  <w:style w:type="character" w:customStyle="1" w:styleId="Red">
    <w:name w:val="Red"/>
    <w:basedOn w:val="DefaultParagraphFont"/>
    <w:uiPriority w:val="1"/>
    <w:qFormat/>
    <w:rsid w:val="00112A5F"/>
    <w:rPr>
      <w:color w:val="FF0000"/>
    </w:rPr>
  </w:style>
  <w:style w:type="paragraph" w:customStyle="1" w:styleId="GuideTextBlock">
    <w:name w:val="Guide Text Block"/>
    <w:basedOn w:val="Normal"/>
    <w:rsid w:val="00112A5F"/>
    <w:rPr>
      <w:color w:val="FFFFFF" w:themeColor="background1"/>
      <w:sz w:val="2"/>
    </w:rPr>
  </w:style>
  <w:style w:type="paragraph" w:customStyle="1" w:styleId="TableSpacer">
    <w:name w:val="Table Spacer"/>
    <w:basedOn w:val="Normal"/>
    <w:qFormat/>
    <w:rsid w:val="00112A5F"/>
    <w:pPr>
      <w:ind w:left="346"/>
    </w:pPr>
  </w:style>
  <w:style w:type="character" w:customStyle="1" w:styleId="MonospaceItalic">
    <w:name w:val="Monospace Italic"/>
    <w:basedOn w:val="Monospace"/>
    <w:uiPriority w:val="1"/>
    <w:qFormat/>
    <w:rsid w:val="00112A5F"/>
    <w:rPr>
      <w:rFonts w:ascii="Courier New" w:hAnsi="Courier New"/>
      <w:i/>
    </w:rPr>
  </w:style>
  <w:style w:type="paragraph" w:customStyle="1" w:styleId="GeneralBullet3">
    <w:name w:val="General Bullet 3"/>
    <w:basedOn w:val="GeneralBullet2"/>
    <w:qFormat/>
    <w:rsid w:val="00112A5F"/>
    <w:pPr>
      <w:numPr>
        <w:numId w:val="5"/>
      </w:numPr>
    </w:pPr>
  </w:style>
  <w:style w:type="paragraph" w:customStyle="1" w:styleId="AnswerBodyCenter">
    <w:name w:val="Answer Body Center"/>
    <w:basedOn w:val="AnswerBody"/>
    <w:qFormat/>
    <w:rsid w:val="00112A5F"/>
    <w:pPr>
      <w:spacing w:before="120" w:after="120"/>
      <w:ind w:left="0"/>
      <w:jc w:val="center"/>
    </w:pPr>
  </w:style>
  <w:style w:type="paragraph" w:customStyle="1" w:styleId="AnswerBodyTable">
    <w:name w:val="Answer Body Table"/>
    <w:basedOn w:val="AnswerBody"/>
    <w:qFormat/>
    <w:rsid w:val="00112A5F"/>
    <w:pPr>
      <w:spacing w:before="120" w:after="120"/>
      <w:ind w:left="0"/>
    </w:pPr>
  </w:style>
  <w:style w:type="paragraph" w:customStyle="1" w:styleId="TableCaptionLabAnswersSection">
    <w:name w:val="Table Caption (Lab Answers Section)"/>
    <w:basedOn w:val="TableCaption"/>
    <w:qFormat/>
    <w:rsid w:val="00112A5F"/>
    <w:pPr>
      <w:ind w:left="360"/>
    </w:pPr>
    <w:rPr>
      <w:rFonts w:ascii="Segoe UI" w:hAnsi="Segoe UI"/>
    </w:rPr>
  </w:style>
  <w:style w:type="paragraph" w:customStyle="1" w:styleId="TableCaptionLabBody">
    <w:name w:val="Table Caption (Lab Body)"/>
    <w:basedOn w:val="TableCaption"/>
    <w:qFormat/>
    <w:rsid w:val="00112A5F"/>
    <w:pPr>
      <w:ind w:left="0"/>
    </w:pPr>
    <w:rPr>
      <w:rFonts w:ascii="Segoe UI" w:hAnsi="Segoe UI"/>
    </w:rPr>
  </w:style>
  <w:style w:type="paragraph" w:customStyle="1" w:styleId="Stepx-xBullet3">
    <w:name w:val="Step x-x Bullet 3"/>
    <w:basedOn w:val="Stepx-xBullet2"/>
    <w:qFormat/>
    <w:rsid w:val="00112A5F"/>
    <w:pPr>
      <w:numPr>
        <w:numId w:val="21"/>
      </w:numPr>
    </w:pPr>
  </w:style>
  <w:style w:type="paragraph" w:customStyle="1" w:styleId="LabStepContinueNotBold">
    <w:name w:val="Lab Step Continue Not Bold"/>
    <w:basedOn w:val="LabStepContinue"/>
    <w:qFormat/>
    <w:rsid w:val="00112A5F"/>
    <w:rPr>
      <w:b w:val="0"/>
    </w:rPr>
  </w:style>
  <w:style w:type="character" w:customStyle="1" w:styleId="Blue">
    <w:name w:val="Blue"/>
    <w:basedOn w:val="DefaultParagraphFont"/>
    <w:uiPriority w:val="1"/>
    <w:qFormat/>
    <w:rsid w:val="00112A5F"/>
    <w:rPr>
      <w:color w:val="0000FF"/>
      <w:lang w:val="en-CA"/>
    </w:rPr>
  </w:style>
  <w:style w:type="character" w:customStyle="1" w:styleId="BlueBold">
    <w:name w:val="Blue Bold"/>
    <w:basedOn w:val="Blue"/>
    <w:uiPriority w:val="1"/>
    <w:qFormat/>
    <w:rsid w:val="00112A5F"/>
    <w:rPr>
      <w:b/>
      <w:color w:val="0000FF"/>
      <w:lang w:val="en-CA"/>
    </w:rPr>
  </w:style>
  <w:style w:type="character" w:customStyle="1" w:styleId="BlueBoldItalic">
    <w:name w:val="Blue Bold Italic"/>
    <w:basedOn w:val="Blue"/>
    <w:uiPriority w:val="1"/>
    <w:qFormat/>
    <w:rsid w:val="00112A5F"/>
    <w:rPr>
      <w:b/>
      <w:i/>
      <w:color w:val="0000FF"/>
      <w:lang w:val="en-CA"/>
    </w:rPr>
  </w:style>
  <w:style w:type="character" w:customStyle="1" w:styleId="BlueItalic">
    <w:name w:val="Blue Italic"/>
    <w:basedOn w:val="Blue"/>
    <w:uiPriority w:val="1"/>
    <w:qFormat/>
    <w:rsid w:val="00112A5F"/>
    <w:rPr>
      <w:i/>
      <w:color w:val="0000FF"/>
      <w:lang w:val="en-CA"/>
    </w:rPr>
  </w:style>
  <w:style w:type="character" w:customStyle="1" w:styleId="BlueMonospace">
    <w:name w:val="Blue Monospace"/>
    <w:basedOn w:val="Blue"/>
    <w:uiPriority w:val="1"/>
    <w:qFormat/>
    <w:rsid w:val="00112A5F"/>
    <w:rPr>
      <w:rFonts w:ascii="Courier New" w:hAnsi="Courier New"/>
      <w:color w:val="0000FF"/>
      <w:lang w:val="en-CA"/>
    </w:rPr>
  </w:style>
  <w:style w:type="paragraph" w:customStyle="1" w:styleId="BodyTextSingleSpace">
    <w:name w:val="Body Text Single Space"/>
    <w:basedOn w:val="BodyText"/>
    <w:qFormat/>
    <w:rsid w:val="00112A5F"/>
    <w:pPr>
      <w:spacing w:before="0" w:after="0"/>
    </w:pPr>
  </w:style>
  <w:style w:type="character" w:customStyle="1" w:styleId="Green">
    <w:name w:val="Green"/>
    <w:basedOn w:val="DefaultParagraphFont"/>
    <w:uiPriority w:val="1"/>
    <w:qFormat/>
    <w:rsid w:val="00112A5F"/>
    <w:rPr>
      <w:color w:val="008000"/>
    </w:rPr>
  </w:style>
  <w:style w:type="character" w:customStyle="1" w:styleId="GreenBoldItalic">
    <w:name w:val="Green Bold Italic"/>
    <w:basedOn w:val="Green"/>
    <w:uiPriority w:val="1"/>
    <w:qFormat/>
    <w:rsid w:val="00112A5F"/>
    <w:rPr>
      <w:b/>
      <w:i/>
      <w:color w:val="008000"/>
    </w:rPr>
  </w:style>
  <w:style w:type="character" w:customStyle="1" w:styleId="GreenItalic">
    <w:name w:val="Green Italic"/>
    <w:basedOn w:val="Green"/>
    <w:uiPriority w:val="1"/>
    <w:qFormat/>
    <w:rsid w:val="00112A5F"/>
    <w:rPr>
      <w:b w:val="0"/>
      <w:i/>
      <w:color w:val="008000"/>
    </w:rPr>
  </w:style>
  <w:style w:type="character" w:customStyle="1" w:styleId="GreenMonospace">
    <w:name w:val="Green Monospace"/>
    <w:basedOn w:val="Green"/>
    <w:uiPriority w:val="1"/>
    <w:qFormat/>
    <w:rsid w:val="00112A5F"/>
    <w:rPr>
      <w:rFonts w:ascii="Courier New" w:hAnsi="Courier New"/>
      <w:color w:val="008000"/>
    </w:rPr>
  </w:style>
  <w:style w:type="character" w:customStyle="1" w:styleId="Orange">
    <w:name w:val="Orange"/>
    <w:basedOn w:val="DefaultParagraphFont"/>
    <w:uiPriority w:val="1"/>
    <w:qFormat/>
    <w:rsid w:val="00112A5F"/>
    <w:rPr>
      <w:color w:val="FFC000"/>
    </w:rPr>
  </w:style>
  <w:style w:type="character" w:customStyle="1" w:styleId="OrangeBoldItalic">
    <w:name w:val="Orange Bold Italic"/>
    <w:basedOn w:val="Orange"/>
    <w:uiPriority w:val="1"/>
    <w:qFormat/>
    <w:rsid w:val="00112A5F"/>
    <w:rPr>
      <w:b/>
      <w:i/>
      <w:color w:val="FFC000"/>
    </w:rPr>
  </w:style>
  <w:style w:type="character" w:customStyle="1" w:styleId="Purple">
    <w:name w:val="Purple"/>
    <w:basedOn w:val="DefaultParagraphFont"/>
    <w:uiPriority w:val="1"/>
    <w:qFormat/>
    <w:rsid w:val="00112A5F"/>
    <w:rPr>
      <w:color w:val="7030A0"/>
    </w:rPr>
  </w:style>
  <w:style w:type="character" w:customStyle="1" w:styleId="PurpleBoldItalic">
    <w:name w:val="Purple Bold Italic"/>
    <w:basedOn w:val="Purple"/>
    <w:uiPriority w:val="1"/>
    <w:qFormat/>
    <w:rsid w:val="00112A5F"/>
    <w:rPr>
      <w:b/>
      <w:i/>
      <w:color w:val="7030A0"/>
    </w:rPr>
  </w:style>
  <w:style w:type="paragraph" w:customStyle="1" w:styleId="QuestionBody">
    <w:name w:val="Question Body"/>
    <w:basedOn w:val="BodyText"/>
    <w:qFormat/>
    <w:rsid w:val="00112A5F"/>
  </w:style>
  <w:style w:type="character" w:customStyle="1" w:styleId="RedBold">
    <w:name w:val="Red Bold"/>
    <w:basedOn w:val="Red"/>
    <w:uiPriority w:val="1"/>
    <w:qFormat/>
    <w:rsid w:val="00112A5F"/>
    <w:rPr>
      <w:b/>
      <w:color w:val="FF0000"/>
    </w:rPr>
  </w:style>
  <w:style w:type="character" w:customStyle="1" w:styleId="RedBoldItalic">
    <w:name w:val="Red Bold Italic"/>
    <w:basedOn w:val="Red"/>
    <w:uiPriority w:val="1"/>
    <w:qFormat/>
    <w:rsid w:val="00112A5F"/>
    <w:rPr>
      <w:b/>
      <w:i/>
      <w:color w:val="FF0000"/>
    </w:rPr>
  </w:style>
  <w:style w:type="character" w:customStyle="1" w:styleId="RedMonospace">
    <w:name w:val="Red Monospace"/>
    <w:basedOn w:val="Red"/>
    <w:uiPriority w:val="1"/>
    <w:qFormat/>
    <w:rsid w:val="00112A5F"/>
    <w:rPr>
      <w:rFonts w:ascii="Courier New" w:hAnsi="Courier New"/>
      <w:color w:val="FF0000"/>
    </w:rPr>
  </w:style>
  <w:style w:type="paragraph" w:customStyle="1" w:styleId="TableSpacerBodyText">
    <w:name w:val="Table Spacer (Body Text)"/>
    <w:basedOn w:val="BodyText"/>
    <w:qFormat/>
    <w:rsid w:val="00112A5F"/>
    <w:pPr>
      <w:spacing w:before="0" w:after="0"/>
    </w:pPr>
  </w:style>
  <w:style w:type="character" w:customStyle="1" w:styleId="WhiteBold">
    <w:name w:val="White Bold"/>
    <w:basedOn w:val="DefaultParagraphFont"/>
    <w:uiPriority w:val="1"/>
    <w:qFormat/>
    <w:rsid w:val="00112A5F"/>
    <w:rPr>
      <w:b/>
      <w:color w:val="FFFFFF" w:themeColor="background1"/>
    </w:rPr>
  </w:style>
  <w:style w:type="character" w:customStyle="1" w:styleId="Yellow">
    <w:name w:val="Yellow"/>
    <w:basedOn w:val="DefaultParagraphFont"/>
    <w:uiPriority w:val="1"/>
    <w:qFormat/>
    <w:rsid w:val="00112A5F"/>
    <w:rPr>
      <w:color w:val="DFDA00"/>
    </w:rPr>
  </w:style>
  <w:style w:type="character" w:customStyle="1" w:styleId="YellowBoldItalic">
    <w:name w:val="Yellow Bold Italic"/>
    <w:basedOn w:val="Yellow"/>
    <w:uiPriority w:val="1"/>
    <w:qFormat/>
    <w:rsid w:val="00112A5F"/>
    <w:rPr>
      <w:b/>
      <w:i/>
      <w:color w:val="DFDA00"/>
    </w:rPr>
  </w:style>
  <w:style w:type="paragraph" w:customStyle="1" w:styleId="TableSpacerStepx-x-xText">
    <w:name w:val="Table Spacer (Step x-x-x Text)"/>
    <w:basedOn w:val="TableandQuestionSpacer"/>
    <w:qFormat/>
    <w:rsid w:val="00112A5F"/>
    <w:pPr>
      <w:ind w:left="720"/>
    </w:pPr>
    <w:rPr>
      <w:sz w:val="12"/>
    </w:rPr>
  </w:style>
  <w:style w:type="character" w:styleId="UnresolvedMention">
    <w:name w:val="Unresolved Mention"/>
    <w:basedOn w:val="DefaultParagraphFont"/>
    <w:uiPriority w:val="99"/>
    <w:semiHidden/>
    <w:unhideWhenUsed/>
    <w:rsid w:val="00CD0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4.tif"/></Relationships>
</file>

<file path=word/_rels/footer2.xml.rels><?xml version="1.0" encoding="UTF-8" standalone="yes"?>
<Relationships xmlns="http://schemas.openxmlformats.org/package/2006/relationships"><Relationship Id="rId1" Type="http://schemas.openxmlformats.org/officeDocument/2006/relationships/image" Target="media/image2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Pages>
  <Words>4537</Words>
  <Characters>25866</Characters>
  <Application>Microsoft Office Word</Application>
  <DocSecurity>0</DocSecurity>
  <Lines>215</Lines>
  <Paragraphs>60</Paragraphs>
  <ScaleCrop>false</ScaleCrop>
  <Company>www.fundamedia.ca</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AI Inference Solutions with the Vitis AI Platform Lab Workbook 2.0</dc:title>
  <dc:creator>Allen Tam</dc:creator>
  <cp:keywords>Public</cp:keywords>
  <cp:lastModifiedBy>Norris.Lin</cp:lastModifiedBy>
  <cp:revision>6</cp:revision>
  <cp:lastPrinted>2022-04-21T20:37:00Z</cp:lastPrinted>
  <dcterms:created xsi:type="dcterms:W3CDTF">2022-04-21T20:37:00Z</dcterms:created>
  <dcterms:modified xsi:type="dcterms:W3CDTF">2022-08-24T03:44:00Z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3e91b94d-c346-4737-a6f4-a92db3255400</vt:lpwstr>
  </property>
  <property fmtid="{D5CDD505-2E9C-101B-9397-08002B2CF9AE}" pid="3" name="XilinxClassification">
    <vt:lpwstr>Public</vt:lpwstr>
  </property>
  <property fmtid="{D5CDD505-2E9C-101B-9397-08002B2CF9AE}" pid="4" name="VisualMarkings">
    <vt:lpwstr>No</vt:lpwstr>
  </property>
  <property fmtid="{D5CDD505-2E9C-101B-9397-08002B2CF9AE}" pid="5" name="PublicationYear">
    <vt:lpwstr>2022</vt:lpwstr>
  </property>
</Properties>
</file>